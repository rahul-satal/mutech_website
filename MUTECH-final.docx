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2067D" w:rsidRPr="00AF6907" w:rsidRDefault="00D2067D" w:rsidP="008E4247">
      <w:pPr>
        <w:spacing w:before="10" w:after="10" w:line="276" w:lineRule="auto"/>
        <w:ind w:left="567" w:right="567"/>
        <w:rPr>
          <w:b/>
          <w:bCs/>
          <w:i/>
          <w:iCs/>
          <w:szCs w:val="24"/>
          <w:u w:val="single"/>
          <w:lang w:val="en-IN"/>
        </w:rPr>
      </w:pPr>
    </w:p>
    <w:p w:rsidR="00D2067D" w:rsidRPr="00AF6907" w:rsidRDefault="00D2067D" w:rsidP="008E4247">
      <w:pPr>
        <w:spacing w:before="10" w:after="10" w:line="276" w:lineRule="auto"/>
        <w:ind w:right="567"/>
        <w:rPr>
          <w:b/>
          <w:bCs/>
          <w:i/>
          <w:iCs/>
          <w:szCs w:val="24"/>
          <w:u w:val="single"/>
          <w:lang w:val="en-IN"/>
        </w:rPr>
      </w:pPr>
    </w:p>
    <w:p w:rsidR="008E4247" w:rsidRPr="008E4247" w:rsidRDefault="00D2067D" w:rsidP="008E4247">
      <w:pPr>
        <w:spacing w:before="10" w:after="10" w:line="276" w:lineRule="auto"/>
        <w:ind w:left="567" w:right="567"/>
        <w:jc w:val="center"/>
        <w:rPr>
          <w:b/>
          <w:bCs/>
          <w:i/>
          <w:iCs/>
          <w:sz w:val="36"/>
          <w:szCs w:val="36"/>
          <w:lang w:val="en-IN"/>
        </w:rPr>
      </w:pPr>
      <w:r>
        <w:rPr>
          <w:b/>
          <w:bCs/>
          <w:i/>
          <w:iCs/>
          <w:sz w:val="36"/>
          <w:szCs w:val="36"/>
          <w:lang w:val="en-IN"/>
        </w:rPr>
        <w:t>MUTECH-ROBOTICS</w:t>
      </w:r>
    </w:p>
    <w:p w:rsidR="008E4247" w:rsidRDefault="008E4247" w:rsidP="008E4247">
      <w:pPr>
        <w:spacing w:before="10" w:after="10" w:line="276" w:lineRule="auto"/>
        <w:ind w:right="567"/>
        <w:rPr>
          <w:b/>
          <w:bCs/>
          <w:i/>
          <w:iCs/>
          <w:sz w:val="36"/>
          <w:szCs w:val="36"/>
          <w:lang w:val="en-IN"/>
        </w:rPr>
      </w:pPr>
    </w:p>
    <w:p w:rsidR="008E4247" w:rsidRDefault="008E4247" w:rsidP="008E4247">
      <w:pPr>
        <w:spacing w:before="10" w:after="10" w:line="276" w:lineRule="auto"/>
        <w:ind w:left="567" w:right="567"/>
        <w:jc w:val="center"/>
        <w:rPr>
          <w:b/>
          <w:bCs/>
          <w:i/>
          <w:iCs/>
          <w:sz w:val="36"/>
          <w:szCs w:val="36"/>
          <w:lang w:val="en-IN"/>
        </w:rPr>
      </w:pPr>
      <w:r>
        <w:rPr>
          <w:b/>
          <w:bCs/>
          <w:i/>
          <w:iCs/>
          <w:noProof/>
          <w:sz w:val="36"/>
          <w:szCs w:val="36"/>
          <w:lang w:eastAsia="en-US" w:bidi="hi-IN"/>
        </w:rPr>
        <w:drawing>
          <wp:inline distT="0" distB="0" distL="0" distR="0">
            <wp:extent cx="1790700" cy="1828800"/>
            <wp:effectExtent l="19050" t="0" r="0" b="0"/>
            <wp:docPr id="15" name="Picture 2" descr="E:\dav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avv.jpg"/>
                    <pic:cNvPicPr>
                      <a:picLocks noChangeAspect="1" noChangeArrowheads="1"/>
                    </pic:cNvPicPr>
                  </pic:nvPicPr>
                  <pic:blipFill>
                    <a:blip r:embed="rId7"/>
                    <a:srcRect/>
                    <a:stretch>
                      <a:fillRect/>
                    </a:stretch>
                  </pic:blipFill>
                  <pic:spPr bwMode="auto">
                    <a:xfrm>
                      <a:off x="0" y="0"/>
                      <a:ext cx="1790700" cy="1828800"/>
                    </a:xfrm>
                    <a:prstGeom prst="rect">
                      <a:avLst/>
                    </a:prstGeom>
                    <a:noFill/>
                    <a:ln w="9525">
                      <a:noFill/>
                      <a:miter lim="800000"/>
                      <a:headEnd/>
                      <a:tailEnd/>
                    </a:ln>
                  </pic:spPr>
                </pic:pic>
              </a:graphicData>
            </a:graphic>
          </wp:inline>
        </w:drawing>
      </w:r>
    </w:p>
    <w:p w:rsidR="008E4247" w:rsidRDefault="008E4247" w:rsidP="008E4247">
      <w:pPr>
        <w:spacing w:before="10" w:after="10" w:line="276" w:lineRule="auto"/>
        <w:ind w:right="567"/>
        <w:rPr>
          <w:b/>
          <w:bCs/>
          <w:i/>
          <w:iCs/>
          <w:sz w:val="36"/>
          <w:szCs w:val="36"/>
          <w:lang w:val="en-IN"/>
        </w:rPr>
      </w:pPr>
    </w:p>
    <w:p w:rsidR="008E4247" w:rsidRPr="00AF6907" w:rsidRDefault="008E4247" w:rsidP="008E4247">
      <w:pPr>
        <w:spacing w:before="10" w:after="10" w:line="276" w:lineRule="auto"/>
        <w:ind w:left="567" w:right="567"/>
        <w:jc w:val="center"/>
        <w:rPr>
          <w:b/>
          <w:bCs/>
          <w:i/>
          <w:iCs/>
          <w:szCs w:val="24"/>
        </w:rPr>
      </w:pPr>
    </w:p>
    <w:p w:rsidR="008E4247" w:rsidRPr="00771D99" w:rsidRDefault="008E4247" w:rsidP="008E4247">
      <w:pPr>
        <w:spacing w:before="10" w:after="10" w:line="276" w:lineRule="auto"/>
        <w:ind w:left="567" w:right="567"/>
        <w:jc w:val="center"/>
        <w:rPr>
          <w:b/>
          <w:bCs/>
          <w:i/>
          <w:iCs/>
          <w:sz w:val="28"/>
          <w:szCs w:val="28"/>
          <w:lang w:val="en-IN"/>
        </w:rPr>
      </w:pPr>
      <w:r w:rsidRPr="00771D99">
        <w:rPr>
          <w:b/>
          <w:bCs/>
          <w:i/>
          <w:iCs/>
          <w:sz w:val="28"/>
          <w:szCs w:val="28"/>
        </w:rPr>
        <w:t>Project Submitted in Partial fulfillment of the</w:t>
      </w:r>
    </w:p>
    <w:p w:rsidR="008E4247" w:rsidRPr="00771D99" w:rsidRDefault="008E4247" w:rsidP="008E4247">
      <w:pPr>
        <w:spacing w:before="10" w:after="10" w:line="276" w:lineRule="auto"/>
        <w:ind w:left="567" w:right="567"/>
        <w:jc w:val="center"/>
        <w:rPr>
          <w:b/>
          <w:i/>
          <w:iCs/>
          <w:sz w:val="28"/>
          <w:szCs w:val="28"/>
        </w:rPr>
      </w:pPr>
      <w:r w:rsidRPr="00771D99">
        <w:rPr>
          <w:b/>
          <w:bCs/>
          <w:i/>
          <w:iCs/>
          <w:sz w:val="28"/>
          <w:szCs w:val="28"/>
        </w:rPr>
        <w:t>Requirement for the Award of the Degree of</w:t>
      </w:r>
    </w:p>
    <w:p w:rsidR="008E4247" w:rsidRPr="00771D99" w:rsidRDefault="008E4247" w:rsidP="008E4247">
      <w:pPr>
        <w:pStyle w:val="Heading8"/>
        <w:spacing w:before="10" w:after="10" w:line="276" w:lineRule="auto"/>
        <w:ind w:right="567"/>
        <w:jc w:val="center"/>
        <w:rPr>
          <w:sz w:val="28"/>
          <w:szCs w:val="28"/>
        </w:rPr>
      </w:pPr>
      <w:r w:rsidRPr="00771D99">
        <w:rPr>
          <w:sz w:val="28"/>
          <w:szCs w:val="28"/>
        </w:rPr>
        <w:t>Bachelor of Computer Application (Hons.)</w:t>
      </w:r>
    </w:p>
    <w:p w:rsidR="008E4247" w:rsidRPr="00771D99" w:rsidRDefault="008E4247" w:rsidP="008E4247">
      <w:pPr>
        <w:spacing w:before="10" w:after="10" w:line="276" w:lineRule="auto"/>
        <w:ind w:left="567" w:right="567"/>
        <w:jc w:val="center"/>
        <w:rPr>
          <w:sz w:val="28"/>
          <w:szCs w:val="28"/>
        </w:rPr>
      </w:pPr>
      <w:r w:rsidRPr="00771D99">
        <w:rPr>
          <w:b/>
          <w:i/>
          <w:sz w:val="28"/>
          <w:szCs w:val="28"/>
        </w:rPr>
        <w:t>Semester VIII</w:t>
      </w:r>
    </w:p>
    <w:p w:rsidR="008E4247" w:rsidRPr="00771D99" w:rsidRDefault="008E4247" w:rsidP="008E4247">
      <w:pPr>
        <w:pStyle w:val="Heading2"/>
        <w:spacing w:before="10" w:after="10" w:line="276" w:lineRule="auto"/>
        <w:ind w:left="4320" w:right="567"/>
        <w:rPr>
          <w:rFonts w:ascii="Times New Roman" w:hAnsi="Times New Roman"/>
          <w:szCs w:val="28"/>
        </w:rPr>
      </w:pPr>
      <w:r w:rsidRPr="00771D99">
        <w:rPr>
          <w:rFonts w:ascii="Times New Roman" w:hAnsi="Times New Roman"/>
          <w:szCs w:val="28"/>
        </w:rPr>
        <w:t>Jan – May, 2015</w:t>
      </w:r>
    </w:p>
    <w:p w:rsidR="008E4247" w:rsidRPr="00AF6907" w:rsidRDefault="008E4247" w:rsidP="008E4247">
      <w:pPr>
        <w:spacing w:before="10" w:after="10" w:line="276" w:lineRule="auto"/>
        <w:ind w:right="567"/>
        <w:rPr>
          <w:szCs w:val="24"/>
        </w:rPr>
      </w:pPr>
    </w:p>
    <w:p w:rsidR="008E4247" w:rsidRPr="00AF6907" w:rsidRDefault="008E4247" w:rsidP="008E4247">
      <w:pPr>
        <w:spacing w:before="10" w:after="10" w:line="276" w:lineRule="auto"/>
        <w:ind w:left="567" w:right="567"/>
        <w:jc w:val="center"/>
        <w:rPr>
          <w:szCs w:val="24"/>
        </w:rPr>
      </w:pPr>
    </w:p>
    <w:p w:rsidR="008E4247" w:rsidRPr="00AF6907" w:rsidRDefault="008E4247" w:rsidP="008E4247">
      <w:pPr>
        <w:spacing w:before="10" w:after="10" w:line="276" w:lineRule="auto"/>
        <w:ind w:left="567" w:right="567"/>
        <w:jc w:val="center"/>
        <w:rPr>
          <w:szCs w:val="24"/>
        </w:rPr>
      </w:pPr>
    </w:p>
    <w:p w:rsidR="008E4247" w:rsidRPr="00771D99" w:rsidRDefault="0047722F" w:rsidP="008E4247">
      <w:pPr>
        <w:spacing w:before="10" w:after="10" w:line="276" w:lineRule="auto"/>
        <w:ind w:left="567" w:right="567"/>
        <w:rPr>
          <w:b/>
          <w:szCs w:val="24"/>
          <w:lang w:val="en-IN"/>
        </w:rPr>
      </w:pPr>
      <w:r>
        <w:rPr>
          <w:b/>
          <w:szCs w:val="24"/>
        </w:rPr>
        <w:t>Under the guidance of:</w:t>
      </w:r>
      <w:r>
        <w:rPr>
          <w:b/>
          <w:szCs w:val="24"/>
        </w:rPr>
        <w:tab/>
      </w:r>
      <w:r>
        <w:rPr>
          <w:b/>
          <w:szCs w:val="24"/>
        </w:rPr>
        <w:tab/>
      </w:r>
      <w:r>
        <w:rPr>
          <w:b/>
          <w:szCs w:val="24"/>
        </w:rPr>
        <w:tab/>
      </w:r>
      <w:r>
        <w:rPr>
          <w:b/>
          <w:szCs w:val="24"/>
        </w:rPr>
        <w:tab/>
      </w:r>
      <w:r>
        <w:rPr>
          <w:b/>
          <w:szCs w:val="24"/>
        </w:rPr>
        <w:tab/>
      </w:r>
      <w:r w:rsidR="008E4247" w:rsidRPr="00771D99">
        <w:rPr>
          <w:b/>
          <w:szCs w:val="24"/>
        </w:rPr>
        <w:t>Submitted By</w:t>
      </w:r>
      <w:r w:rsidR="008E4247" w:rsidRPr="00771D99">
        <w:rPr>
          <w:b/>
          <w:szCs w:val="24"/>
          <w:lang w:val="en-IN"/>
        </w:rPr>
        <w:t>:</w:t>
      </w:r>
    </w:p>
    <w:p w:rsidR="008E4247" w:rsidRPr="00771D99" w:rsidRDefault="008E4247" w:rsidP="008E4247">
      <w:pPr>
        <w:spacing w:before="10" w:after="10" w:line="276" w:lineRule="auto"/>
        <w:ind w:left="567" w:right="567"/>
        <w:rPr>
          <w:b/>
          <w:szCs w:val="24"/>
        </w:rPr>
      </w:pPr>
    </w:p>
    <w:p w:rsidR="008E4247" w:rsidRDefault="008E4247" w:rsidP="008E4247">
      <w:pPr>
        <w:spacing w:before="10" w:after="10" w:line="276" w:lineRule="auto"/>
        <w:ind w:left="567" w:right="567"/>
        <w:rPr>
          <w:b/>
          <w:szCs w:val="24"/>
          <w:lang w:val="en-IN"/>
        </w:rPr>
      </w:pPr>
      <w:r>
        <w:rPr>
          <w:b/>
          <w:szCs w:val="24"/>
        </w:rPr>
        <w:t>Mr. Jugendra</w:t>
      </w:r>
      <w:r w:rsidRPr="00771D99">
        <w:rPr>
          <w:b/>
          <w:szCs w:val="24"/>
        </w:rPr>
        <w:t xml:space="preserve"> dongre</w:t>
      </w:r>
      <w:r w:rsidRPr="00771D99">
        <w:rPr>
          <w:b/>
          <w:szCs w:val="24"/>
        </w:rPr>
        <w:tab/>
      </w:r>
      <w:r w:rsidRPr="00771D99">
        <w:rPr>
          <w:b/>
          <w:szCs w:val="24"/>
        </w:rPr>
        <w:tab/>
      </w:r>
      <w:r w:rsidRPr="00771D99">
        <w:rPr>
          <w:b/>
          <w:szCs w:val="24"/>
        </w:rPr>
        <w:tab/>
      </w:r>
      <w:r w:rsidRPr="00771D99">
        <w:rPr>
          <w:b/>
          <w:szCs w:val="24"/>
        </w:rPr>
        <w:tab/>
      </w:r>
      <w:r w:rsidR="005B5441">
        <w:rPr>
          <w:b/>
          <w:szCs w:val="24"/>
        </w:rPr>
        <w:t xml:space="preserve">            </w:t>
      </w:r>
      <w:r w:rsidR="00763916">
        <w:rPr>
          <w:b/>
          <w:szCs w:val="24"/>
        </w:rPr>
        <w:t xml:space="preserve">         </w:t>
      </w:r>
      <w:r>
        <w:rPr>
          <w:b/>
          <w:szCs w:val="24"/>
          <w:lang w:val="en-IN"/>
        </w:rPr>
        <w:t>Rahul Satal IC-2K11-60</w:t>
      </w:r>
    </w:p>
    <w:p w:rsidR="008E4247" w:rsidRDefault="005B5441" w:rsidP="008E4247">
      <w:pPr>
        <w:spacing w:before="10" w:after="10" w:line="276" w:lineRule="auto"/>
        <w:ind w:left="567" w:right="567"/>
        <w:rPr>
          <w:b/>
          <w:szCs w:val="24"/>
          <w:lang w:val="en-IN"/>
        </w:rPr>
      </w:pPr>
      <w:r>
        <w:rPr>
          <w:b/>
          <w:szCs w:val="24"/>
          <w:lang w:val="en-IN"/>
        </w:rPr>
        <w:tab/>
      </w:r>
      <w:r>
        <w:rPr>
          <w:b/>
          <w:szCs w:val="24"/>
          <w:lang w:val="en-IN"/>
        </w:rPr>
        <w:tab/>
      </w:r>
      <w:r>
        <w:rPr>
          <w:b/>
          <w:szCs w:val="24"/>
          <w:lang w:val="en-IN"/>
        </w:rPr>
        <w:tab/>
      </w:r>
      <w:r>
        <w:rPr>
          <w:b/>
          <w:szCs w:val="24"/>
          <w:lang w:val="en-IN"/>
        </w:rPr>
        <w:tab/>
      </w:r>
      <w:r>
        <w:rPr>
          <w:b/>
          <w:szCs w:val="24"/>
          <w:lang w:val="en-IN"/>
        </w:rPr>
        <w:tab/>
      </w:r>
      <w:r>
        <w:rPr>
          <w:b/>
          <w:szCs w:val="24"/>
          <w:lang w:val="en-IN"/>
        </w:rPr>
        <w:tab/>
      </w:r>
      <w:r>
        <w:rPr>
          <w:b/>
          <w:szCs w:val="24"/>
          <w:lang w:val="en-IN"/>
        </w:rPr>
        <w:tab/>
      </w:r>
      <w:r>
        <w:rPr>
          <w:b/>
          <w:szCs w:val="24"/>
          <w:lang w:val="en-IN"/>
        </w:rPr>
        <w:tab/>
      </w:r>
      <w:r w:rsidR="00763916">
        <w:rPr>
          <w:b/>
          <w:szCs w:val="24"/>
          <w:lang w:val="en-IN"/>
        </w:rPr>
        <w:t xml:space="preserve">         </w:t>
      </w:r>
      <w:r w:rsidR="008E4247">
        <w:rPr>
          <w:b/>
          <w:szCs w:val="24"/>
          <w:lang w:val="en-IN"/>
        </w:rPr>
        <w:t>Raunak Garud IC-2K11-65</w:t>
      </w:r>
    </w:p>
    <w:p w:rsidR="008E4247" w:rsidRPr="00771D99" w:rsidRDefault="00402EEB" w:rsidP="008E4247">
      <w:pPr>
        <w:spacing w:before="10" w:after="10" w:line="276" w:lineRule="auto"/>
        <w:ind w:left="567" w:right="567"/>
        <w:rPr>
          <w:b/>
          <w:szCs w:val="24"/>
        </w:rPr>
      </w:pPr>
      <w:r>
        <w:rPr>
          <w:b/>
          <w:szCs w:val="24"/>
          <w:lang w:val="en-IN"/>
        </w:rPr>
        <w:tab/>
      </w:r>
      <w:r>
        <w:rPr>
          <w:b/>
          <w:szCs w:val="24"/>
          <w:lang w:val="en-IN"/>
        </w:rPr>
        <w:tab/>
      </w:r>
      <w:r>
        <w:rPr>
          <w:b/>
          <w:szCs w:val="24"/>
          <w:lang w:val="en-IN"/>
        </w:rPr>
        <w:tab/>
      </w:r>
      <w:r>
        <w:rPr>
          <w:b/>
          <w:szCs w:val="24"/>
          <w:lang w:val="en-IN"/>
        </w:rPr>
        <w:tab/>
      </w:r>
      <w:r>
        <w:rPr>
          <w:b/>
          <w:szCs w:val="24"/>
          <w:lang w:val="en-IN"/>
        </w:rPr>
        <w:tab/>
      </w:r>
      <w:r>
        <w:rPr>
          <w:b/>
          <w:szCs w:val="24"/>
          <w:lang w:val="en-IN"/>
        </w:rPr>
        <w:tab/>
      </w:r>
      <w:r>
        <w:rPr>
          <w:b/>
          <w:szCs w:val="24"/>
          <w:lang w:val="en-IN"/>
        </w:rPr>
        <w:tab/>
      </w:r>
      <w:r>
        <w:rPr>
          <w:b/>
          <w:szCs w:val="24"/>
          <w:lang w:val="en-IN"/>
        </w:rPr>
        <w:tab/>
      </w:r>
      <w:r w:rsidR="00763916">
        <w:rPr>
          <w:b/>
          <w:szCs w:val="24"/>
          <w:lang w:val="en-IN"/>
        </w:rPr>
        <w:t xml:space="preserve">         Shivs</w:t>
      </w:r>
      <w:r w:rsidR="008E4247">
        <w:rPr>
          <w:b/>
          <w:szCs w:val="24"/>
          <w:lang w:val="en-IN"/>
        </w:rPr>
        <w:t>hankar</w:t>
      </w:r>
      <w:r>
        <w:rPr>
          <w:b/>
          <w:szCs w:val="24"/>
          <w:lang w:val="en-IN"/>
        </w:rPr>
        <w:t xml:space="preserve"> Pindoriya</w:t>
      </w:r>
      <w:r w:rsidR="008E4247">
        <w:rPr>
          <w:b/>
          <w:szCs w:val="24"/>
          <w:lang w:val="en-IN"/>
        </w:rPr>
        <w:t xml:space="preserve"> IC-2K11-78</w:t>
      </w:r>
    </w:p>
    <w:p w:rsidR="008E4247" w:rsidRPr="00771D99" w:rsidRDefault="008E4247" w:rsidP="008E4247">
      <w:pPr>
        <w:spacing w:before="10" w:after="10" w:line="276" w:lineRule="auto"/>
        <w:ind w:left="567" w:right="567"/>
        <w:jc w:val="center"/>
        <w:rPr>
          <w:szCs w:val="24"/>
        </w:rPr>
      </w:pPr>
    </w:p>
    <w:p w:rsidR="008E4247" w:rsidRPr="00771D99" w:rsidRDefault="008E4247" w:rsidP="008E4247">
      <w:pPr>
        <w:spacing w:before="10" w:after="10" w:line="276" w:lineRule="auto"/>
        <w:ind w:left="567" w:right="567"/>
        <w:jc w:val="center"/>
        <w:rPr>
          <w:szCs w:val="24"/>
        </w:rPr>
      </w:pPr>
    </w:p>
    <w:p w:rsidR="008E4247" w:rsidRPr="00771D99" w:rsidRDefault="008E4247" w:rsidP="008E4247">
      <w:pPr>
        <w:spacing w:before="10" w:after="10" w:line="276" w:lineRule="auto"/>
        <w:ind w:left="567" w:right="567"/>
        <w:jc w:val="center"/>
        <w:rPr>
          <w:szCs w:val="24"/>
        </w:rPr>
      </w:pPr>
    </w:p>
    <w:p w:rsidR="008E4247" w:rsidRPr="00771D99" w:rsidRDefault="008E4247" w:rsidP="008E4247">
      <w:pPr>
        <w:spacing w:before="10" w:after="10" w:line="276" w:lineRule="auto"/>
        <w:ind w:left="567" w:right="567"/>
        <w:jc w:val="center"/>
        <w:rPr>
          <w:b/>
          <w:szCs w:val="24"/>
        </w:rPr>
      </w:pPr>
      <w:r w:rsidRPr="00771D99">
        <w:rPr>
          <w:b/>
          <w:szCs w:val="24"/>
        </w:rPr>
        <w:t>International Institute of Professional Studies</w:t>
      </w:r>
    </w:p>
    <w:p w:rsidR="008E4247" w:rsidRPr="00771D99" w:rsidRDefault="008E4247" w:rsidP="008E4247">
      <w:pPr>
        <w:spacing w:before="10" w:after="10" w:line="276" w:lineRule="auto"/>
        <w:ind w:left="567" w:right="567"/>
        <w:jc w:val="center"/>
        <w:rPr>
          <w:b/>
          <w:szCs w:val="24"/>
        </w:rPr>
      </w:pPr>
      <w:r w:rsidRPr="00771D99">
        <w:rPr>
          <w:b/>
          <w:szCs w:val="24"/>
        </w:rPr>
        <w:t>Devi Ahilya Vishwavidyalaya, Indore, M.P.</w:t>
      </w:r>
    </w:p>
    <w:p w:rsidR="008E4247" w:rsidRDefault="008E4247" w:rsidP="008E4247">
      <w:pPr>
        <w:spacing w:before="10" w:after="10" w:line="276" w:lineRule="auto"/>
        <w:ind w:left="567" w:right="567"/>
        <w:jc w:val="center"/>
        <w:rPr>
          <w:b/>
          <w:szCs w:val="24"/>
        </w:rPr>
      </w:pPr>
      <w:r w:rsidRPr="00771D99">
        <w:rPr>
          <w:b/>
          <w:szCs w:val="24"/>
        </w:rPr>
        <w:t>2015</w:t>
      </w:r>
    </w:p>
    <w:p w:rsidR="008E4247" w:rsidRDefault="008E4247" w:rsidP="008E4247">
      <w:pPr>
        <w:spacing w:before="10" w:after="10" w:line="276" w:lineRule="auto"/>
        <w:ind w:right="567"/>
        <w:rPr>
          <w:b/>
          <w:szCs w:val="24"/>
        </w:rPr>
      </w:pPr>
    </w:p>
    <w:p w:rsidR="008E4247" w:rsidRDefault="008E4247" w:rsidP="008E4247">
      <w:pPr>
        <w:spacing w:before="10" w:after="10" w:line="276" w:lineRule="auto"/>
        <w:ind w:right="567"/>
        <w:rPr>
          <w:b/>
          <w:szCs w:val="24"/>
        </w:rPr>
      </w:pPr>
    </w:p>
    <w:p w:rsidR="008E4247" w:rsidRPr="00AF6907" w:rsidRDefault="008E4247" w:rsidP="008E4247">
      <w:pPr>
        <w:spacing w:before="10" w:after="10" w:line="276" w:lineRule="auto"/>
        <w:ind w:right="567"/>
        <w:rPr>
          <w:b/>
          <w:szCs w:val="24"/>
        </w:rPr>
      </w:pPr>
    </w:p>
    <w:p w:rsidR="00D2067D" w:rsidRPr="00F56235" w:rsidRDefault="00D2067D" w:rsidP="008E4247">
      <w:pPr>
        <w:spacing w:before="10" w:after="10" w:line="276" w:lineRule="auto"/>
        <w:ind w:left="283" w:right="283"/>
        <w:jc w:val="center"/>
        <w:rPr>
          <w:b/>
          <w:sz w:val="28"/>
          <w:szCs w:val="28"/>
        </w:rPr>
      </w:pPr>
      <w:r w:rsidRPr="00F56235">
        <w:rPr>
          <w:b/>
          <w:sz w:val="28"/>
          <w:szCs w:val="28"/>
        </w:rPr>
        <w:lastRenderedPageBreak/>
        <w:t>International Institute of Professional Studies</w:t>
      </w:r>
    </w:p>
    <w:p w:rsidR="00D2067D" w:rsidRPr="00F56235" w:rsidRDefault="00D2067D" w:rsidP="008E4247">
      <w:pPr>
        <w:tabs>
          <w:tab w:val="left" w:pos="709"/>
          <w:tab w:val="center" w:pos="5273"/>
        </w:tabs>
        <w:spacing w:before="10" w:after="10" w:line="276" w:lineRule="auto"/>
        <w:ind w:left="283" w:right="283"/>
        <w:rPr>
          <w:b/>
          <w:sz w:val="28"/>
          <w:szCs w:val="28"/>
        </w:rPr>
      </w:pPr>
      <w:r w:rsidRPr="00F56235">
        <w:rPr>
          <w:b/>
          <w:sz w:val="28"/>
          <w:szCs w:val="28"/>
        </w:rPr>
        <w:tab/>
      </w:r>
      <w:r w:rsidRPr="00F56235">
        <w:rPr>
          <w:b/>
          <w:sz w:val="28"/>
          <w:szCs w:val="28"/>
        </w:rPr>
        <w:tab/>
        <w:t>Devi Ahilya Vishwavidyalaya, Indore, M.P.</w:t>
      </w:r>
    </w:p>
    <w:p w:rsidR="00D2067D" w:rsidRPr="00F56235" w:rsidRDefault="00D2067D" w:rsidP="008E4247">
      <w:pPr>
        <w:spacing w:before="10" w:after="10" w:line="276" w:lineRule="auto"/>
        <w:ind w:left="283" w:right="283"/>
        <w:jc w:val="center"/>
        <w:rPr>
          <w:b/>
          <w:sz w:val="28"/>
          <w:szCs w:val="28"/>
        </w:rPr>
      </w:pPr>
    </w:p>
    <w:p w:rsidR="00D2067D" w:rsidRPr="00F56235" w:rsidRDefault="00D2067D" w:rsidP="008E4247">
      <w:pPr>
        <w:autoSpaceDE w:val="0"/>
        <w:autoSpaceDN w:val="0"/>
        <w:adjustRightInd w:val="0"/>
        <w:spacing w:before="10" w:after="10" w:line="276" w:lineRule="auto"/>
        <w:ind w:left="283" w:right="283"/>
        <w:jc w:val="center"/>
        <w:rPr>
          <w:b/>
          <w:bCs/>
          <w:sz w:val="28"/>
          <w:szCs w:val="28"/>
          <w:lang w:eastAsia="en-SG"/>
        </w:rPr>
      </w:pPr>
    </w:p>
    <w:p w:rsidR="00D2067D" w:rsidRPr="00F56235" w:rsidRDefault="00D2067D" w:rsidP="008E4247">
      <w:pPr>
        <w:autoSpaceDE w:val="0"/>
        <w:autoSpaceDN w:val="0"/>
        <w:adjustRightInd w:val="0"/>
        <w:spacing w:before="10" w:after="10" w:line="276" w:lineRule="auto"/>
        <w:ind w:left="283" w:right="283"/>
        <w:jc w:val="center"/>
        <w:rPr>
          <w:b/>
          <w:bCs/>
          <w:sz w:val="28"/>
          <w:szCs w:val="28"/>
          <w:lang w:eastAsia="en-SG"/>
        </w:rPr>
      </w:pPr>
      <w:r w:rsidRPr="00F56235">
        <w:rPr>
          <w:b/>
          <w:bCs/>
          <w:sz w:val="28"/>
          <w:szCs w:val="28"/>
          <w:lang w:eastAsia="en-SG"/>
        </w:rPr>
        <w:t>DECLARATION</w:t>
      </w:r>
    </w:p>
    <w:p w:rsidR="00D2067D" w:rsidRPr="00F56235" w:rsidRDefault="00D2067D" w:rsidP="008E4247">
      <w:pPr>
        <w:autoSpaceDE w:val="0"/>
        <w:autoSpaceDN w:val="0"/>
        <w:adjustRightInd w:val="0"/>
        <w:spacing w:before="10" w:after="10" w:line="276" w:lineRule="auto"/>
        <w:ind w:left="283" w:right="283"/>
        <w:rPr>
          <w:sz w:val="28"/>
          <w:szCs w:val="28"/>
          <w:lang w:eastAsia="en-SG"/>
        </w:rPr>
      </w:pPr>
    </w:p>
    <w:p w:rsidR="00D2067D" w:rsidRPr="00AF6907" w:rsidRDefault="00D2067D" w:rsidP="008E4247">
      <w:pPr>
        <w:autoSpaceDE w:val="0"/>
        <w:autoSpaceDN w:val="0"/>
        <w:adjustRightInd w:val="0"/>
        <w:spacing w:before="10" w:after="10" w:line="276" w:lineRule="auto"/>
        <w:ind w:left="283" w:right="283"/>
        <w:jc w:val="both"/>
        <w:rPr>
          <w:szCs w:val="24"/>
          <w:lang w:eastAsia="en-SG"/>
        </w:rPr>
      </w:pPr>
      <w:r w:rsidRPr="00AF6907">
        <w:rPr>
          <w:szCs w:val="24"/>
          <w:lang w:eastAsia="en-SG"/>
        </w:rPr>
        <w:t>I hereby declare that the project entitled “</w:t>
      </w:r>
      <w:r>
        <w:rPr>
          <w:b/>
          <w:bCs/>
          <w:szCs w:val="24"/>
          <w:lang w:val="en-IN" w:eastAsia="en-SG"/>
        </w:rPr>
        <w:t>Mutech-Robotics</w:t>
      </w:r>
      <w:r w:rsidRPr="00AF6907">
        <w:rPr>
          <w:b/>
          <w:szCs w:val="24"/>
          <w:lang w:eastAsia="en-SG"/>
        </w:rPr>
        <w:t>”</w:t>
      </w:r>
      <w:r w:rsidRPr="00AF6907">
        <w:rPr>
          <w:szCs w:val="24"/>
          <w:lang w:eastAsia="en-SG"/>
        </w:rPr>
        <w:t xml:space="preserve"> which is submitted by me for the partial fulfillment of the requirement for the award of Bachelor of Computer Applications (Hons.) (4 Years) VIII Semester to International Institute of Professional Studies, Devi Ahilya Vishwavidyalaya, Indore, comprises my own work and due acknowledgement has been made in text to all other material used.</w:t>
      </w:r>
    </w:p>
    <w:p w:rsidR="00D2067D" w:rsidRPr="00AF6907" w:rsidRDefault="00D2067D" w:rsidP="008E4247">
      <w:pPr>
        <w:autoSpaceDE w:val="0"/>
        <w:autoSpaceDN w:val="0"/>
        <w:adjustRightInd w:val="0"/>
        <w:spacing w:before="10" w:after="10" w:line="276" w:lineRule="auto"/>
        <w:ind w:left="283" w:right="283"/>
        <w:jc w:val="both"/>
        <w:rPr>
          <w:szCs w:val="24"/>
          <w:lang w:eastAsia="en-SG"/>
        </w:rPr>
      </w:pPr>
    </w:p>
    <w:p w:rsidR="00D2067D" w:rsidRPr="00AF6907" w:rsidRDefault="00D2067D" w:rsidP="008E4247">
      <w:pPr>
        <w:autoSpaceDE w:val="0"/>
        <w:autoSpaceDN w:val="0"/>
        <w:adjustRightInd w:val="0"/>
        <w:spacing w:before="10" w:after="10" w:line="276" w:lineRule="auto"/>
        <w:ind w:left="283" w:right="283"/>
        <w:jc w:val="both"/>
        <w:rPr>
          <w:szCs w:val="24"/>
          <w:lang w:eastAsia="en-SG"/>
        </w:rPr>
      </w:pPr>
      <w:r w:rsidRPr="00AF6907">
        <w:rPr>
          <w:szCs w:val="24"/>
          <w:lang w:eastAsia="en-SG"/>
        </w:rPr>
        <w:t xml:space="preserve">Signature of Student: </w:t>
      </w:r>
    </w:p>
    <w:p w:rsidR="00D2067D" w:rsidRPr="00AF6907" w:rsidRDefault="00D2067D" w:rsidP="008E4247">
      <w:pPr>
        <w:autoSpaceDE w:val="0"/>
        <w:autoSpaceDN w:val="0"/>
        <w:adjustRightInd w:val="0"/>
        <w:spacing w:before="10" w:after="10" w:line="276" w:lineRule="auto"/>
        <w:ind w:left="283" w:right="283"/>
        <w:jc w:val="both"/>
        <w:rPr>
          <w:szCs w:val="24"/>
          <w:lang w:eastAsia="en-SG"/>
        </w:rPr>
      </w:pPr>
      <w:r w:rsidRPr="00AF6907">
        <w:rPr>
          <w:szCs w:val="24"/>
          <w:lang w:eastAsia="en-SG"/>
        </w:rPr>
        <w:t xml:space="preserve">Date: </w:t>
      </w:r>
    </w:p>
    <w:p w:rsidR="00D2067D" w:rsidRPr="00AF6907" w:rsidRDefault="00D2067D" w:rsidP="008E4247">
      <w:pPr>
        <w:autoSpaceDE w:val="0"/>
        <w:autoSpaceDN w:val="0"/>
        <w:adjustRightInd w:val="0"/>
        <w:spacing w:before="10" w:after="10" w:line="276" w:lineRule="auto"/>
        <w:ind w:left="283" w:right="283"/>
        <w:jc w:val="both"/>
        <w:rPr>
          <w:szCs w:val="24"/>
          <w:lang w:eastAsia="en-SG"/>
        </w:rPr>
      </w:pPr>
      <w:r w:rsidRPr="00AF6907">
        <w:rPr>
          <w:szCs w:val="24"/>
          <w:lang w:eastAsia="en-SG"/>
        </w:rPr>
        <w:t>Place:  Indore</w:t>
      </w:r>
    </w:p>
    <w:p w:rsidR="00D2067D" w:rsidRPr="00AF6907" w:rsidRDefault="00D2067D" w:rsidP="008E4247">
      <w:pPr>
        <w:autoSpaceDE w:val="0"/>
        <w:autoSpaceDN w:val="0"/>
        <w:adjustRightInd w:val="0"/>
        <w:spacing w:before="10" w:after="10" w:line="276" w:lineRule="auto"/>
        <w:ind w:left="567" w:right="567"/>
        <w:jc w:val="both"/>
        <w:rPr>
          <w:szCs w:val="24"/>
          <w:lang w:eastAsia="en-SG"/>
        </w:rPr>
      </w:pPr>
    </w:p>
    <w:p w:rsidR="00D2067D" w:rsidRPr="00AF6907" w:rsidRDefault="00D2067D" w:rsidP="008E4247">
      <w:pPr>
        <w:spacing w:before="10" w:after="10" w:line="276" w:lineRule="auto"/>
        <w:ind w:left="567" w:right="567"/>
        <w:rPr>
          <w:b/>
          <w:szCs w:val="24"/>
        </w:rPr>
      </w:pPr>
    </w:p>
    <w:p w:rsidR="00D2067D" w:rsidRPr="00AF6907" w:rsidRDefault="00D2067D" w:rsidP="008E4247">
      <w:pPr>
        <w:spacing w:before="10" w:after="10" w:line="276" w:lineRule="auto"/>
        <w:ind w:left="567" w:right="567"/>
        <w:rPr>
          <w:b/>
          <w:szCs w:val="24"/>
        </w:rPr>
      </w:pPr>
    </w:p>
    <w:p w:rsidR="00D2067D" w:rsidRPr="00AF6907" w:rsidRDefault="00D2067D" w:rsidP="008E4247">
      <w:pPr>
        <w:spacing w:before="10" w:after="10" w:line="276" w:lineRule="auto"/>
        <w:ind w:left="567" w:right="567"/>
        <w:rPr>
          <w:b/>
          <w:szCs w:val="24"/>
        </w:rPr>
      </w:pPr>
    </w:p>
    <w:p w:rsidR="00D2067D" w:rsidRPr="00AF6907" w:rsidRDefault="00D2067D" w:rsidP="008E4247">
      <w:pPr>
        <w:spacing w:before="10" w:after="10" w:line="276" w:lineRule="auto"/>
        <w:ind w:left="567" w:right="567"/>
        <w:rPr>
          <w:b/>
          <w:szCs w:val="24"/>
        </w:rPr>
      </w:pPr>
    </w:p>
    <w:p w:rsidR="00D2067D" w:rsidRPr="00AF6907" w:rsidRDefault="00D2067D" w:rsidP="008E4247">
      <w:pPr>
        <w:spacing w:before="10" w:after="10" w:line="276" w:lineRule="auto"/>
        <w:ind w:left="567" w:right="567"/>
        <w:rPr>
          <w:b/>
          <w:szCs w:val="24"/>
        </w:rPr>
      </w:pPr>
    </w:p>
    <w:p w:rsidR="00D2067D" w:rsidRPr="00AF6907" w:rsidRDefault="00D2067D" w:rsidP="008E4247">
      <w:pPr>
        <w:spacing w:before="10" w:after="10" w:line="276" w:lineRule="auto"/>
        <w:ind w:left="567" w:right="567"/>
        <w:rPr>
          <w:b/>
          <w:szCs w:val="24"/>
        </w:rPr>
      </w:pPr>
    </w:p>
    <w:p w:rsidR="00D2067D" w:rsidRPr="00AF6907" w:rsidRDefault="00D2067D" w:rsidP="008E4247">
      <w:pPr>
        <w:spacing w:before="10" w:after="10" w:line="276" w:lineRule="auto"/>
        <w:ind w:left="567" w:right="567"/>
        <w:jc w:val="center"/>
        <w:rPr>
          <w:szCs w:val="24"/>
          <w:lang w:eastAsia="en-SG"/>
        </w:rPr>
      </w:pPr>
    </w:p>
    <w:p w:rsidR="00D2067D" w:rsidRPr="00AF6907" w:rsidRDefault="00D2067D" w:rsidP="008E4247">
      <w:pPr>
        <w:spacing w:before="10" w:after="10" w:line="276" w:lineRule="auto"/>
        <w:ind w:left="567" w:right="567"/>
        <w:jc w:val="center"/>
        <w:rPr>
          <w:b/>
          <w:szCs w:val="24"/>
        </w:rPr>
      </w:pPr>
    </w:p>
    <w:p w:rsidR="00D2067D" w:rsidRPr="00AF6907" w:rsidRDefault="00D2067D" w:rsidP="008E4247">
      <w:pPr>
        <w:spacing w:before="10" w:after="10" w:line="276" w:lineRule="auto"/>
        <w:ind w:left="567" w:right="567"/>
        <w:jc w:val="center"/>
        <w:rPr>
          <w:b/>
          <w:szCs w:val="24"/>
        </w:rPr>
      </w:pPr>
    </w:p>
    <w:p w:rsidR="00D2067D" w:rsidRPr="00AF6907" w:rsidRDefault="00D2067D" w:rsidP="008E4247">
      <w:pPr>
        <w:spacing w:before="10" w:after="10" w:line="276" w:lineRule="auto"/>
        <w:ind w:left="567" w:right="567"/>
        <w:jc w:val="center"/>
        <w:rPr>
          <w:b/>
          <w:szCs w:val="24"/>
        </w:rPr>
      </w:pPr>
    </w:p>
    <w:p w:rsidR="00D2067D" w:rsidRPr="00AF6907" w:rsidRDefault="00D2067D" w:rsidP="008E4247">
      <w:pPr>
        <w:spacing w:before="10" w:after="10" w:line="276" w:lineRule="auto"/>
        <w:ind w:left="567" w:right="567"/>
        <w:jc w:val="center"/>
        <w:rPr>
          <w:b/>
          <w:szCs w:val="24"/>
        </w:rPr>
      </w:pPr>
    </w:p>
    <w:p w:rsidR="00D2067D" w:rsidRPr="00AF6907" w:rsidRDefault="00D2067D" w:rsidP="008E4247">
      <w:pPr>
        <w:spacing w:before="10" w:after="10" w:line="276" w:lineRule="auto"/>
        <w:ind w:left="567" w:right="567"/>
        <w:rPr>
          <w:b/>
          <w:szCs w:val="24"/>
        </w:rPr>
      </w:pPr>
      <w:r w:rsidRPr="00AF6907">
        <w:rPr>
          <w:b/>
          <w:szCs w:val="24"/>
        </w:rPr>
        <w:t xml:space="preserve">        </w:t>
      </w:r>
    </w:p>
    <w:p w:rsidR="00D2067D" w:rsidRPr="00AF6907" w:rsidRDefault="00D2067D" w:rsidP="008E4247">
      <w:pPr>
        <w:spacing w:before="10" w:after="10" w:line="276" w:lineRule="auto"/>
        <w:ind w:left="567" w:right="567"/>
        <w:jc w:val="center"/>
        <w:rPr>
          <w:b/>
          <w:szCs w:val="24"/>
        </w:rPr>
      </w:pPr>
    </w:p>
    <w:p w:rsidR="00D2067D" w:rsidRPr="00AF6907" w:rsidRDefault="00D2067D" w:rsidP="008E4247">
      <w:pPr>
        <w:spacing w:before="10" w:after="10" w:line="276" w:lineRule="auto"/>
        <w:ind w:left="567" w:right="567"/>
        <w:jc w:val="center"/>
        <w:rPr>
          <w:b/>
          <w:szCs w:val="24"/>
        </w:rPr>
      </w:pPr>
    </w:p>
    <w:p w:rsidR="00D2067D" w:rsidRPr="00AF6907" w:rsidRDefault="00D2067D" w:rsidP="008E4247">
      <w:pPr>
        <w:spacing w:before="10" w:after="10" w:line="276" w:lineRule="auto"/>
        <w:ind w:left="567" w:right="567"/>
        <w:jc w:val="center"/>
        <w:rPr>
          <w:b/>
          <w:szCs w:val="24"/>
        </w:rPr>
      </w:pPr>
    </w:p>
    <w:p w:rsidR="00D2067D" w:rsidRPr="00AF6907" w:rsidRDefault="00D2067D" w:rsidP="008E4247">
      <w:pPr>
        <w:spacing w:before="10" w:after="10" w:line="276" w:lineRule="auto"/>
        <w:ind w:left="567" w:right="567"/>
        <w:jc w:val="center"/>
        <w:rPr>
          <w:b/>
          <w:szCs w:val="24"/>
        </w:rPr>
      </w:pPr>
    </w:p>
    <w:p w:rsidR="00D2067D" w:rsidRDefault="00D2067D" w:rsidP="008E4247">
      <w:pPr>
        <w:spacing w:before="10" w:after="10" w:line="276" w:lineRule="auto"/>
        <w:ind w:left="567" w:right="567"/>
        <w:jc w:val="center"/>
        <w:rPr>
          <w:b/>
          <w:szCs w:val="24"/>
        </w:rPr>
      </w:pPr>
    </w:p>
    <w:p w:rsidR="00D2067D" w:rsidRDefault="00D2067D" w:rsidP="008E4247">
      <w:pPr>
        <w:spacing w:before="10" w:after="10" w:line="276" w:lineRule="auto"/>
        <w:ind w:left="567" w:right="567"/>
        <w:jc w:val="center"/>
        <w:rPr>
          <w:b/>
          <w:szCs w:val="24"/>
        </w:rPr>
      </w:pPr>
    </w:p>
    <w:p w:rsidR="00D2067D" w:rsidRDefault="00D2067D" w:rsidP="008E4247">
      <w:pPr>
        <w:spacing w:before="10" w:after="10" w:line="276" w:lineRule="auto"/>
        <w:ind w:left="567" w:right="567"/>
        <w:jc w:val="center"/>
        <w:rPr>
          <w:b/>
          <w:szCs w:val="24"/>
        </w:rPr>
      </w:pPr>
    </w:p>
    <w:p w:rsidR="00D2067D" w:rsidRDefault="00D2067D" w:rsidP="008E4247">
      <w:pPr>
        <w:spacing w:before="10" w:after="10" w:line="276" w:lineRule="auto"/>
        <w:ind w:left="567" w:right="567"/>
        <w:jc w:val="center"/>
        <w:rPr>
          <w:b/>
          <w:szCs w:val="24"/>
        </w:rPr>
      </w:pPr>
    </w:p>
    <w:p w:rsidR="00D2067D" w:rsidRDefault="00D2067D" w:rsidP="008E4247">
      <w:pPr>
        <w:spacing w:before="10" w:after="10" w:line="276" w:lineRule="auto"/>
        <w:ind w:left="567" w:right="567"/>
        <w:jc w:val="center"/>
        <w:rPr>
          <w:b/>
          <w:szCs w:val="24"/>
        </w:rPr>
      </w:pPr>
    </w:p>
    <w:p w:rsidR="00D2067D" w:rsidRDefault="00D2067D" w:rsidP="008E4247">
      <w:pPr>
        <w:spacing w:before="10" w:after="10" w:line="276" w:lineRule="auto"/>
        <w:ind w:right="567"/>
        <w:rPr>
          <w:b/>
          <w:szCs w:val="24"/>
        </w:rPr>
      </w:pPr>
    </w:p>
    <w:p w:rsidR="00F56235" w:rsidRPr="00AF6907" w:rsidRDefault="00F56235" w:rsidP="008E4247">
      <w:pPr>
        <w:spacing w:before="10" w:after="10" w:line="276" w:lineRule="auto"/>
        <w:ind w:right="567"/>
        <w:rPr>
          <w:b/>
          <w:szCs w:val="24"/>
        </w:rPr>
      </w:pPr>
    </w:p>
    <w:p w:rsidR="00D2067D" w:rsidRPr="00F56235" w:rsidRDefault="00D2067D" w:rsidP="008E4247">
      <w:pPr>
        <w:spacing w:before="10" w:after="10" w:line="276" w:lineRule="auto"/>
        <w:ind w:left="283" w:right="283"/>
        <w:jc w:val="center"/>
        <w:rPr>
          <w:b/>
          <w:sz w:val="28"/>
          <w:szCs w:val="28"/>
        </w:rPr>
      </w:pPr>
      <w:r w:rsidRPr="00F56235">
        <w:rPr>
          <w:b/>
          <w:sz w:val="28"/>
          <w:szCs w:val="28"/>
        </w:rPr>
        <w:lastRenderedPageBreak/>
        <w:t>International Institute of Professional Studies</w:t>
      </w:r>
    </w:p>
    <w:p w:rsidR="00D2067D" w:rsidRPr="00F56235" w:rsidRDefault="00D2067D" w:rsidP="008E4247">
      <w:pPr>
        <w:spacing w:before="10" w:after="10" w:line="276" w:lineRule="auto"/>
        <w:ind w:left="283" w:right="283"/>
        <w:jc w:val="center"/>
        <w:rPr>
          <w:sz w:val="28"/>
          <w:szCs w:val="28"/>
          <w:lang w:eastAsia="en-SG"/>
        </w:rPr>
      </w:pPr>
      <w:r w:rsidRPr="00F56235">
        <w:rPr>
          <w:b/>
          <w:sz w:val="28"/>
          <w:szCs w:val="28"/>
        </w:rPr>
        <w:t>Devi Ahilya Vishwavidyalaya, Indore, M.P.</w:t>
      </w:r>
    </w:p>
    <w:p w:rsidR="00D2067D" w:rsidRPr="00F56235" w:rsidRDefault="00D2067D" w:rsidP="008E4247">
      <w:pPr>
        <w:autoSpaceDE w:val="0"/>
        <w:autoSpaceDN w:val="0"/>
        <w:adjustRightInd w:val="0"/>
        <w:spacing w:before="10" w:after="10" w:line="276" w:lineRule="auto"/>
        <w:ind w:left="283" w:right="283"/>
        <w:jc w:val="center"/>
        <w:rPr>
          <w:sz w:val="28"/>
          <w:szCs w:val="28"/>
          <w:lang w:eastAsia="en-SG"/>
        </w:rPr>
      </w:pPr>
    </w:p>
    <w:p w:rsidR="00D2067D" w:rsidRPr="00F56235" w:rsidRDefault="00D2067D" w:rsidP="008E4247">
      <w:pPr>
        <w:spacing w:before="10" w:after="10" w:line="276" w:lineRule="auto"/>
        <w:ind w:left="283" w:right="283"/>
        <w:jc w:val="center"/>
        <w:rPr>
          <w:b/>
          <w:sz w:val="28"/>
          <w:szCs w:val="28"/>
        </w:rPr>
      </w:pPr>
      <w:r w:rsidRPr="00F56235">
        <w:rPr>
          <w:b/>
          <w:sz w:val="28"/>
          <w:szCs w:val="28"/>
        </w:rPr>
        <w:t>CERTIFICATE FROM GUIDE</w:t>
      </w:r>
    </w:p>
    <w:p w:rsidR="00D2067D" w:rsidRPr="00F56235" w:rsidRDefault="00D2067D" w:rsidP="008E4247">
      <w:pPr>
        <w:autoSpaceDE w:val="0"/>
        <w:autoSpaceDN w:val="0"/>
        <w:adjustRightInd w:val="0"/>
        <w:spacing w:before="10" w:after="10" w:line="276" w:lineRule="auto"/>
        <w:ind w:left="283" w:right="283"/>
        <w:jc w:val="center"/>
        <w:rPr>
          <w:b/>
          <w:bCs/>
          <w:sz w:val="28"/>
          <w:szCs w:val="28"/>
          <w:lang w:eastAsia="en-SG"/>
        </w:rPr>
      </w:pPr>
    </w:p>
    <w:p w:rsidR="00D2067D" w:rsidRDefault="00D2067D" w:rsidP="008E4247">
      <w:pPr>
        <w:spacing w:before="10" w:after="10" w:line="276" w:lineRule="auto"/>
        <w:ind w:left="283" w:right="283"/>
        <w:jc w:val="both"/>
        <w:rPr>
          <w:szCs w:val="24"/>
          <w:lang w:eastAsia="en-SG"/>
        </w:rPr>
      </w:pPr>
      <w:r w:rsidRPr="00AF6907">
        <w:rPr>
          <w:szCs w:val="24"/>
        </w:rPr>
        <w:t xml:space="preserve">It is to certify that project on </w:t>
      </w:r>
      <w:r w:rsidRPr="00AF6907">
        <w:rPr>
          <w:szCs w:val="24"/>
          <w:lang w:eastAsia="en-SG"/>
        </w:rPr>
        <w:t>“</w:t>
      </w:r>
      <w:r>
        <w:rPr>
          <w:b/>
          <w:bCs/>
          <w:szCs w:val="24"/>
          <w:lang w:val="en-IN" w:eastAsia="en-SG"/>
        </w:rPr>
        <w:t>Mutech-Robotics</w:t>
      </w:r>
      <w:r w:rsidRPr="00AF6907">
        <w:rPr>
          <w:szCs w:val="24"/>
          <w:lang w:eastAsia="en-SG"/>
        </w:rPr>
        <w:t>”</w:t>
      </w:r>
      <w:r w:rsidRPr="00AF6907">
        <w:rPr>
          <w:szCs w:val="24"/>
        </w:rPr>
        <w:t xml:space="preserve">, submitted by </w:t>
      </w:r>
      <w:r>
        <w:rPr>
          <w:bCs/>
          <w:szCs w:val="24"/>
          <w:lang w:val="en-IN"/>
        </w:rPr>
        <w:t>Rahu</w:t>
      </w:r>
      <w:r w:rsidR="00DD5A7A">
        <w:rPr>
          <w:bCs/>
          <w:szCs w:val="24"/>
          <w:lang w:val="en-IN"/>
        </w:rPr>
        <w:t>l Satal, Raunak Garud and Shivs</w:t>
      </w:r>
      <w:r>
        <w:rPr>
          <w:bCs/>
          <w:szCs w:val="24"/>
          <w:lang w:val="en-IN"/>
        </w:rPr>
        <w:t>hankar</w:t>
      </w:r>
      <w:r w:rsidR="00DD5A7A">
        <w:rPr>
          <w:bCs/>
          <w:szCs w:val="24"/>
          <w:lang w:val="en-IN"/>
        </w:rPr>
        <w:t xml:space="preserve"> Pindoriya</w:t>
      </w:r>
      <w:r w:rsidRPr="00AF6907">
        <w:rPr>
          <w:szCs w:val="24"/>
        </w:rPr>
        <w:t xml:space="preserve"> to the </w:t>
      </w:r>
      <w:r w:rsidRPr="00AF6907">
        <w:rPr>
          <w:szCs w:val="24"/>
          <w:lang w:eastAsia="en-SG"/>
        </w:rPr>
        <w:t>International Institute of Professional Studies</w:t>
      </w:r>
      <w:r w:rsidRPr="00AF6907">
        <w:rPr>
          <w:szCs w:val="24"/>
        </w:rPr>
        <w:t>, DAVV, Indore has been completed under my supervision and the work is carried out and presented in a manner required for its acceptance in partial fulfillment for the award of the degree of “Bachelor</w:t>
      </w:r>
      <w:r w:rsidRPr="00AF6907">
        <w:rPr>
          <w:szCs w:val="24"/>
          <w:lang w:eastAsia="en-SG"/>
        </w:rPr>
        <w:t xml:space="preserve"> of Computer Applications (Hons.) </w:t>
      </w:r>
    </w:p>
    <w:p w:rsidR="00D2067D" w:rsidRPr="00AF6907" w:rsidRDefault="00D2067D" w:rsidP="008E4247">
      <w:pPr>
        <w:spacing w:before="10" w:after="10" w:line="276" w:lineRule="auto"/>
        <w:ind w:left="283" w:right="283"/>
        <w:jc w:val="both"/>
        <w:rPr>
          <w:szCs w:val="24"/>
        </w:rPr>
      </w:pPr>
      <w:r w:rsidRPr="00AF6907">
        <w:rPr>
          <w:szCs w:val="24"/>
          <w:lang w:eastAsia="en-SG"/>
        </w:rPr>
        <w:t>(4 Years) VIII Semester</w:t>
      </w:r>
      <w:r w:rsidRPr="00AF6907">
        <w:rPr>
          <w:szCs w:val="24"/>
        </w:rPr>
        <w:t>”.</w:t>
      </w:r>
    </w:p>
    <w:p w:rsidR="00D2067D" w:rsidRPr="00AF6907" w:rsidRDefault="00D2067D" w:rsidP="008E4247">
      <w:pPr>
        <w:spacing w:before="10" w:after="10" w:line="276" w:lineRule="auto"/>
        <w:ind w:left="283" w:right="283"/>
        <w:jc w:val="both"/>
        <w:rPr>
          <w:szCs w:val="24"/>
        </w:rPr>
      </w:pPr>
    </w:p>
    <w:p w:rsidR="00D2067D" w:rsidRPr="00710774" w:rsidRDefault="00D2067D" w:rsidP="008E4247">
      <w:pPr>
        <w:spacing w:before="10" w:after="10" w:line="276" w:lineRule="auto"/>
        <w:ind w:left="283" w:right="283"/>
        <w:jc w:val="both"/>
        <w:rPr>
          <w:szCs w:val="24"/>
        </w:rPr>
      </w:pPr>
      <w:r w:rsidRPr="00710774">
        <w:rPr>
          <w:szCs w:val="24"/>
        </w:rPr>
        <w:t xml:space="preserve">Project Guide </w:t>
      </w:r>
    </w:p>
    <w:p w:rsidR="00D2067D" w:rsidRPr="00710774" w:rsidRDefault="00D2067D" w:rsidP="008E4247">
      <w:pPr>
        <w:spacing w:before="10" w:after="10" w:line="276" w:lineRule="auto"/>
        <w:ind w:left="283" w:right="283"/>
        <w:jc w:val="both"/>
        <w:rPr>
          <w:bCs/>
          <w:szCs w:val="24"/>
        </w:rPr>
      </w:pPr>
      <w:r w:rsidRPr="00710774">
        <w:rPr>
          <w:bCs/>
          <w:szCs w:val="24"/>
        </w:rPr>
        <w:t>Signature:</w:t>
      </w:r>
    </w:p>
    <w:p w:rsidR="00D2067D" w:rsidRPr="00710774" w:rsidRDefault="00D2067D" w:rsidP="008E4247">
      <w:pPr>
        <w:spacing w:before="10" w:after="10" w:line="276" w:lineRule="auto"/>
        <w:ind w:left="283" w:right="283"/>
        <w:jc w:val="both"/>
        <w:rPr>
          <w:szCs w:val="24"/>
        </w:rPr>
      </w:pPr>
      <w:r w:rsidRPr="00710774">
        <w:rPr>
          <w:szCs w:val="24"/>
        </w:rPr>
        <w:t>Name:</w:t>
      </w:r>
      <w:r w:rsidRPr="00710774">
        <w:rPr>
          <w:szCs w:val="24"/>
        </w:rPr>
        <w:tab/>
      </w:r>
    </w:p>
    <w:p w:rsidR="00D2067D" w:rsidRPr="00710774" w:rsidRDefault="00D2067D" w:rsidP="008E4247">
      <w:pPr>
        <w:spacing w:before="10" w:after="10" w:line="276" w:lineRule="auto"/>
        <w:ind w:left="283" w:right="283"/>
        <w:jc w:val="both"/>
        <w:rPr>
          <w:szCs w:val="24"/>
        </w:rPr>
      </w:pPr>
      <w:r w:rsidRPr="00710774">
        <w:rPr>
          <w:szCs w:val="24"/>
        </w:rPr>
        <w:t xml:space="preserve">Date: </w:t>
      </w:r>
    </w:p>
    <w:p w:rsidR="00D2067D" w:rsidRPr="00AF6907" w:rsidRDefault="00D2067D" w:rsidP="008E4247">
      <w:pPr>
        <w:spacing w:before="10" w:after="10" w:line="276" w:lineRule="auto"/>
        <w:ind w:left="567" w:right="567"/>
        <w:rPr>
          <w:b/>
          <w:szCs w:val="24"/>
        </w:rPr>
      </w:pPr>
    </w:p>
    <w:p w:rsidR="00D2067D" w:rsidRPr="00AF6907" w:rsidRDefault="00D2067D" w:rsidP="008E4247">
      <w:pPr>
        <w:spacing w:before="10" w:after="10" w:line="276" w:lineRule="auto"/>
        <w:ind w:left="567" w:right="567"/>
        <w:rPr>
          <w:b/>
          <w:szCs w:val="24"/>
        </w:rPr>
      </w:pPr>
    </w:p>
    <w:p w:rsidR="00D2067D" w:rsidRPr="00AF6907" w:rsidRDefault="00D2067D" w:rsidP="008E4247">
      <w:pPr>
        <w:spacing w:before="10" w:after="10" w:line="276" w:lineRule="auto"/>
        <w:ind w:left="567" w:right="567"/>
        <w:rPr>
          <w:b/>
          <w:szCs w:val="24"/>
        </w:rPr>
      </w:pPr>
    </w:p>
    <w:p w:rsidR="00D2067D" w:rsidRPr="00AF6907" w:rsidRDefault="00D2067D" w:rsidP="008E4247">
      <w:pPr>
        <w:spacing w:before="10" w:after="10" w:line="276" w:lineRule="auto"/>
        <w:ind w:left="567" w:right="567"/>
        <w:rPr>
          <w:b/>
          <w:szCs w:val="24"/>
        </w:rPr>
      </w:pPr>
    </w:p>
    <w:p w:rsidR="00D2067D" w:rsidRPr="00AF6907" w:rsidRDefault="00D2067D" w:rsidP="008E4247">
      <w:pPr>
        <w:spacing w:before="10" w:after="10" w:line="276" w:lineRule="auto"/>
        <w:ind w:left="567" w:right="567"/>
        <w:rPr>
          <w:b/>
          <w:szCs w:val="24"/>
        </w:rPr>
      </w:pPr>
    </w:p>
    <w:p w:rsidR="00D2067D" w:rsidRPr="00AF6907" w:rsidRDefault="00D2067D" w:rsidP="008E4247">
      <w:pPr>
        <w:spacing w:before="10" w:after="10" w:line="276" w:lineRule="auto"/>
        <w:ind w:left="567" w:right="567"/>
        <w:rPr>
          <w:b/>
          <w:szCs w:val="24"/>
        </w:rPr>
      </w:pPr>
    </w:p>
    <w:p w:rsidR="00D2067D" w:rsidRPr="00AF6907" w:rsidRDefault="00D2067D" w:rsidP="008E4247">
      <w:pPr>
        <w:spacing w:before="10" w:after="10" w:line="276" w:lineRule="auto"/>
        <w:ind w:left="567" w:right="567"/>
        <w:rPr>
          <w:b/>
          <w:szCs w:val="24"/>
        </w:rPr>
      </w:pPr>
    </w:p>
    <w:p w:rsidR="00D2067D" w:rsidRPr="00AF6907" w:rsidRDefault="00D2067D" w:rsidP="008E4247">
      <w:pPr>
        <w:spacing w:before="10" w:after="10" w:line="276" w:lineRule="auto"/>
        <w:ind w:left="567" w:right="567"/>
        <w:rPr>
          <w:szCs w:val="24"/>
        </w:rPr>
      </w:pPr>
    </w:p>
    <w:p w:rsidR="00D2067D" w:rsidRPr="00AF6907" w:rsidRDefault="00D2067D" w:rsidP="008E4247">
      <w:pPr>
        <w:spacing w:before="10" w:after="10" w:line="276" w:lineRule="auto"/>
        <w:ind w:left="567" w:right="567"/>
        <w:jc w:val="center"/>
        <w:rPr>
          <w:b/>
          <w:szCs w:val="24"/>
        </w:rPr>
      </w:pPr>
    </w:p>
    <w:p w:rsidR="00D2067D" w:rsidRPr="00AF6907" w:rsidRDefault="00D2067D" w:rsidP="008E4247">
      <w:pPr>
        <w:spacing w:before="10" w:after="10" w:line="276" w:lineRule="auto"/>
        <w:ind w:left="567" w:right="567"/>
        <w:jc w:val="center"/>
        <w:rPr>
          <w:b/>
          <w:szCs w:val="24"/>
        </w:rPr>
      </w:pPr>
    </w:p>
    <w:p w:rsidR="00D2067D" w:rsidRPr="00AF6907" w:rsidRDefault="00D2067D" w:rsidP="008E4247">
      <w:pPr>
        <w:spacing w:before="10" w:after="10" w:line="276" w:lineRule="auto"/>
        <w:ind w:left="567" w:right="567"/>
        <w:jc w:val="center"/>
        <w:rPr>
          <w:b/>
          <w:szCs w:val="24"/>
        </w:rPr>
      </w:pPr>
    </w:p>
    <w:p w:rsidR="00D2067D" w:rsidRDefault="00D2067D" w:rsidP="008E4247">
      <w:pPr>
        <w:spacing w:before="10" w:after="10" w:line="276" w:lineRule="auto"/>
        <w:ind w:left="567" w:right="567"/>
        <w:jc w:val="center"/>
        <w:rPr>
          <w:b/>
          <w:szCs w:val="24"/>
        </w:rPr>
      </w:pPr>
    </w:p>
    <w:p w:rsidR="00D2067D" w:rsidRDefault="00D2067D" w:rsidP="008E4247">
      <w:pPr>
        <w:spacing w:before="10" w:after="10" w:line="276" w:lineRule="auto"/>
        <w:ind w:left="567" w:right="567"/>
        <w:jc w:val="center"/>
        <w:rPr>
          <w:b/>
          <w:szCs w:val="24"/>
        </w:rPr>
      </w:pPr>
    </w:p>
    <w:p w:rsidR="00D2067D" w:rsidRDefault="00D2067D" w:rsidP="008E4247">
      <w:pPr>
        <w:spacing w:before="10" w:after="10" w:line="276" w:lineRule="auto"/>
        <w:ind w:left="567" w:right="567"/>
        <w:jc w:val="center"/>
        <w:rPr>
          <w:b/>
          <w:szCs w:val="24"/>
        </w:rPr>
      </w:pPr>
    </w:p>
    <w:p w:rsidR="00D2067D" w:rsidRDefault="00D2067D" w:rsidP="008E4247">
      <w:pPr>
        <w:spacing w:before="10" w:after="10" w:line="276" w:lineRule="auto"/>
        <w:ind w:left="567" w:right="567"/>
        <w:jc w:val="center"/>
        <w:rPr>
          <w:b/>
          <w:szCs w:val="24"/>
        </w:rPr>
      </w:pPr>
    </w:p>
    <w:p w:rsidR="00D2067D" w:rsidRDefault="00D2067D" w:rsidP="008E4247">
      <w:pPr>
        <w:spacing w:before="10" w:after="10" w:line="276" w:lineRule="auto"/>
        <w:ind w:left="567" w:right="567"/>
        <w:jc w:val="center"/>
        <w:rPr>
          <w:b/>
          <w:szCs w:val="24"/>
        </w:rPr>
      </w:pPr>
    </w:p>
    <w:p w:rsidR="00D2067D" w:rsidRDefault="00D2067D" w:rsidP="008E4247">
      <w:pPr>
        <w:spacing w:before="10" w:after="10" w:line="276" w:lineRule="auto"/>
        <w:ind w:left="567" w:right="567"/>
        <w:jc w:val="center"/>
        <w:rPr>
          <w:b/>
          <w:szCs w:val="24"/>
        </w:rPr>
      </w:pPr>
    </w:p>
    <w:p w:rsidR="00D2067D" w:rsidRDefault="00D2067D" w:rsidP="008E4247">
      <w:pPr>
        <w:spacing w:before="10" w:after="10" w:line="276" w:lineRule="auto"/>
        <w:ind w:right="567"/>
        <w:rPr>
          <w:b/>
          <w:szCs w:val="24"/>
        </w:rPr>
      </w:pPr>
    </w:p>
    <w:p w:rsidR="00D2067D" w:rsidRPr="00AF6907" w:rsidRDefault="00D2067D" w:rsidP="008E4247">
      <w:pPr>
        <w:spacing w:before="10" w:after="10" w:line="276" w:lineRule="auto"/>
        <w:ind w:left="567" w:right="567"/>
        <w:jc w:val="center"/>
        <w:rPr>
          <w:b/>
          <w:szCs w:val="24"/>
        </w:rPr>
      </w:pPr>
    </w:p>
    <w:p w:rsidR="00D2067D" w:rsidRPr="00AF6907" w:rsidRDefault="00D2067D" w:rsidP="008E4247">
      <w:pPr>
        <w:spacing w:before="10" w:after="10" w:line="276" w:lineRule="auto"/>
        <w:ind w:left="567" w:right="567"/>
        <w:jc w:val="center"/>
        <w:rPr>
          <w:b/>
          <w:szCs w:val="24"/>
        </w:rPr>
      </w:pPr>
    </w:p>
    <w:p w:rsidR="00D2067D" w:rsidRPr="00AF6907" w:rsidRDefault="00D2067D" w:rsidP="008E4247">
      <w:pPr>
        <w:spacing w:before="10" w:after="10" w:line="276" w:lineRule="auto"/>
        <w:ind w:left="567" w:right="567"/>
        <w:jc w:val="center"/>
        <w:rPr>
          <w:b/>
          <w:szCs w:val="24"/>
        </w:rPr>
      </w:pPr>
    </w:p>
    <w:p w:rsidR="00D2067D" w:rsidRDefault="00D2067D" w:rsidP="008E4247">
      <w:pPr>
        <w:spacing w:before="10" w:after="10" w:line="276" w:lineRule="auto"/>
        <w:ind w:left="567" w:right="567"/>
        <w:jc w:val="center"/>
        <w:rPr>
          <w:b/>
          <w:szCs w:val="24"/>
        </w:rPr>
      </w:pPr>
    </w:p>
    <w:p w:rsidR="00D2067D" w:rsidRDefault="00D2067D" w:rsidP="008E4247">
      <w:pPr>
        <w:spacing w:before="10" w:after="10" w:line="276" w:lineRule="auto"/>
        <w:ind w:left="567" w:right="567"/>
        <w:jc w:val="center"/>
        <w:rPr>
          <w:b/>
          <w:szCs w:val="24"/>
        </w:rPr>
      </w:pPr>
    </w:p>
    <w:p w:rsidR="00D2067D" w:rsidRDefault="00D2067D" w:rsidP="008E4247">
      <w:pPr>
        <w:spacing w:before="10" w:after="10" w:line="276" w:lineRule="auto"/>
        <w:ind w:left="567" w:right="567"/>
        <w:jc w:val="center"/>
        <w:rPr>
          <w:b/>
          <w:szCs w:val="24"/>
        </w:rPr>
      </w:pPr>
    </w:p>
    <w:p w:rsidR="00D2067D" w:rsidRDefault="00D2067D" w:rsidP="008E4247">
      <w:pPr>
        <w:spacing w:before="10" w:after="10" w:line="276" w:lineRule="auto"/>
        <w:ind w:left="567" w:right="567"/>
        <w:jc w:val="center"/>
        <w:rPr>
          <w:b/>
          <w:szCs w:val="24"/>
        </w:rPr>
      </w:pPr>
    </w:p>
    <w:p w:rsidR="00D2067D" w:rsidRPr="00F56235" w:rsidRDefault="00D2067D" w:rsidP="008E4247">
      <w:pPr>
        <w:spacing w:before="10" w:after="10" w:line="276" w:lineRule="auto"/>
        <w:ind w:left="283" w:right="283"/>
        <w:jc w:val="center"/>
        <w:rPr>
          <w:b/>
          <w:sz w:val="28"/>
          <w:szCs w:val="28"/>
        </w:rPr>
      </w:pPr>
      <w:r w:rsidRPr="00F56235">
        <w:rPr>
          <w:b/>
          <w:sz w:val="28"/>
          <w:szCs w:val="28"/>
        </w:rPr>
        <w:t>International Institute of Professional Studies</w:t>
      </w:r>
    </w:p>
    <w:p w:rsidR="00D2067D" w:rsidRPr="00F56235" w:rsidRDefault="00D2067D" w:rsidP="008E4247">
      <w:pPr>
        <w:spacing w:before="10" w:after="10" w:line="276" w:lineRule="auto"/>
        <w:ind w:left="283" w:right="283"/>
        <w:jc w:val="center"/>
        <w:rPr>
          <w:sz w:val="28"/>
          <w:szCs w:val="28"/>
          <w:lang w:eastAsia="en-SG"/>
        </w:rPr>
      </w:pPr>
      <w:r w:rsidRPr="00F56235">
        <w:rPr>
          <w:b/>
          <w:sz w:val="28"/>
          <w:szCs w:val="28"/>
        </w:rPr>
        <w:t>Devi Ahilya Vishwavidyalaya, Indore, M.P.</w:t>
      </w:r>
    </w:p>
    <w:p w:rsidR="00D2067D" w:rsidRPr="00F56235" w:rsidRDefault="00D2067D" w:rsidP="008E4247">
      <w:pPr>
        <w:spacing w:before="10" w:after="10" w:line="276" w:lineRule="auto"/>
        <w:ind w:left="283" w:right="283"/>
        <w:jc w:val="center"/>
        <w:rPr>
          <w:sz w:val="28"/>
          <w:szCs w:val="28"/>
          <w:lang w:eastAsia="en-SG"/>
        </w:rPr>
      </w:pPr>
    </w:p>
    <w:p w:rsidR="00D2067D" w:rsidRPr="00F56235" w:rsidRDefault="00D2067D" w:rsidP="008E4247">
      <w:pPr>
        <w:spacing w:before="10" w:after="10" w:line="276" w:lineRule="auto"/>
        <w:ind w:left="283" w:right="283"/>
        <w:jc w:val="center"/>
        <w:rPr>
          <w:b/>
          <w:sz w:val="28"/>
          <w:szCs w:val="28"/>
        </w:rPr>
      </w:pPr>
      <w:r w:rsidRPr="00F56235">
        <w:rPr>
          <w:b/>
          <w:sz w:val="28"/>
          <w:szCs w:val="28"/>
        </w:rPr>
        <w:t>CERTIFICATE</w:t>
      </w:r>
    </w:p>
    <w:p w:rsidR="00D2067D" w:rsidRPr="00F56235" w:rsidRDefault="00D2067D" w:rsidP="008E4247">
      <w:pPr>
        <w:autoSpaceDE w:val="0"/>
        <w:autoSpaceDN w:val="0"/>
        <w:adjustRightInd w:val="0"/>
        <w:spacing w:before="10" w:after="10" w:line="276" w:lineRule="auto"/>
        <w:ind w:left="283" w:right="283"/>
        <w:jc w:val="center"/>
        <w:rPr>
          <w:b/>
          <w:bCs/>
          <w:sz w:val="28"/>
          <w:szCs w:val="28"/>
          <w:lang w:eastAsia="en-SG"/>
        </w:rPr>
      </w:pPr>
    </w:p>
    <w:p w:rsidR="00D2067D" w:rsidRPr="00AF6907" w:rsidRDefault="00D2067D" w:rsidP="008E4247">
      <w:pPr>
        <w:spacing w:before="10" w:after="10" w:line="276" w:lineRule="auto"/>
        <w:ind w:left="283" w:right="283"/>
        <w:jc w:val="both"/>
        <w:rPr>
          <w:szCs w:val="24"/>
        </w:rPr>
      </w:pPr>
      <w:r w:rsidRPr="00AF6907">
        <w:rPr>
          <w:szCs w:val="24"/>
        </w:rPr>
        <w:t xml:space="preserve">It is to certify that we have examined the project on </w:t>
      </w:r>
      <w:r w:rsidRPr="00AF6907">
        <w:rPr>
          <w:szCs w:val="24"/>
          <w:lang w:eastAsia="en-SG"/>
        </w:rPr>
        <w:t>“</w:t>
      </w:r>
      <w:r>
        <w:rPr>
          <w:b/>
          <w:szCs w:val="24"/>
          <w:lang w:val="en-IN" w:eastAsia="en-SG"/>
        </w:rPr>
        <w:t>Mutech-Robotics</w:t>
      </w:r>
      <w:r w:rsidRPr="00AF6907">
        <w:rPr>
          <w:szCs w:val="24"/>
          <w:lang w:eastAsia="en-SG"/>
        </w:rPr>
        <w:t>”</w:t>
      </w:r>
      <w:r w:rsidRPr="00AF6907">
        <w:rPr>
          <w:szCs w:val="24"/>
        </w:rPr>
        <w:t xml:space="preserve">, submitted by </w:t>
      </w:r>
      <w:r>
        <w:rPr>
          <w:szCs w:val="24"/>
          <w:lang w:val="en-IN"/>
        </w:rPr>
        <w:t>Rahul Satal, Raunak Garud and Shiv Shankar</w:t>
      </w:r>
      <w:r w:rsidRPr="00AF6907">
        <w:rPr>
          <w:b/>
          <w:szCs w:val="24"/>
        </w:rPr>
        <w:t xml:space="preserve"> </w:t>
      </w:r>
      <w:r w:rsidRPr="00AF6907">
        <w:rPr>
          <w:szCs w:val="24"/>
        </w:rPr>
        <w:t xml:space="preserve">to the </w:t>
      </w:r>
      <w:r w:rsidRPr="00AF6907">
        <w:rPr>
          <w:szCs w:val="24"/>
          <w:lang w:eastAsia="en-SG"/>
        </w:rPr>
        <w:t>International Institute of Professional Studies</w:t>
      </w:r>
      <w:r w:rsidRPr="00AF6907">
        <w:rPr>
          <w:szCs w:val="24"/>
        </w:rPr>
        <w:t xml:space="preserve">, DAVV, Indore and hereby accord our approval of it as a study carried out and presented in a manner required for its acceptance in partial fulfillment for the award of the degree of “Bachelor </w:t>
      </w:r>
      <w:r w:rsidRPr="00AF6907">
        <w:rPr>
          <w:szCs w:val="24"/>
          <w:lang w:eastAsia="en-SG"/>
        </w:rPr>
        <w:t>of Computer Applications (Hons.) (4 Years) VIII Semester</w:t>
      </w:r>
      <w:r w:rsidRPr="00AF6907">
        <w:rPr>
          <w:szCs w:val="24"/>
        </w:rPr>
        <w:t>”.</w:t>
      </w:r>
    </w:p>
    <w:tbl>
      <w:tblPr>
        <w:tblStyle w:val="TableGrid"/>
        <w:tblpPr w:leftFromText="180" w:rightFromText="180" w:vertAnchor="text" w:horzAnchor="margin" w:tblpY="50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251"/>
        <w:gridCol w:w="4245"/>
      </w:tblGrid>
      <w:tr w:rsidR="00D2067D" w:rsidRPr="00AF6907" w:rsidTr="00F56235">
        <w:trPr>
          <w:trHeight w:val="400"/>
        </w:trPr>
        <w:tc>
          <w:tcPr>
            <w:tcW w:w="5251" w:type="dxa"/>
          </w:tcPr>
          <w:p w:rsidR="00D2067D" w:rsidRPr="00AF6907" w:rsidRDefault="00D2067D" w:rsidP="008E4247">
            <w:pPr>
              <w:spacing w:before="10" w:after="10" w:line="276" w:lineRule="auto"/>
              <w:ind w:left="283" w:right="283"/>
              <w:jc w:val="both"/>
              <w:rPr>
                <w:b/>
                <w:sz w:val="24"/>
                <w:szCs w:val="24"/>
              </w:rPr>
            </w:pPr>
            <w:r w:rsidRPr="00AF6907">
              <w:rPr>
                <w:b/>
                <w:sz w:val="24"/>
                <w:szCs w:val="24"/>
              </w:rPr>
              <w:t>Internal Examiner:</w:t>
            </w:r>
          </w:p>
        </w:tc>
        <w:tc>
          <w:tcPr>
            <w:tcW w:w="4245" w:type="dxa"/>
          </w:tcPr>
          <w:p w:rsidR="00D2067D" w:rsidRPr="00AF6907" w:rsidRDefault="00D2067D" w:rsidP="008E4247">
            <w:pPr>
              <w:spacing w:before="10" w:after="10" w:line="276" w:lineRule="auto"/>
              <w:ind w:left="283" w:right="283"/>
              <w:rPr>
                <w:b/>
                <w:sz w:val="24"/>
                <w:szCs w:val="24"/>
              </w:rPr>
            </w:pPr>
            <w:r w:rsidRPr="00AF6907">
              <w:rPr>
                <w:b/>
                <w:sz w:val="24"/>
                <w:szCs w:val="24"/>
              </w:rPr>
              <w:t>External Examiner:</w:t>
            </w:r>
          </w:p>
        </w:tc>
      </w:tr>
      <w:tr w:rsidR="00D2067D" w:rsidRPr="00AF6907" w:rsidTr="00F56235">
        <w:trPr>
          <w:trHeight w:val="400"/>
        </w:trPr>
        <w:tc>
          <w:tcPr>
            <w:tcW w:w="5251" w:type="dxa"/>
          </w:tcPr>
          <w:p w:rsidR="00D2067D" w:rsidRPr="00AF6907" w:rsidRDefault="00D2067D" w:rsidP="008E4247">
            <w:pPr>
              <w:spacing w:before="10" w:after="10" w:line="276" w:lineRule="auto"/>
              <w:ind w:left="283" w:right="283"/>
              <w:jc w:val="both"/>
              <w:rPr>
                <w:sz w:val="24"/>
                <w:szCs w:val="24"/>
              </w:rPr>
            </w:pPr>
            <w:r w:rsidRPr="00AF6907">
              <w:rPr>
                <w:sz w:val="24"/>
                <w:szCs w:val="24"/>
              </w:rPr>
              <w:t>Name:</w:t>
            </w:r>
          </w:p>
        </w:tc>
        <w:tc>
          <w:tcPr>
            <w:tcW w:w="4245" w:type="dxa"/>
          </w:tcPr>
          <w:p w:rsidR="00D2067D" w:rsidRPr="00AF6907" w:rsidRDefault="00D2067D" w:rsidP="008E4247">
            <w:pPr>
              <w:spacing w:before="10" w:after="10" w:line="276" w:lineRule="auto"/>
              <w:ind w:left="283" w:right="283"/>
              <w:rPr>
                <w:sz w:val="24"/>
                <w:szCs w:val="24"/>
              </w:rPr>
            </w:pPr>
            <w:r w:rsidRPr="00AF6907">
              <w:rPr>
                <w:sz w:val="24"/>
                <w:szCs w:val="24"/>
              </w:rPr>
              <w:t>Name:</w:t>
            </w:r>
          </w:p>
        </w:tc>
      </w:tr>
      <w:tr w:rsidR="00D2067D" w:rsidRPr="00AF6907" w:rsidTr="00F56235">
        <w:trPr>
          <w:trHeight w:val="400"/>
        </w:trPr>
        <w:tc>
          <w:tcPr>
            <w:tcW w:w="5251" w:type="dxa"/>
          </w:tcPr>
          <w:p w:rsidR="00D2067D" w:rsidRPr="00AF6907" w:rsidRDefault="00D2067D" w:rsidP="008E4247">
            <w:pPr>
              <w:spacing w:before="10" w:after="10" w:line="276" w:lineRule="auto"/>
              <w:ind w:left="283" w:right="283"/>
              <w:jc w:val="both"/>
              <w:rPr>
                <w:sz w:val="24"/>
                <w:szCs w:val="24"/>
              </w:rPr>
            </w:pPr>
            <w:r w:rsidRPr="00AF6907">
              <w:rPr>
                <w:sz w:val="24"/>
                <w:szCs w:val="24"/>
              </w:rPr>
              <w:t>Signature:</w:t>
            </w:r>
          </w:p>
        </w:tc>
        <w:tc>
          <w:tcPr>
            <w:tcW w:w="4245" w:type="dxa"/>
          </w:tcPr>
          <w:p w:rsidR="00D2067D" w:rsidRPr="00AF6907" w:rsidRDefault="00D2067D" w:rsidP="008E4247">
            <w:pPr>
              <w:spacing w:before="10" w:after="10" w:line="276" w:lineRule="auto"/>
              <w:ind w:left="283" w:right="283"/>
              <w:rPr>
                <w:sz w:val="24"/>
                <w:szCs w:val="24"/>
              </w:rPr>
            </w:pPr>
            <w:r w:rsidRPr="00AF6907">
              <w:rPr>
                <w:sz w:val="24"/>
                <w:szCs w:val="24"/>
              </w:rPr>
              <w:t>Signature:</w:t>
            </w:r>
          </w:p>
        </w:tc>
      </w:tr>
      <w:tr w:rsidR="00D2067D" w:rsidRPr="00AF6907" w:rsidTr="00F56235">
        <w:trPr>
          <w:trHeight w:val="416"/>
        </w:trPr>
        <w:tc>
          <w:tcPr>
            <w:tcW w:w="5251" w:type="dxa"/>
          </w:tcPr>
          <w:p w:rsidR="00D2067D" w:rsidRPr="00AF6907" w:rsidRDefault="00D2067D" w:rsidP="008E4247">
            <w:pPr>
              <w:spacing w:before="10" w:after="10" w:line="276" w:lineRule="auto"/>
              <w:ind w:left="283" w:right="283"/>
              <w:jc w:val="both"/>
              <w:rPr>
                <w:sz w:val="24"/>
                <w:szCs w:val="24"/>
              </w:rPr>
            </w:pPr>
            <w:r w:rsidRPr="00AF6907">
              <w:rPr>
                <w:sz w:val="24"/>
                <w:szCs w:val="24"/>
              </w:rPr>
              <w:t>Date:</w:t>
            </w:r>
          </w:p>
        </w:tc>
        <w:tc>
          <w:tcPr>
            <w:tcW w:w="4245" w:type="dxa"/>
          </w:tcPr>
          <w:p w:rsidR="00D2067D" w:rsidRPr="00AF6907" w:rsidRDefault="00D2067D" w:rsidP="008E4247">
            <w:pPr>
              <w:spacing w:before="10" w:after="10" w:line="276" w:lineRule="auto"/>
              <w:ind w:left="283" w:right="283"/>
              <w:rPr>
                <w:sz w:val="24"/>
                <w:szCs w:val="24"/>
              </w:rPr>
            </w:pPr>
            <w:r w:rsidRPr="00AF6907">
              <w:rPr>
                <w:sz w:val="24"/>
                <w:szCs w:val="24"/>
              </w:rPr>
              <w:t>Date:</w:t>
            </w:r>
          </w:p>
        </w:tc>
      </w:tr>
    </w:tbl>
    <w:p w:rsidR="00D2067D" w:rsidRPr="00AF6907" w:rsidRDefault="00D2067D" w:rsidP="008E4247">
      <w:pPr>
        <w:spacing w:before="10" w:after="10" w:line="276" w:lineRule="auto"/>
        <w:ind w:left="567" w:right="567"/>
        <w:jc w:val="both"/>
        <w:rPr>
          <w:szCs w:val="24"/>
        </w:rPr>
      </w:pPr>
    </w:p>
    <w:p w:rsidR="00D2067D" w:rsidRPr="00AF6907" w:rsidRDefault="00D2067D" w:rsidP="008E4247">
      <w:pPr>
        <w:spacing w:before="10" w:after="10" w:line="276" w:lineRule="auto"/>
        <w:ind w:left="567" w:right="567"/>
        <w:jc w:val="both"/>
        <w:rPr>
          <w:b/>
          <w:szCs w:val="24"/>
        </w:rPr>
      </w:pPr>
    </w:p>
    <w:p w:rsidR="00D2067D" w:rsidRPr="00AF6907" w:rsidRDefault="00D2067D" w:rsidP="008E4247">
      <w:pPr>
        <w:spacing w:before="10" w:after="10" w:line="276" w:lineRule="auto"/>
        <w:ind w:left="567" w:right="567"/>
        <w:jc w:val="center"/>
        <w:rPr>
          <w:szCs w:val="24"/>
        </w:rPr>
      </w:pPr>
    </w:p>
    <w:p w:rsidR="00D2067D" w:rsidRPr="00AF6907" w:rsidRDefault="00D2067D" w:rsidP="008E4247">
      <w:pPr>
        <w:spacing w:before="10" w:after="10" w:line="276" w:lineRule="auto"/>
        <w:ind w:left="567" w:right="567"/>
        <w:jc w:val="center"/>
        <w:rPr>
          <w:szCs w:val="24"/>
        </w:rPr>
      </w:pPr>
    </w:p>
    <w:p w:rsidR="00D2067D" w:rsidRPr="00AF6907" w:rsidRDefault="00D2067D" w:rsidP="008E4247">
      <w:pPr>
        <w:spacing w:before="10" w:after="10" w:line="276" w:lineRule="auto"/>
        <w:ind w:left="567" w:right="567"/>
        <w:jc w:val="both"/>
        <w:rPr>
          <w:szCs w:val="24"/>
        </w:rPr>
      </w:pPr>
    </w:p>
    <w:p w:rsidR="00D2067D" w:rsidRPr="00AF6907" w:rsidRDefault="00D2067D" w:rsidP="008E4247">
      <w:pPr>
        <w:spacing w:before="10" w:after="10" w:line="276" w:lineRule="auto"/>
        <w:ind w:left="567" w:right="567"/>
        <w:rPr>
          <w:b/>
          <w:bCs/>
          <w:szCs w:val="24"/>
        </w:rPr>
      </w:pPr>
    </w:p>
    <w:p w:rsidR="00D2067D" w:rsidRPr="00AF6907" w:rsidRDefault="00D2067D" w:rsidP="008E4247">
      <w:pPr>
        <w:spacing w:before="10" w:after="10" w:line="276" w:lineRule="auto"/>
        <w:ind w:left="567" w:right="567"/>
        <w:rPr>
          <w:b/>
          <w:bCs/>
          <w:szCs w:val="24"/>
        </w:rPr>
      </w:pPr>
    </w:p>
    <w:p w:rsidR="00D2067D" w:rsidRPr="00AF6907" w:rsidRDefault="00D2067D" w:rsidP="008E4247">
      <w:pPr>
        <w:spacing w:before="10" w:after="10" w:line="276" w:lineRule="auto"/>
        <w:ind w:left="567" w:right="567"/>
        <w:rPr>
          <w:b/>
          <w:bCs/>
          <w:szCs w:val="24"/>
        </w:rPr>
      </w:pPr>
    </w:p>
    <w:p w:rsidR="00D2067D" w:rsidRPr="00AF6907" w:rsidRDefault="00D2067D" w:rsidP="008E4247">
      <w:pPr>
        <w:spacing w:before="10" w:after="10" w:line="276" w:lineRule="auto"/>
        <w:ind w:left="567" w:right="567"/>
        <w:rPr>
          <w:b/>
          <w:szCs w:val="24"/>
        </w:rPr>
      </w:pPr>
    </w:p>
    <w:p w:rsidR="00D2067D" w:rsidRPr="00AF6907" w:rsidRDefault="00D2067D" w:rsidP="008E4247">
      <w:pPr>
        <w:spacing w:before="10" w:after="10" w:line="276" w:lineRule="auto"/>
        <w:ind w:left="567" w:right="567"/>
        <w:rPr>
          <w:b/>
          <w:szCs w:val="24"/>
        </w:rPr>
      </w:pPr>
    </w:p>
    <w:p w:rsidR="00D2067D" w:rsidRPr="00AF6907" w:rsidRDefault="00D2067D" w:rsidP="008E4247">
      <w:pPr>
        <w:spacing w:before="10" w:after="10" w:line="276" w:lineRule="auto"/>
        <w:ind w:left="567" w:right="567"/>
        <w:rPr>
          <w:b/>
          <w:szCs w:val="24"/>
        </w:rPr>
      </w:pPr>
    </w:p>
    <w:p w:rsidR="00D2067D" w:rsidRPr="00AF6907" w:rsidRDefault="00D2067D" w:rsidP="008E4247">
      <w:pPr>
        <w:spacing w:before="10" w:after="10" w:line="276" w:lineRule="auto"/>
        <w:ind w:left="567" w:right="567"/>
        <w:rPr>
          <w:b/>
          <w:szCs w:val="24"/>
        </w:rPr>
      </w:pPr>
    </w:p>
    <w:p w:rsidR="00D2067D" w:rsidRPr="00AF6907" w:rsidRDefault="00D2067D" w:rsidP="008E4247">
      <w:pPr>
        <w:spacing w:before="10" w:after="10" w:line="276" w:lineRule="auto"/>
        <w:ind w:left="567" w:right="567"/>
        <w:rPr>
          <w:b/>
          <w:szCs w:val="24"/>
        </w:rPr>
      </w:pPr>
    </w:p>
    <w:p w:rsidR="00D2067D" w:rsidRDefault="00D2067D" w:rsidP="008E4247">
      <w:pPr>
        <w:spacing w:before="10" w:after="10" w:line="276" w:lineRule="auto"/>
        <w:ind w:left="567" w:right="567"/>
        <w:rPr>
          <w:b/>
          <w:szCs w:val="24"/>
        </w:rPr>
      </w:pPr>
    </w:p>
    <w:p w:rsidR="00D2067D" w:rsidRDefault="00D2067D" w:rsidP="008E4247">
      <w:pPr>
        <w:spacing w:before="10" w:after="10" w:line="276" w:lineRule="auto"/>
        <w:ind w:left="567" w:right="567"/>
        <w:rPr>
          <w:b/>
          <w:szCs w:val="24"/>
        </w:rPr>
      </w:pPr>
    </w:p>
    <w:p w:rsidR="00D2067D" w:rsidRDefault="00D2067D" w:rsidP="008E4247">
      <w:pPr>
        <w:spacing w:before="10" w:after="10" w:line="276" w:lineRule="auto"/>
        <w:ind w:left="567" w:right="567"/>
        <w:rPr>
          <w:b/>
          <w:szCs w:val="24"/>
        </w:rPr>
      </w:pPr>
    </w:p>
    <w:p w:rsidR="00D2067D" w:rsidRDefault="00D2067D" w:rsidP="008E4247">
      <w:pPr>
        <w:spacing w:before="10" w:after="10" w:line="276" w:lineRule="auto"/>
        <w:ind w:left="567" w:right="567"/>
        <w:rPr>
          <w:b/>
          <w:szCs w:val="24"/>
        </w:rPr>
      </w:pPr>
    </w:p>
    <w:p w:rsidR="00D2067D" w:rsidRDefault="00D2067D" w:rsidP="008E4247">
      <w:pPr>
        <w:spacing w:before="10" w:after="10" w:line="276" w:lineRule="auto"/>
        <w:ind w:left="567" w:right="567"/>
        <w:rPr>
          <w:b/>
          <w:szCs w:val="24"/>
        </w:rPr>
      </w:pPr>
    </w:p>
    <w:p w:rsidR="00D2067D" w:rsidRDefault="00D2067D" w:rsidP="008E4247">
      <w:pPr>
        <w:spacing w:before="10" w:after="10" w:line="276" w:lineRule="auto"/>
        <w:ind w:left="567" w:right="567"/>
        <w:rPr>
          <w:b/>
          <w:szCs w:val="24"/>
        </w:rPr>
      </w:pPr>
    </w:p>
    <w:p w:rsidR="00D2067D" w:rsidRDefault="00D2067D" w:rsidP="008E4247">
      <w:pPr>
        <w:spacing w:before="10" w:after="10" w:line="276" w:lineRule="auto"/>
        <w:ind w:left="567" w:right="567"/>
        <w:rPr>
          <w:b/>
          <w:szCs w:val="24"/>
        </w:rPr>
      </w:pPr>
    </w:p>
    <w:p w:rsidR="00D2067D" w:rsidRDefault="00D2067D" w:rsidP="008E4247">
      <w:pPr>
        <w:spacing w:before="10" w:after="10" w:line="276" w:lineRule="auto"/>
        <w:ind w:left="567" w:right="567"/>
        <w:rPr>
          <w:b/>
          <w:szCs w:val="24"/>
        </w:rPr>
      </w:pPr>
    </w:p>
    <w:p w:rsidR="00D2067D" w:rsidRDefault="00D2067D" w:rsidP="008E4247">
      <w:pPr>
        <w:spacing w:before="10" w:after="10" w:line="276" w:lineRule="auto"/>
        <w:ind w:left="567" w:right="567"/>
        <w:rPr>
          <w:b/>
          <w:szCs w:val="24"/>
        </w:rPr>
      </w:pPr>
    </w:p>
    <w:p w:rsidR="00D2067D" w:rsidRPr="00AF6907" w:rsidRDefault="00D2067D" w:rsidP="008E4247">
      <w:pPr>
        <w:spacing w:before="10" w:after="10" w:line="276" w:lineRule="auto"/>
        <w:ind w:left="567" w:right="567"/>
        <w:rPr>
          <w:b/>
          <w:szCs w:val="24"/>
        </w:rPr>
      </w:pPr>
    </w:p>
    <w:p w:rsidR="00D2067D" w:rsidRPr="00AF6907" w:rsidRDefault="00D2067D" w:rsidP="008E4247">
      <w:pPr>
        <w:spacing w:before="10" w:after="10" w:line="276" w:lineRule="auto"/>
        <w:ind w:left="567" w:right="567"/>
        <w:rPr>
          <w:b/>
          <w:szCs w:val="24"/>
        </w:rPr>
      </w:pPr>
    </w:p>
    <w:p w:rsidR="00D2067D" w:rsidRPr="00AF6907" w:rsidRDefault="00D2067D" w:rsidP="008E4247">
      <w:pPr>
        <w:spacing w:before="10" w:after="10" w:line="276" w:lineRule="auto"/>
        <w:ind w:left="567" w:right="567"/>
        <w:rPr>
          <w:b/>
          <w:szCs w:val="24"/>
        </w:rPr>
      </w:pPr>
    </w:p>
    <w:tbl>
      <w:tblPr>
        <w:tblStyle w:val="TableGrid"/>
        <w:tblpPr w:leftFromText="180" w:rightFromText="180" w:vertAnchor="text" w:horzAnchor="margin" w:tblpXSpec="center" w:tblpY="136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719"/>
        <w:gridCol w:w="1037"/>
      </w:tblGrid>
      <w:tr w:rsidR="00D2067D" w:rsidRPr="00AF6907" w:rsidTr="00B82EB1">
        <w:trPr>
          <w:trHeight w:val="368"/>
        </w:trPr>
        <w:tc>
          <w:tcPr>
            <w:tcW w:w="5495" w:type="dxa"/>
          </w:tcPr>
          <w:p w:rsidR="00D2067D" w:rsidRPr="00AF6907" w:rsidRDefault="00D2067D" w:rsidP="008E4247">
            <w:pPr>
              <w:spacing w:before="10" w:after="10" w:line="276" w:lineRule="auto"/>
              <w:ind w:right="567"/>
              <w:jc w:val="center"/>
              <w:rPr>
                <w:b/>
                <w:bCs/>
                <w:sz w:val="24"/>
                <w:szCs w:val="24"/>
              </w:rPr>
            </w:pPr>
          </w:p>
        </w:tc>
        <w:tc>
          <w:tcPr>
            <w:tcW w:w="4189" w:type="dxa"/>
          </w:tcPr>
          <w:p w:rsidR="00D2067D" w:rsidRPr="00AF6907" w:rsidRDefault="00D2067D" w:rsidP="008E4247">
            <w:pPr>
              <w:spacing w:before="10" w:after="10" w:line="276" w:lineRule="auto"/>
              <w:ind w:right="567"/>
              <w:jc w:val="center"/>
              <w:rPr>
                <w:b/>
                <w:bCs/>
                <w:sz w:val="24"/>
                <w:szCs w:val="24"/>
              </w:rPr>
            </w:pPr>
          </w:p>
        </w:tc>
      </w:tr>
      <w:tr w:rsidR="00D2067D" w:rsidRPr="00AF6907" w:rsidTr="00B82EB1">
        <w:trPr>
          <w:trHeight w:val="1855"/>
        </w:trPr>
        <w:tc>
          <w:tcPr>
            <w:tcW w:w="5495" w:type="dxa"/>
          </w:tcPr>
          <w:p w:rsidR="00CD312C" w:rsidRPr="00A477F5" w:rsidRDefault="00CD312C" w:rsidP="00CD312C">
            <w:pPr>
              <w:spacing w:after="120"/>
              <w:contextualSpacing/>
              <w:jc w:val="center"/>
              <w:rPr>
                <w:b/>
                <w:sz w:val="28"/>
                <w:szCs w:val="28"/>
              </w:rPr>
            </w:pPr>
            <w:r w:rsidRPr="00A477F5">
              <w:rPr>
                <w:b/>
                <w:sz w:val="28"/>
                <w:szCs w:val="28"/>
              </w:rPr>
              <w:lastRenderedPageBreak/>
              <w:t>ACKNOWLEDGEMENT</w:t>
            </w:r>
          </w:p>
          <w:p w:rsidR="00CD312C" w:rsidRDefault="00CD312C" w:rsidP="00CD312C">
            <w:pPr>
              <w:jc w:val="both"/>
              <w:rPr>
                <w:szCs w:val="24"/>
              </w:rPr>
            </w:pPr>
          </w:p>
          <w:p w:rsidR="00CD312C" w:rsidRPr="00CD312C" w:rsidRDefault="00CD312C" w:rsidP="00CD312C">
            <w:pPr>
              <w:spacing w:before="10" w:after="10" w:line="276" w:lineRule="auto"/>
              <w:ind w:left="283" w:right="283"/>
              <w:jc w:val="both"/>
              <w:rPr>
                <w:sz w:val="24"/>
                <w:szCs w:val="24"/>
              </w:rPr>
            </w:pPr>
          </w:p>
          <w:p w:rsidR="00CD312C" w:rsidRPr="00CD312C" w:rsidRDefault="00CD312C" w:rsidP="00CD312C">
            <w:pPr>
              <w:spacing w:before="10" w:after="10" w:line="276" w:lineRule="auto"/>
              <w:ind w:left="283" w:right="283"/>
              <w:jc w:val="both"/>
              <w:rPr>
                <w:sz w:val="24"/>
                <w:szCs w:val="24"/>
              </w:rPr>
            </w:pPr>
            <w:r w:rsidRPr="00CD312C">
              <w:rPr>
                <w:sz w:val="24"/>
                <w:szCs w:val="24"/>
              </w:rPr>
              <w:t>We would like to avail this opportunity to express our sincere thanks to all those who helped us in making this project. Even a most vivid collection of words, yield to express our heart fully thank towards one and all to have successfully assisted us in our expenditure of carrying out this project.</w:t>
            </w:r>
          </w:p>
          <w:p w:rsidR="00CD312C" w:rsidRPr="00CD312C" w:rsidRDefault="00CD312C" w:rsidP="00CD312C">
            <w:pPr>
              <w:spacing w:before="10" w:after="10" w:line="276" w:lineRule="auto"/>
              <w:ind w:left="283" w:right="283"/>
              <w:jc w:val="both"/>
              <w:rPr>
                <w:sz w:val="24"/>
                <w:szCs w:val="24"/>
              </w:rPr>
            </w:pPr>
          </w:p>
          <w:p w:rsidR="00CD312C" w:rsidRPr="00CD312C" w:rsidRDefault="00CD312C" w:rsidP="00CD312C">
            <w:pPr>
              <w:spacing w:before="10" w:after="10" w:line="276" w:lineRule="auto"/>
              <w:ind w:left="283" w:right="283"/>
              <w:jc w:val="both"/>
              <w:rPr>
                <w:sz w:val="24"/>
                <w:szCs w:val="24"/>
              </w:rPr>
            </w:pPr>
            <w:r w:rsidRPr="00CD312C">
              <w:rPr>
                <w:sz w:val="24"/>
                <w:szCs w:val="24"/>
              </w:rPr>
              <w:t xml:space="preserve">We wish to express our deep sense of gratitude to </w:t>
            </w:r>
            <w:r w:rsidRPr="00CD312C">
              <w:rPr>
                <w:b/>
                <w:sz w:val="24"/>
                <w:szCs w:val="24"/>
              </w:rPr>
              <w:t>our Director, Mr. Anand Sapre</w:t>
            </w:r>
            <w:r w:rsidRPr="00CD312C">
              <w:rPr>
                <w:sz w:val="24"/>
                <w:szCs w:val="24"/>
              </w:rPr>
              <w:t xml:space="preserve">, our Programme Incharge </w:t>
            </w:r>
            <w:r w:rsidRPr="00CD312C">
              <w:rPr>
                <w:b/>
                <w:sz w:val="24"/>
                <w:szCs w:val="24"/>
              </w:rPr>
              <w:t>Mr. Ramesh Thakur</w:t>
            </w:r>
            <w:r w:rsidRPr="00CD312C">
              <w:rPr>
                <w:sz w:val="24"/>
                <w:szCs w:val="24"/>
              </w:rPr>
              <w:t xml:space="preserve">, our project guide </w:t>
            </w:r>
            <w:r w:rsidRPr="00CD312C">
              <w:rPr>
                <w:b/>
                <w:sz w:val="24"/>
                <w:szCs w:val="24"/>
              </w:rPr>
              <w:t>Mr. Jugendra Dongre</w:t>
            </w:r>
            <w:r w:rsidRPr="00CD312C">
              <w:rPr>
                <w:sz w:val="24"/>
                <w:szCs w:val="24"/>
              </w:rPr>
              <w:t xml:space="preserve"> and the whole faculty members of the department of Computer Science for encouraging and giving moral support, not only regarding this project but also throughout our studies at this institute. Also, to all our fellow classmates, friends and well wishers for their support and cooperation towards us.</w:t>
            </w:r>
          </w:p>
          <w:p w:rsidR="00CD312C" w:rsidRPr="005D0DFB" w:rsidRDefault="00CD312C" w:rsidP="00CD312C">
            <w:pPr>
              <w:spacing w:before="10" w:after="10" w:line="276" w:lineRule="auto"/>
              <w:ind w:left="283" w:right="283"/>
              <w:rPr>
                <w:b/>
                <w:szCs w:val="24"/>
              </w:rPr>
            </w:pPr>
            <w:r w:rsidRPr="00CD312C">
              <w:rPr>
                <w:b/>
                <w:sz w:val="24"/>
                <w:szCs w:val="24"/>
              </w:rPr>
              <w:tab/>
            </w:r>
            <w:r w:rsidRPr="00CD312C">
              <w:rPr>
                <w:b/>
                <w:sz w:val="24"/>
                <w:szCs w:val="24"/>
              </w:rPr>
              <w:tab/>
            </w:r>
            <w:r w:rsidRPr="00CD312C">
              <w:rPr>
                <w:b/>
                <w:sz w:val="24"/>
                <w:szCs w:val="24"/>
              </w:rPr>
              <w:tab/>
            </w:r>
            <w:r w:rsidRPr="00CD312C">
              <w:rPr>
                <w:b/>
                <w:sz w:val="24"/>
                <w:szCs w:val="24"/>
              </w:rPr>
              <w:tab/>
            </w:r>
            <w:r w:rsidRPr="00CD312C">
              <w:rPr>
                <w:b/>
                <w:sz w:val="24"/>
                <w:szCs w:val="24"/>
              </w:rPr>
              <w:tab/>
            </w:r>
            <w:r w:rsidRPr="00CD312C">
              <w:rPr>
                <w:b/>
                <w:sz w:val="24"/>
                <w:szCs w:val="24"/>
              </w:rPr>
              <w:tab/>
            </w:r>
            <w:r w:rsidRPr="00CD312C">
              <w:rPr>
                <w:b/>
                <w:sz w:val="24"/>
                <w:szCs w:val="24"/>
              </w:rPr>
              <w:tab/>
            </w:r>
            <w:r w:rsidRPr="00CD312C">
              <w:rPr>
                <w:b/>
                <w:sz w:val="24"/>
                <w:szCs w:val="24"/>
              </w:rPr>
              <w:tab/>
            </w:r>
            <w:r w:rsidRPr="00CD312C">
              <w:rPr>
                <w:b/>
                <w:sz w:val="24"/>
                <w:szCs w:val="24"/>
              </w:rPr>
              <w:tab/>
            </w:r>
            <w:r w:rsidRPr="00CD312C">
              <w:rPr>
                <w:b/>
                <w:sz w:val="24"/>
                <w:szCs w:val="24"/>
              </w:rPr>
              <w:tab/>
            </w:r>
            <w:r w:rsidRPr="005D0DFB">
              <w:rPr>
                <w:b/>
                <w:szCs w:val="24"/>
              </w:rPr>
              <w:tab/>
            </w:r>
            <w:r w:rsidRPr="005D0DFB">
              <w:rPr>
                <w:b/>
                <w:szCs w:val="24"/>
              </w:rPr>
              <w:tab/>
            </w:r>
          </w:p>
          <w:p w:rsidR="00CD312C" w:rsidRPr="005D0DFB" w:rsidRDefault="00CD312C" w:rsidP="00CD312C">
            <w:pPr>
              <w:tabs>
                <w:tab w:val="left" w:pos="5745"/>
              </w:tabs>
              <w:spacing w:before="10" w:after="10" w:line="276" w:lineRule="auto"/>
              <w:ind w:left="567" w:right="567"/>
              <w:rPr>
                <w:b/>
                <w:szCs w:val="24"/>
              </w:rPr>
            </w:pPr>
            <w:r w:rsidRPr="005D0DFB">
              <w:rPr>
                <w:b/>
                <w:szCs w:val="24"/>
              </w:rPr>
              <w:tab/>
            </w:r>
          </w:p>
          <w:p w:rsidR="00CD312C" w:rsidRPr="00CD312C" w:rsidRDefault="000F6523" w:rsidP="000F6523">
            <w:pPr>
              <w:spacing w:before="10" w:after="10" w:line="276" w:lineRule="auto"/>
              <w:ind w:left="567" w:right="567"/>
              <w:jc w:val="center"/>
              <w:rPr>
                <w:b/>
                <w:sz w:val="24"/>
                <w:szCs w:val="24"/>
              </w:rPr>
            </w:pPr>
            <w:r>
              <w:rPr>
                <w:b/>
                <w:sz w:val="24"/>
                <w:szCs w:val="24"/>
              </w:rPr>
              <w:t xml:space="preserve">                                                                             </w:t>
            </w:r>
            <w:r w:rsidR="00CD312C" w:rsidRPr="00CD312C">
              <w:rPr>
                <w:b/>
                <w:sz w:val="24"/>
                <w:szCs w:val="24"/>
              </w:rPr>
              <w:t>Rahul Satal</w:t>
            </w:r>
          </w:p>
          <w:p w:rsidR="00CD312C" w:rsidRPr="00CD312C" w:rsidRDefault="000F6523" w:rsidP="000F6523">
            <w:pPr>
              <w:spacing w:before="10" w:after="10" w:line="276" w:lineRule="auto"/>
              <w:ind w:left="567" w:right="567"/>
              <w:jc w:val="center"/>
              <w:rPr>
                <w:b/>
                <w:sz w:val="24"/>
                <w:szCs w:val="24"/>
              </w:rPr>
            </w:pPr>
            <w:r>
              <w:rPr>
                <w:b/>
                <w:sz w:val="24"/>
                <w:szCs w:val="24"/>
              </w:rPr>
              <w:t xml:space="preserve">                                                                                   </w:t>
            </w:r>
            <w:r w:rsidR="00CD312C" w:rsidRPr="00CD312C">
              <w:rPr>
                <w:b/>
                <w:sz w:val="24"/>
                <w:szCs w:val="24"/>
              </w:rPr>
              <w:t>Raunak Garud</w:t>
            </w:r>
          </w:p>
          <w:p w:rsidR="00CD312C" w:rsidRPr="00CD312C" w:rsidRDefault="00F70E66" w:rsidP="000F6523">
            <w:pPr>
              <w:spacing w:before="10" w:after="10" w:line="276" w:lineRule="auto"/>
              <w:ind w:left="567" w:right="567"/>
              <w:jc w:val="right"/>
              <w:rPr>
                <w:b/>
                <w:sz w:val="24"/>
                <w:szCs w:val="24"/>
              </w:rPr>
            </w:pPr>
            <w:r>
              <w:rPr>
                <w:b/>
                <w:sz w:val="24"/>
                <w:szCs w:val="24"/>
              </w:rPr>
              <w:t>Shivs</w:t>
            </w:r>
            <w:r w:rsidR="00CD312C" w:rsidRPr="00CD312C">
              <w:rPr>
                <w:b/>
                <w:sz w:val="24"/>
                <w:szCs w:val="24"/>
              </w:rPr>
              <w:t>hankar</w:t>
            </w:r>
            <w:r w:rsidR="00202F3C">
              <w:rPr>
                <w:b/>
                <w:sz w:val="24"/>
                <w:szCs w:val="24"/>
              </w:rPr>
              <w:t xml:space="preserve"> Pindoriya</w:t>
            </w:r>
          </w:p>
          <w:p w:rsidR="00F56235" w:rsidRPr="00F56235" w:rsidRDefault="00F56235" w:rsidP="00CD312C">
            <w:pPr>
              <w:spacing w:before="10" w:after="10" w:line="276" w:lineRule="auto"/>
              <w:ind w:left="283" w:right="283"/>
              <w:jc w:val="right"/>
              <w:rPr>
                <w:b/>
                <w:sz w:val="24"/>
                <w:szCs w:val="24"/>
              </w:rPr>
            </w:pPr>
            <w:r w:rsidRPr="00F56235">
              <w:rPr>
                <w:b/>
                <w:sz w:val="24"/>
                <w:szCs w:val="24"/>
              </w:rPr>
              <w:tab/>
            </w:r>
          </w:p>
          <w:p w:rsidR="00F56235" w:rsidRPr="00F56235" w:rsidRDefault="00F56235" w:rsidP="00CD312C">
            <w:pPr>
              <w:spacing w:before="10" w:after="10" w:line="276" w:lineRule="auto"/>
              <w:ind w:left="283" w:right="283"/>
              <w:rPr>
                <w:b/>
                <w:sz w:val="24"/>
                <w:szCs w:val="24"/>
              </w:rPr>
            </w:pPr>
            <w:r w:rsidRPr="00F56235">
              <w:rPr>
                <w:b/>
                <w:sz w:val="24"/>
                <w:szCs w:val="24"/>
              </w:rPr>
              <w:t xml:space="preserve">                                                                                     </w:t>
            </w:r>
            <w:r w:rsidRPr="00F56235">
              <w:rPr>
                <w:b/>
                <w:sz w:val="24"/>
                <w:szCs w:val="24"/>
              </w:rPr>
              <w:tab/>
              <w:t xml:space="preserve">    </w:t>
            </w:r>
          </w:p>
          <w:p w:rsidR="00F56235" w:rsidRPr="005D0DFB" w:rsidRDefault="00F56235" w:rsidP="00F56235">
            <w:pPr>
              <w:spacing w:line="276" w:lineRule="auto"/>
              <w:rPr>
                <w:b/>
                <w:sz w:val="32"/>
                <w:szCs w:val="32"/>
              </w:rPr>
            </w:pPr>
          </w:p>
          <w:p w:rsidR="00F56235" w:rsidRPr="00A477F5" w:rsidRDefault="00F56235" w:rsidP="00F56235">
            <w:pPr>
              <w:spacing w:before="10" w:after="10" w:line="276" w:lineRule="auto"/>
              <w:ind w:left="567" w:right="567"/>
              <w:rPr>
                <w:szCs w:val="24"/>
              </w:rPr>
            </w:pPr>
          </w:p>
          <w:p w:rsidR="00F56235" w:rsidRDefault="00F56235" w:rsidP="00F56235">
            <w:pPr>
              <w:spacing w:before="10" w:after="10" w:line="276" w:lineRule="auto"/>
              <w:ind w:left="567" w:right="567"/>
              <w:rPr>
                <w:b/>
                <w:szCs w:val="24"/>
              </w:rPr>
            </w:pPr>
          </w:p>
          <w:p w:rsidR="00F56235" w:rsidRDefault="00F56235" w:rsidP="00F56235">
            <w:pPr>
              <w:spacing w:before="10" w:after="10" w:line="276" w:lineRule="auto"/>
              <w:ind w:left="567" w:right="567"/>
              <w:rPr>
                <w:b/>
                <w:szCs w:val="24"/>
              </w:rPr>
            </w:pPr>
          </w:p>
          <w:p w:rsidR="00F56235" w:rsidRDefault="00F56235" w:rsidP="00F56235">
            <w:pPr>
              <w:spacing w:before="10" w:after="10" w:line="276" w:lineRule="auto"/>
              <w:ind w:left="567" w:right="567"/>
              <w:rPr>
                <w:b/>
                <w:szCs w:val="24"/>
              </w:rPr>
            </w:pPr>
          </w:p>
          <w:p w:rsidR="00F56235" w:rsidRDefault="00F56235" w:rsidP="00F56235">
            <w:pPr>
              <w:spacing w:before="10" w:after="10" w:line="276" w:lineRule="auto"/>
              <w:ind w:left="567" w:right="567"/>
              <w:rPr>
                <w:b/>
                <w:szCs w:val="24"/>
              </w:rPr>
            </w:pPr>
          </w:p>
          <w:p w:rsidR="00F56235" w:rsidRDefault="00F56235" w:rsidP="00F56235">
            <w:pPr>
              <w:spacing w:before="10" w:after="10" w:line="276" w:lineRule="auto"/>
              <w:ind w:left="567" w:right="567"/>
              <w:rPr>
                <w:b/>
                <w:szCs w:val="24"/>
              </w:rPr>
            </w:pPr>
          </w:p>
          <w:p w:rsidR="00F56235" w:rsidRDefault="00F56235" w:rsidP="00F56235">
            <w:pPr>
              <w:spacing w:before="10" w:after="10" w:line="276" w:lineRule="auto"/>
              <w:ind w:left="567" w:right="567"/>
              <w:rPr>
                <w:b/>
                <w:szCs w:val="24"/>
              </w:rPr>
            </w:pPr>
          </w:p>
          <w:p w:rsidR="00F56235" w:rsidRDefault="00F56235" w:rsidP="00F56235">
            <w:pPr>
              <w:spacing w:before="10" w:after="10" w:line="276" w:lineRule="auto"/>
              <w:ind w:left="567" w:right="567"/>
              <w:rPr>
                <w:b/>
                <w:szCs w:val="24"/>
              </w:rPr>
            </w:pPr>
          </w:p>
          <w:p w:rsidR="00F56235" w:rsidRDefault="00F56235" w:rsidP="00F56235">
            <w:pPr>
              <w:spacing w:before="10" w:after="10" w:line="276" w:lineRule="auto"/>
              <w:ind w:left="567" w:right="567"/>
              <w:rPr>
                <w:b/>
                <w:szCs w:val="24"/>
              </w:rPr>
            </w:pPr>
          </w:p>
          <w:p w:rsidR="00F56235" w:rsidRDefault="00F56235" w:rsidP="00F56235">
            <w:pPr>
              <w:spacing w:before="10" w:after="10" w:line="276" w:lineRule="auto"/>
              <w:ind w:left="567" w:right="567"/>
              <w:rPr>
                <w:b/>
                <w:szCs w:val="24"/>
              </w:rPr>
            </w:pPr>
          </w:p>
          <w:p w:rsidR="00F56235" w:rsidRDefault="00F56235" w:rsidP="00F56235">
            <w:pPr>
              <w:spacing w:before="10" w:after="10" w:line="276" w:lineRule="auto"/>
              <w:ind w:left="567" w:right="567"/>
              <w:rPr>
                <w:b/>
                <w:szCs w:val="24"/>
              </w:rPr>
            </w:pPr>
          </w:p>
          <w:p w:rsidR="00F56235" w:rsidRDefault="00F56235" w:rsidP="00F56235">
            <w:pPr>
              <w:spacing w:before="10" w:after="10" w:line="276" w:lineRule="auto"/>
              <w:ind w:left="567" w:right="567"/>
              <w:rPr>
                <w:b/>
                <w:szCs w:val="24"/>
              </w:rPr>
            </w:pPr>
          </w:p>
          <w:p w:rsidR="00F56235" w:rsidRDefault="00F56235" w:rsidP="00F56235">
            <w:pPr>
              <w:spacing w:before="10" w:after="10" w:line="276" w:lineRule="auto"/>
              <w:ind w:right="567"/>
              <w:rPr>
                <w:b/>
                <w:szCs w:val="24"/>
              </w:rPr>
            </w:pPr>
          </w:p>
          <w:p w:rsidR="00CD312C" w:rsidRDefault="00CD312C" w:rsidP="00F56235">
            <w:pPr>
              <w:spacing w:before="10" w:after="10" w:line="276" w:lineRule="auto"/>
              <w:ind w:right="567"/>
              <w:rPr>
                <w:b/>
                <w:szCs w:val="24"/>
              </w:rPr>
            </w:pPr>
          </w:p>
          <w:p w:rsidR="00CD312C" w:rsidRDefault="00CD312C" w:rsidP="00F56235">
            <w:pPr>
              <w:spacing w:before="10" w:after="10" w:line="276" w:lineRule="auto"/>
              <w:ind w:right="567"/>
              <w:rPr>
                <w:b/>
                <w:szCs w:val="24"/>
              </w:rPr>
            </w:pPr>
          </w:p>
          <w:p w:rsidR="00CD312C" w:rsidRDefault="00CD312C" w:rsidP="00F56235">
            <w:pPr>
              <w:spacing w:before="10" w:after="10" w:line="276" w:lineRule="auto"/>
              <w:ind w:right="567"/>
              <w:rPr>
                <w:b/>
                <w:szCs w:val="24"/>
              </w:rPr>
            </w:pPr>
          </w:p>
          <w:p w:rsidR="00CD312C" w:rsidRDefault="00CD312C" w:rsidP="00F56235">
            <w:pPr>
              <w:spacing w:before="10" w:after="10" w:line="276" w:lineRule="auto"/>
              <w:ind w:right="567"/>
              <w:rPr>
                <w:b/>
                <w:szCs w:val="24"/>
              </w:rPr>
            </w:pPr>
          </w:p>
          <w:p w:rsidR="00362C8F" w:rsidRDefault="00362C8F" w:rsidP="00F56235">
            <w:pPr>
              <w:spacing w:before="10" w:after="10" w:line="276" w:lineRule="auto"/>
              <w:ind w:right="567"/>
              <w:jc w:val="center"/>
              <w:rPr>
                <w:b/>
                <w:sz w:val="28"/>
                <w:szCs w:val="28"/>
              </w:rPr>
            </w:pPr>
          </w:p>
          <w:p w:rsidR="00362C8F" w:rsidRDefault="00362C8F" w:rsidP="00F56235">
            <w:pPr>
              <w:spacing w:before="10" w:after="10" w:line="276" w:lineRule="auto"/>
              <w:ind w:right="567"/>
              <w:jc w:val="center"/>
              <w:rPr>
                <w:b/>
                <w:sz w:val="28"/>
                <w:szCs w:val="28"/>
              </w:rPr>
            </w:pPr>
          </w:p>
          <w:p w:rsidR="00F56235" w:rsidRPr="00160754" w:rsidRDefault="00F56235" w:rsidP="00F56235">
            <w:pPr>
              <w:spacing w:before="10" w:after="10" w:line="276" w:lineRule="auto"/>
              <w:ind w:right="567"/>
              <w:jc w:val="center"/>
              <w:rPr>
                <w:b/>
                <w:sz w:val="28"/>
                <w:szCs w:val="28"/>
              </w:rPr>
            </w:pPr>
            <w:r w:rsidRPr="00160754">
              <w:rPr>
                <w:b/>
                <w:sz w:val="28"/>
                <w:szCs w:val="28"/>
              </w:rPr>
              <w:lastRenderedPageBreak/>
              <w:t>TABLE OF CONTENTS</w:t>
            </w:r>
          </w:p>
          <w:p w:rsidR="00F56235" w:rsidRDefault="00F56235" w:rsidP="00F56235">
            <w:pPr>
              <w:spacing w:before="10" w:after="10" w:line="276" w:lineRule="auto"/>
              <w:ind w:right="567"/>
              <w:rPr>
                <w:b/>
                <w:szCs w:val="24"/>
              </w:rPr>
            </w:pPr>
          </w:p>
          <w:tbl>
            <w:tblPr>
              <w:tblStyle w:val="TableGrid"/>
              <w:tblW w:w="8931" w:type="dxa"/>
              <w:jc w:val="center"/>
              <w:tblInd w:w="562" w:type="dxa"/>
              <w:tblCellMar>
                <w:top w:w="85" w:type="dxa"/>
                <w:bottom w:w="85" w:type="dxa"/>
              </w:tblCellMar>
              <w:tblLook w:val="04A0"/>
            </w:tblPr>
            <w:tblGrid>
              <w:gridCol w:w="1774"/>
              <w:gridCol w:w="4958"/>
              <w:gridCol w:w="2199"/>
            </w:tblGrid>
            <w:tr w:rsidR="00F56235" w:rsidTr="00CD312C">
              <w:trPr>
                <w:trHeight w:val="142"/>
                <w:jc w:val="center"/>
              </w:trPr>
              <w:tc>
                <w:tcPr>
                  <w:tcW w:w="1566" w:type="dxa"/>
                </w:tcPr>
                <w:p w:rsidR="00F56235" w:rsidRPr="00A3606E" w:rsidRDefault="00F56235" w:rsidP="00603775">
                  <w:pPr>
                    <w:framePr w:hSpace="180" w:wrap="around" w:vAnchor="text" w:hAnchor="margin" w:xAlign="center" w:y="1361"/>
                    <w:spacing w:before="10" w:after="10" w:line="276" w:lineRule="auto"/>
                    <w:ind w:right="567"/>
                    <w:jc w:val="center"/>
                    <w:rPr>
                      <w:b/>
                      <w:sz w:val="28"/>
                      <w:szCs w:val="28"/>
                    </w:rPr>
                  </w:pPr>
                  <w:r w:rsidRPr="00A3606E">
                    <w:rPr>
                      <w:b/>
                      <w:sz w:val="28"/>
                      <w:szCs w:val="28"/>
                    </w:rPr>
                    <w:t>C</w:t>
                  </w:r>
                  <w:r>
                    <w:rPr>
                      <w:b/>
                      <w:sz w:val="28"/>
                      <w:szCs w:val="28"/>
                    </w:rPr>
                    <w:t>hapter No.</w:t>
                  </w:r>
                </w:p>
              </w:tc>
              <w:tc>
                <w:tcPr>
                  <w:tcW w:w="5103" w:type="dxa"/>
                </w:tcPr>
                <w:p w:rsidR="00F56235" w:rsidRPr="00A3606E" w:rsidRDefault="00F56235" w:rsidP="00603775">
                  <w:pPr>
                    <w:framePr w:hSpace="180" w:wrap="around" w:vAnchor="text" w:hAnchor="margin" w:xAlign="center" w:y="1361"/>
                    <w:spacing w:before="10" w:after="10" w:line="276" w:lineRule="auto"/>
                    <w:ind w:right="567"/>
                    <w:jc w:val="center"/>
                    <w:rPr>
                      <w:b/>
                      <w:sz w:val="28"/>
                      <w:szCs w:val="28"/>
                    </w:rPr>
                  </w:pPr>
                  <w:r w:rsidRPr="00A3606E">
                    <w:rPr>
                      <w:b/>
                      <w:sz w:val="28"/>
                      <w:szCs w:val="28"/>
                    </w:rPr>
                    <w:t>C</w:t>
                  </w:r>
                  <w:r>
                    <w:rPr>
                      <w:b/>
                      <w:sz w:val="28"/>
                      <w:szCs w:val="28"/>
                    </w:rPr>
                    <w:t>ontent</w:t>
                  </w:r>
                </w:p>
              </w:tc>
              <w:tc>
                <w:tcPr>
                  <w:tcW w:w="2262" w:type="dxa"/>
                </w:tcPr>
                <w:p w:rsidR="00F56235" w:rsidRPr="00A3606E" w:rsidRDefault="00F56235" w:rsidP="00603775">
                  <w:pPr>
                    <w:framePr w:hSpace="180" w:wrap="around" w:vAnchor="text" w:hAnchor="margin" w:xAlign="center" w:y="1361"/>
                    <w:spacing w:before="10" w:after="10" w:line="276" w:lineRule="auto"/>
                    <w:ind w:right="567"/>
                    <w:jc w:val="center"/>
                    <w:rPr>
                      <w:b/>
                      <w:sz w:val="28"/>
                      <w:szCs w:val="28"/>
                    </w:rPr>
                  </w:pPr>
                  <w:r w:rsidRPr="00A3606E">
                    <w:rPr>
                      <w:b/>
                      <w:sz w:val="28"/>
                      <w:szCs w:val="28"/>
                    </w:rPr>
                    <w:t>P</w:t>
                  </w:r>
                  <w:r>
                    <w:rPr>
                      <w:b/>
                      <w:sz w:val="28"/>
                      <w:szCs w:val="28"/>
                    </w:rPr>
                    <w:t>age No.</w:t>
                  </w:r>
                </w:p>
              </w:tc>
            </w:tr>
            <w:tr w:rsidR="00F56235" w:rsidTr="00CD312C">
              <w:trPr>
                <w:trHeight w:val="142"/>
                <w:jc w:val="center"/>
              </w:trPr>
              <w:tc>
                <w:tcPr>
                  <w:tcW w:w="1566" w:type="dxa"/>
                </w:tcPr>
                <w:p w:rsidR="00F56235" w:rsidRPr="00297CAB" w:rsidRDefault="00F56235" w:rsidP="00603775">
                  <w:pPr>
                    <w:framePr w:hSpace="180" w:wrap="around" w:vAnchor="text" w:hAnchor="margin" w:xAlign="center" w:y="1361"/>
                    <w:spacing w:before="10" w:after="10" w:line="276" w:lineRule="auto"/>
                    <w:ind w:right="567"/>
                    <w:jc w:val="center"/>
                    <w:rPr>
                      <w:b/>
                      <w:sz w:val="28"/>
                      <w:szCs w:val="28"/>
                    </w:rPr>
                  </w:pPr>
                  <w:r>
                    <w:rPr>
                      <w:b/>
                      <w:sz w:val="28"/>
                      <w:szCs w:val="28"/>
                    </w:rPr>
                    <w:t>1</w:t>
                  </w:r>
                </w:p>
              </w:tc>
              <w:tc>
                <w:tcPr>
                  <w:tcW w:w="5103" w:type="dxa"/>
                </w:tcPr>
                <w:p w:rsidR="00F56235" w:rsidRPr="00297CAB" w:rsidRDefault="00F56235" w:rsidP="00603775">
                  <w:pPr>
                    <w:framePr w:hSpace="180" w:wrap="around" w:vAnchor="text" w:hAnchor="margin" w:xAlign="center" w:y="1361"/>
                    <w:spacing w:before="10" w:after="10" w:line="276" w:lineRule="auto"/>
                    <w:ind w:right="567"/>
                    <w:rPr>
                      <w:b/>
                      <w:sz w:val="28"/>
                      <w:szCs w:val="28"/>
                    </w:rPr>
                  </w:pPr>
                  <w:r w:rsidRPr="00297CAB">
                    <w:rPr>
                      <w:b/>
                      <w:sz w:val="28"/>
                      <w:szCs w:val="28"/>
                    </w:rPr>
                    <w:t>INTRODUCTION</w:t>
                  </w:r>
                </w:p>
              </w:tc>
              <w:tc>
                <w:tcPr>
                  <w:tcW w:w="2262" w:type="dxa"/>
                </w:tcPr>
                <w:p w:rsidR="00F56235" w:rsidRPr="00424D2D" w:rsidRDefault="00F56235" w:rsidP="00603775">
                  <w:pPr>
                    <w:framePr w:hSpace="180" w:wrap="around" w:vAnchor="text" w:hAnchor="margin" w:xAlign="center" w:y="1361"/>
                    <w:spacing w:before="10" w:after="10" w:line="276" w:lineRule="auto"/>
                    <w:ind w:right="567"/>
                    <w:jc w:val="center"/>
                    <w:rPr>
                      <w:b/>
                      <w:sz w:val="24"/>
                      <w:szCs w:val="24"/>
                    </w:rPr>
                  </w:pPr>
                  <w:r>
                    <w:rPr>
                      <w:b/>
                      <w:sz w:val="24"/>
                      <w:szCs w:val="24"/>
                    </w:rPr>
                    <w:t>7-12</w:t>
                  </w:r>
                </w:p>
              </w:tc>
            </w:tr>
            <w:tr w:rsidR="00F56235" w:rsidTr="00CD312C">
              <w:trPr>
                <w:trHeight w:val="142"/>
                <w:jc w:val="center"/>
              </w:trPr>
              <w:tc>
                <w:tcPr>
                  <w:tcW w:w="1566" w:type="dxa"/>
                </w:tcPr>
                <w:p w:rsidR="00F56235" w:rsidRPr="00A3606E" w:rsidRDefault="00F56235" w:rsidP="00603775">
                  <w:pPr>
                    <w:framePr w:hSpace="180" w:wrap="around" w:vAnchor="text" w:hAnchor="margin" w:xAlign="center" w:y="1361"/>
                    <w:spacing w:before="10" w:after="10" w:line="276" w:lineRule="auto"/>
                    <w:ind w:right="567"/>
                    <w:jc w:val="center"/>
                    <w:rPr>
                      <w:b/>
                      <w:sz w:val="24"/>
                      <w:szCs w:val="24"/>
                    </w:rPr>
                  </w:pPr>
                </w:p>
              </w:tc>
              <w:tc>
                <w:tcPr>
                  <w:tcW w:w="5103" w:type="dxa"/>
                </w:tcPr>
                <w:p w:rsidR="00F56235" w:rsidRPr="00A3606E" w:rsidRDefault="00F56235" w:rsidP="00603775">
                  <w:pPr>
                    <w:framePr w:hSpace="180" w:wrap="around" w:vAnchor="text" w:hAnchor="margin" w:xAlign="center" w:y="1361"/>
                    <w:spacing w:before="10" w:after="10" w:line="276" w:lineRule="auto"/>
                    <w:ind w:right="567"/>
                    <w:jc w:val="both"/>
                    <w:rPr>
                      <w:sz w:val="24"/>
                      <w:szCs w:val="24"/>
                    </w:rPr>
                  </w:pPr>
                  <w:r w:rsidRPr="00A3606E">
                    <w:rPr>
                      <w:sz w:val="24"/>
                      <w:szCs w:val="24"/>
                    </w:rPr>
                    <w:t>1.1 Problem Description</w:t>
                  </w:r>
                </w:p>
                <w:p w:rsidR="00F56235" w:rsidRPr="00A3606E" w:rsidRDefault="00F56235" w:rsidP="00603775">
                  <w:pPr>
                    <w:framePr w:hSpace="180" w:wrap="around" w:vAnchor="text" w:hAnchor="margin" w:xAlign="center" w:y="1361"/>
                    <w:spacing w:before="10" w:after="10" w:line="276" w:lineRule="auto"/>
                    <w:ind w:right="567"/>
                    <w:jc w:val="both"/>
                    <w:rPr>
                      <w:sz w:val="24"/>
                      <w:szCs w:val="24"/>
                    </w:rPr>
                  </w:pPr>
                  <w:r w:rsidRPr="00A3606E">
                    <w:rPr>
                      <w:sz w:val="24"/>
                      <w:szCs w:val="24"/>
                    </w:rPr>
                    <w:t xml:space="preserve">1.2 Project Aim                 </w:t>
                  </w:r>
                </w:p>
                <w:p w:rsidR="00F56235" w:rsidRPr="00A3606E" w:rsidRDefault="00F56235" w:rsidP="00603775">
                  <w:pPr>
                    <w:framePr w:hSpace="180" w:wrap="around" w:vAnchor="text" w:hAnchor="margin" w:xAlign="center" w:y="1361"/>
                    <w:spacing w:before="10" w:after="10" w:line="276" w:lineRule="auto"/>
                    <w:ind w:right="567"/>
                    <w:jc w:val="both"/>
                    <w:rPr>
                      <w:sz w:val="24"/>
                      <w:szCs w:val="24"/>
                    </w:rPr>
                  </w:pPr>
                  <w:r w:rsidRPr="00A3606E">
                    <w:rPr>
                      <w:sz w:val="24"/>
                      <w:szCs w:val="24"/>
                    </w:rPr>
                    <w:t>1.3 Project Description</w:t>
                  </w:r>
                </w:p>
                <w:p w:rsidR="00F56235" w:rsidRDefault="00F56235" w:rsidP="00603775">
                  <w:pPr>
                    <w:framePr w:hSpace="180" w:wrap="around" w:vAnchor="text" w:hAnchor="margin" w:xAlign="center" w:y="1361"/>
                    <w:spacing w:before="10" w:after="10" w:line="276" w:lineRule="auto"/>
                    <w:ind w:right="567"/>
                    <w:rPr>
                      <w:sz w:val="24"/>
                      <w:szCs w:val="24"/>
                    </w:rPr>
                  </w:pPr>
                  <w:r w:rsidRPr="00A3606E">
                    <w:rPr>
                      <w:sz w:val="24"/>
                      <w:szCs w:val="24"/>
                    </w:rPr>
                    <w:t>1.4 Tools</w:t>
                  </w:r>
                </w:p>
                <w:p w:rsidR="00F56235" w:rsidRPr="00A3606E" w:rsidRDefault="00F56235" w:rsidP="00603775">
                  <w:pPr>
                    <w:framePr w:hSpace="180" w:wrap="around" w:vAnchor="text" w:hAnchor="margin" w:xAlign="center" w:y="1361"/>
                    <w:spacing w:before="10" w:after="10" w:line="276" w:lineRule="auto"/>
                    <w:ind w:right="567"/>
                    <w:rPr>
                      <w:sz w:val="24"/>
                      <w:szCs w:val="24"/>
                    </w:rPr>
                  </w:pPr>
                  <w:r>
                    <w:rPr>
                      <w:sz w:val="24"/>
                      <w:szCs w:val="24"/>
                    </w:rPr>
                    <w:t>1.5 Software Process Model</w:t>
                  </w:r>
                </w:p>
              </w:tc>
              <w:tc>
                <w:tcPr>
                  <w:tcW w:w="2262" w:type="dxa"/>
                </w:tcPr>
                <w:p w:rsidR="00F56235" w:rsidRPr="00424D2D" w:rsidRDefault="00F56235" w:rsidP="00603775">
                  <w:pPr>
                    <w:framePr w:hSpace="180" w:wrap="around" w:vAnchor="text" w:hAnchor="margin" w:xAlign="center" w:y="1361"/>
                    <w:spacing w:before="10" w:after="10" w:line="276" w:lineRule="auto"/>
                    <w:ind w:right="567"/>
                    <w:jc w:val="center"/>
                    <w:rPr>
                      <w:sz w:val="24"/>
                      <w:szCs w:val="24"/>
                    </w:rPr>
                  </w:pPr>
                  <w:r>
                    <w:rPr>
                      <w:sz w:val="24"/>
                      <w:szCs w:val="24"/>
                    </w:rPr>
                    <w:t>8</w:t>
                  </w:r>
                </w:p>
                <w:p w:rsidR="00F56235" w:rsidRPr="00424D2D" w:rsidRDefault="00F56235" w:rsidP="00603775">
                  <w:pPr>
                    <w:framePr w:hSpace="180" w:wrap="around" w:vAnchor="text" w:hAnchor="margin" w:xAlign="center" w:y="1361"/>
                    <w:spacing w:before="10" w:after="10" w:line="276" w:lineRule="auto"/>
                    <w:ind w:right="567"/>
                    <w:jc w:val="center"/>
                    <w:rPr>
                      <w:sz w:val="24"/>
                      <w:szCs w:val="24"/>
                    </w:rPr>
                  </w:pPr>
                  <w:r>
                    <w:rPr>
                      <w:sz w:val="24"/>
                      <w:szCs w:val="24"/>
                    </w:rPr>
                    <w:t>8</w:t>
                  </w:r>
                </w:p>
                <w:p w:rsidR="00F56235" w:rsidRPr="00424D2D" w:rsidRDefault="00F56235" w:rsidP="00603775">
                  <w:pPr>
                    <w:framePr w:hSpace="180" w:wrap="around" w:vAnchor="text" w:hAnchor="margin" w:xAlign="center" w:y="1361"/>
                    <w:spacing w:before="10" w:after="10" w:line="276" w:lineRule="auto"/>
                    <w:ind w:right="567"/>
                    <w:jc w:val="center"/>
                    <w:rPr>
                      <w:sz w:val="24"/>
                      <w:szCs w:val="24"/>
                    </w:rPr>
                  </w:pPr>
                  <w:r>
                    <w:rPr>
                      <w:sz w:val="24"/>
                      <w:szCs w:val="24"/>
                    </w:rPr>
                    <w:t>9</w:t>
                  </w:r>
                </w:p>
                <w:p w:rsidR="00F56235" w:rsidRPr="00424D2D" w:rsidRDefault="00F56235" w:rsidP="00603775">
                  <w:pPr>
                    <w:framePr w:hSpace="180" w:wrap="around" w:vAnchor="text" w:hAnchor="margin" w:xAlign="center" w:y="1361"/>
                    <w:spacing w:before="10" w:after="10" w:line="276" w:lineRule="auto"/>
                    <w:ind w:right="567"/>
                    <w:jc w:val="center"/>
                    <w:rPr>
                      <w:sz w:val="24"/>
                      <w:szCs w:val="24"/>
                    </w:rPr>
                  </w:pPr>
                  <w:r>
                    <w:rPr>
                      <w:sz w:val="24"/>
                      <w:szCs w:val="24"/>
                    </w:rPr>
                    <w:t>10</w:t>
                  </w:r>
                </w:p>
                <w:p w:rsidR="00F56235" w:rsidRPr="00424D2D" w:rsidRDefault="00F56235" w:rsidP="00603775">
                  <w:pPr>
                    <w:framePr w:hSpace="180" w:wrap="around" w:vAnchor="text" w:hAnchor="margin" w:xAlign="center" w:y="1361"/>
                    <w:spacing w:before="10" w:after="10" w:line="276" w:lineRule="auto"/>
                    <w:ind w:right="567"/>
                    <w:jc w:val="center"/>
                    <w:rPr>
                      <w:b/>
                      <w:sz w:val="24"/>
                      <w:szCs w:val="24"/>
                    </w:rPr>
                  </w:pPr>
                  <w:r>
                    <w:rPr>
                      <w:sz w:val="24"/>
                      <w:szCs w:val="24"/>
                    </w:rPr>
                    <w:t>1</w:t>
                  </w:r>
                  <w:r w:rsidR="00E90D45">
                    <w:rPr>
                      <w:sz w:val="24"/>
                      <w:szCs w:val="24"/>
                    </w:rPr>
                    <w:t>1</w:t>
                  </w:r>
                </w:p>
              </w:tc>
            </w:tr>
            <w:tr w:rsidR="00F56235" w:rsidTr="00CD312C">
              <w:trPr>
                <w:trHeight w:val="142"/>
                <w:jc w:val="center"/>
              </w:trPr>
              <w:tc>
                <w:tcPr>
                  <w:tcW w:w="1566" w:type="dxa"/>
                </w:tcPr>
                <w:p w:rsidR="00F56235" w:rsidRPr="00297CAB" w:rsidRDefault="00F56235" w:rsidP="00603775">
                  <w:pPr>
                    <w:framePr w:hSpace="180" w:wrap="around" w:vAnchor="text" w:hAnchor="margin" w:xAlign="center" w:y="1361"/>
                    <w:spacing w:before="10" w:after="10" w:line="276" w:lineRule="auto"/>
                    <w:ind w:right="567"/>
                    <w:jc w:val="center"/>
                    <w:rPr>
                      <w:b/>
                      <w:sz w:val="28"/>
                      <w:szCs w:val="28"/>
                    </w:rPr>
                  </w:pPr>
                  <w:r>
                    <w:rPr>
                      <w:b/>
                      <w:sz w:val="28"/>
                      <w:szCs w:val="28"/>
                    </w:rPr>
                    <w:t>2</w:t>
                  </w:r>
                </w:p>
              </w:tc>
              <w:tc>
                <w:tcPr>
                  <w:tcW w:w="5103" w:type="dxa"/>
                </w:tcPr>
                <w:p w:rsidR="00F56235" w:rsidRPr="00740EA3" w:rsidRDefault="00F56235" w:rsidP="00603775">
                  <w:pPr>
                    <w:framePr w:hSpace="180" w:wrap="around" w:vAnchor="text" w:hAnchor="margin" w:xAlign="center" w:y="1361"/>
                    <w:spacing w:before="10" w:after="10" w:line="276" w:lineRule="auto"/>
                    <w:ind w:right="567"/>
                    <w:rPr>
                      <w:b/>
                      <w:sz w:val="28"/>
                      <w:szCs w:val="28"/>
                    </w:rPr>
                  </w:pPr>
                  <w:r w:rsidRPr="00740EA3">
                    <w:rPr>
                      <w:b/>
                      <w:sz w:val="28"/>
                      <w:szCs w:val="28"/>
                    </w:rPr>
                    <w:t>FEASIBILITY STUDY</w:t>
                  </w:r>
                </w:p>
              </w:tc>
              <w:tc>
                <w:tcPr>
                  <w:tcW w:w="2262" w:type="dxa"/>
                </w:tcPr>
                <w:p w:rsidR="00F56235" w:rsidRPr="00424D2D" w:rsidRDefault="00F56235" w:rsidP="00603775">
                  <w:pPr>
                    <w:framePr w:hSpace="180" w:wrap="around" w:vAnchor="text" w:hAnchor="margin" w:xAlign="center" w:y="1361"/>
                    <w:spacing w:before="10" w:after="10" w:line="276" w:lineRule="auto"/>
                    <w:ind w:right="567"/>
                    <w:jc w:val="center"/>
                    <w:rPr>
                      <w:b/>
                      <w:sz w:val="24"/>
                      <w:szCs w:val="24"/>
                    </w:rPr>
                  </w:pPr>
                  <w:r>
                    <w:rPr>
                      <w:b/>
                      <w:sz w:val="24"/>
                      <w:szCs w:val="24"/>
                    </w:rPr>
                    <w:t>13-1</w:t>
                  </w:r>
                  <w:r w:rsidR="00603775">
                    <w:rPr>
                      <w:b/>
                      <w:sz w:val="24"/>
                      <w:szCs w:val="24"/>
                    </w:rPr>
                    <w:t>6</w:t>
                  </w:r>
                </w:p>
              </w:tc>
            </w:tr>
            <w:tr w:rsidR="00F56235" w:rsidTr="00CD312C">
              <w:trPr>
                <w:trHeight w:val="142"/>
                <w:jc w:val="center"/>
              </w:trPr>
              <w:tc>
                <w:tcPr>
                  <w:tcW w:w="1566" w:type="dxa"/>
                </w:tcPr>
                <w:p w:rsidR="00F56235" w:rsidRPr="00A3606E" w:rsidRDefault="00F56235" w:rsidP="00603775">
                  <w:pPr>
                    <w:framePr w:hSpace="180" w:wrap="around" w:vAnchor="text" w:hAnchor="margin" w:xAlign="center" w:y="1361"/>
                    <w:spacing w:before="10" w:after="10" w:line="276" w:lineRule="auto"/>
                    <w:ind w:right="567"/>
                    <w:jc w:val="center"/>
                    <w:rPr>
                      <w:b/>
                      <w:sz w:val="24"/>
                      <w:szCs w:val="24"/>
                    </w:rPr>
                  </w:pPr>
                </w:p>
              </w:tc>
              <w:tc>
                <w:tcPr>
                  <w:tcW w:w="5103" w:type="dxa"/>
                </w:tcPr>
                <w:p w:rsidR="00F56235" w:rsidRPr="00A3606E" w:rsidRDefault="00F56235" w:rsidP="00603775">
                  <w:pPr>
                    <w:framePr w:hSpace="180" w:wrap="around" w:vAnchor="text" w:hAnchor="margin" w:xAlign="center" w:y="1361"/>
                    <w:spacing w:before="10" w:after="10" w:line="276" w:lineRule="auto"/>
                    <w:ind w:right="567"/>
                    <w:rPr>
                      <w:sz w:val="24"/>
                      <w:szCs w:val="24"/>
                    </w:rPr>
                  </w:pPr>
                  <w:r w:rsidRPr="00A3606E">
                    <w:rPr>
                      <w:sz w:val="24"/>
                      <w:szCs w:val="24"/>
                    </w:rPr>
                    <w:t>2.1 Existing System and Limitation</w:t>
                  </w:r>
                </w:p>
                <w:p w:rsidR="00F56235" w:rsidRPr="00A3606E" w:rsidRDefault="00F56235" w:rsidP="00603775">
                  <w:pPr>
                    <w:framePr w:hSpace="180" w:wrap="around" w:vAnchor="text" w:hAnchor="margin" w:xAlign="center" w:y="1361"/>
                    <w:spacing w:before="10" w:after="10" w:line="276" w:lineRule="auto"/>
                    <w:ind w:right="567"/>
                    <w:rPr>
                      <w:sz w:val="24"/>
                      <w:szCs w:val="24"/>
                    </w:rPr>
                  </w:pPr>
                  <w:r w:rsidRPr="00A3606E">
                    <w:rPr>
                      <w:sz w:val="24"/>
                      <w:szCs w:val="24"/>
                    </w:rPr>
                    <w:t>2.2 Proposed System</w:t>
                  </w:r>
                  <w:bookmarkStart w:id="0" w:name="_GoBack"/>
                  <w:bookmarkEnd w:id="0"/>
                  <w:r w:rsidRPr="00A3606E">
                    <w:rPr>
                      <w:sz w:val="24"/>
                      <w:szCs w:val="24"/>
                    </w:rPr>
                    <w:t xml:space="preserve"> Objective</w:t>
                  </w:r>
                </w:p>
                <w:p w:rsidR="00F56235" w:rsidRPr="00A3606E" w:rsidRDefault="00F56235" w:rsidP="00603775">
                  <w:pPr>
                    <w:framePr w:hSpace="180" w:wrap="around" w:vAnchor="text" w:hAnchor="margin" w:xAlign="center" w:y="1361"/>
                    <w:spacing w:before="10" w:after="10" w:line="276" w:lineRule="auto"/>
                    <w:ind w:right="567"/>
                    <w:rPr>
                      <w:sz w:val="24"/>
                      <w:szCs w:val="24"/>
                    </w:rPr>
                  </w:pPr>
                  <w:r w:rsidRPr="00A3606E">
                    <w:rPr>
                      <w:sz w:val="24"/>
                      <w:szCs w:val="24"/>
                    </w:rPr>
                    <w:t>2.3 Feasibility Study</w:t>
                  </w:r>
                </w:p>
                <w:p w:rsidR="00F56235" w:rsidRPr="00A3606E" w:rsidRDefault="00F56235" w:rsidP="00603775">
                  <w:pPr>
                    <w:framePr w:hSpace="180" w:wrap="around" w:vAnchor="text" w:hAnchor="margin" w:xAlign="center" w:y="1361"/>
                    <w:spacing w:before="10" w:after="10" w:line="276" w:lineRule="auto"/>
                    <w:ind w:left="720" w:right="567"/>
                    <w:rPr>
                      <w:sz w:val="24"/>
                      <w:szCs w:val="24"/>
                    </w:rPr>
                  </w:pPr>
                  <w:r>
                    <w:rPr>
                      <w:sz w:val="24"/>
                      <w:szCs w:val="24"/>
                    </w:rPr>
                    <w:t>2.3.1 Technical</w:t>
                  </w:r>
                  <w:r w:rsidRPr="00A3606E">
                    <w:rPr>
                      <w:sz w:val="24"/>
                      <w:szCs w:val="24"/>
                    </w:rPr>
                    <w:t xml:space="preserve"> Feasibility Study</w:t>
                  </w:r>
                </w:p>
                <w:p w:rsidR="00F56235" w:rsidRPr="00A3606E" w:rsidRDefault="00F56235" w:rsidP="00603775">
                  <w:pPr>
                    <w:framePr w:hSpace="180" w:wrap="around" w:vAnchor="text" w:hAnchor="margin" w:xAlign="center" w:y="1361"/>
                    <w:spacing w:before="10" w:after="10" w:line="276" w:lineRule="auto"/>
                    <w:ind w:left="720" w:right="567"/>
                    <w:rPr>
                      <w:sz w:val="24"/>
                      <w:szCs w:val="24"/>
                    </w:rPr>
                  </w:pPr>
                  <w:r>
                    <w:rPr>
                      <w:sz w:val="24"/>
                      <w:szCs w:val="24"/>
                    </w:rPr>
                    <w:t>2.3.2 Economic</w:t>
                  </w:r>
                  <w:r w:rsidRPr="00A3606E">
                    <w:rPr>
                      <w:sz w:val="24"/>
                      <w:szCs w:val="24"/>
                    </w:rPr>
                    <w:t xml:space="preserve"> Feasibility Study</w:t>
                  </w:r>
                </w:p>
                <w:p w:rsidR="00F56235" w:rsidRPr="00A3606E" w:rsidRDefault="00F56235" w:rsidP="00603775">
                  <w:pPr>
                    <w:framePr w:hSpace="180" w:wrap="around" w:vAnchor="text" w:hAnchor="margin" w:xAlign="center" w:y="1361"/>
                    <w:spacing w:before="10" w:after="10" w:line="276" w:lineRule="auto"/>
                    <w:ind w:left="720" w:right="567"/>
                    <w:rPr>
                      <w:sz w:val="24"/>
                      <w:szCs w:val="24"/>
                    </w:rPr>
                  </w:pPr>
                  <w:r>
                    <w:rPr>
                      <w:sz w:val="24"/>
                      <w:szCs w:val="24"/>
                    </w:rPr>
                    <w:t>2.3.3 Operationa</w:t>
                  </w:r>
                  <w:r w:rsidRPr="00A3606E">
                    <w:rPr>
                      <w:sz w:val="24"/>
                      <w:szCs w:val="24"/>
                    </w:rPr>
                    <w:t>l Feasibility Study</w:t>
                  </w:r>
                </w:p>
              </w:tc>
              <w:tc>
                <w:tcPr>
                  <w:tcW w:w="2262" w:type="dxa"/>
                </w:tcPr>
                <w:p w:rsidR="00F56235" w:rsidRPr="00424D2D" w:rsidRDefault="00F56235" w:rsidP="00603775">
                  <w:pPr>
                    <w:framePr w:hSpace="180" w:wrap="around" w:vAnchor="text" w:hAnchor="margin" w:xAlign="center" w:y="1361"/>
                    <w:spacing w:before="10" w:after="10" w:line="276" w:lineRule="auto"/>
                    <w:ind w:right="567"/>
                    <w:jc w:val="center"/>
                    <w:rPr>
                      <w:sz w:val="24"/>
                      <w:szCs w:val="24"/>
                    </w:rPr>
                  </w:pPr>
                  <w:r>
                    <w:rPr>
                      <w:sz w:val="24"/>
                      <w:szCs w:val="24"/>
                    </w:rPr>
                    <w:t>14</w:t>
                  </w:r>
                </w:p>
                <w:p w:rsidR="00F56235" w:rsidRPr="00424D2D" w:rsidRDefault="00F56235" w:rsidP="00603775">
                  <w:pPr>
                    <w:framePr w:hSpace="180" w:wrap="around" w:vAnchor="text" w:hAnchor="margin" w:xAlign="center" w:y="1361"/>
                    <w:spacing w:before="10" w:after="10" w:line="276" w:lineRule="auto"/>
                    <w:ind w:right="567"/>
                    <w:jc w:val="center"/>
                    <w:rPr>
                      <w:sz w:val="24"/>
                      <w:szCs w:val="24"/>
                    </w:rPr>
                  </w:pPr>
                  <w:r>
                    <w:rPr>
                      <w:sz w:val="24"/>
                      <w:szCs w:val="24"/>
                    </w:rPr>
                    <w:t>15</w:t>
                  </w:r>
                </w:p>
                <w:p w:rsidR="00F56235" w:rsidRDefault="00F56235" w:rsidP="00603775">
                  <w:pPr>
                    <w:framePr w:hSpace="180" w:wrap="around" w:vAnchor="text" w:hAnchor="margin" w:xAlign="center" w:y="1361"/>
                    <w:spacing w:before="10" w:after="10" w:line="276" w:lineRule="auto"/>
                    <w:ind w:right="567"/>
                    <w:jc w:val="center"/>
                    <w:rPr>
                      <w:sz w:val="24"/>
                      <w:szCs w:val="24"/>
                    </w:rPr>
                  </w:pPr>
                  <w:r>
                    <w:rPr>
                      <w:sz w:val="24"/>
                      <w:szCs w:val="24"/>
                    </w:rPr>
                    <w:t>16</w:t>
                  </w:r>
                </w:p>
                <w:p w:rsidR="00F56235" w:rsidRDefault="00E90D45" w:rsidP="00603775">
                  <w:pPr>
                    <w:framePr w:hSpace="180" w:wrap="around" w:vAnchor="text" w:hAnchor="margin" w:xAlign="center" w:y="1361"/>
                    <w:spacing w:before="10" w:after="10" w:line="276" w:lineRule="auto"/>
                    <w:ind w:right="567"/>
                    <w:jc w:val="center"/>
                    <w:rPr>
                      <w:sz w:val="24"/>
                      <w:szCs w:val="24"/>
                    </w:rPr>
                  </w:pPr>
                  <w:r>
                    <w:rPr>
                      <w:sz w:val="24"/>
                      <w:szCs w:val="24"/>
                    </w:rPr>
                    <w:t>16</w:t>
                  </w:r>
                </w:p>
                <w:p w:rsidR="00F56235" w:rsidRDefault="00603775" w:rsidP="00603775">
                  <w:pPr>
                    <w:framePr w:hSpace="180" w:wrap="around" w:vAnchor="text" w:hAnchor="margin" w:xAlign="center" w:y="1361"/>
                    <w:spacing w:before="10" w:after="10" w:line="276" w:lineRule="auto"/>
                    <w:ind w:right="567"/>
                    <w:jc w:val="center"/>
                    <w:rPr>
                      <w:sz w:val="24"/>
                      <w:szCs w:val="24"/>
                    </w:rPr>
                  </w:pPr>
                  <w:r>
                    <w:rPr>
                      <w:sz w:val="24"/>
                      <w:szCs w:val="24"/>
                    </w:rPr>
                    <w:t>17</w:t>
                  </w:r>
                </w:p>
                <w:p w:rsidR="00F56235" w:rsidRPr="00424D2D" w:rsidRDefault="00F56235" w:rsidP="00603775">
                  <w:pPr>
                    <w:framePr w:hSpace="180" w:wrap="around" w:vAnchor="text" w:hAnchor="margin" w:xAlign="center" w:y="1361"/>
                    <w:spacing w:before="10" w:after="10" w:line="276" w:lineRule="auto"/>
                    <w:ind w:right="567"/>
                    <w:jc w:val="center"/>
                    <w:rPr>
                      <w:sz w:val="24"/>
                      <w:szCs w:val="24"/>
                    </w:rPr>
                  </w:pPr>
                  <w:r>
                    <w:rPr>
                      <w:sz w:val="24"/>
                      <w:szCs w:val="24"/>
                    </w:rPr>
                    <w:t>17</w:t>
                  </w:r>
                </w:p>
              </w:tc>
            </w:tr>
            <w:tr w:rsidR="00F56235" w:rsidTr="00CD312C">
              <w:trPr>
                <w:trHeight w:val="142"/>
                <w:jc w:val="center"/>
              </w:trPr>
              <w:tc>
                <w:tcPr>
                  <w:tcW w:w="1566" w:type="dxa"/>
                </w:tcPr>
                <w:p w:rsidR="00F56235" w:rsidRPr="00297CAB" w:rsidRDefault="00F56235" w:rsidP="00603775">
                  <w:pPr>
                    <w:framePr w:hSpace="180" w:wrap="around" w:vAnchor="text" w:hAnchor="margin" w:xAlign="center" w:y="1361"/>
                    <w:spacing w:before="10" w:after="10" w:line="276" w:lineRule="auto"/>
                    <w:ind w:right="567"/>
                    <w:jc w:val="center"/>
                    <w:rPr>
                      <w:b/>
                      <w:sz w:val="28"/>
                      <w:szCs w:val="28"/>
                    </w:rPr>
                  </w:pPr>
                  <w:r>
                    <w:rPr>
                      <w:b/>
                      <w:sz w:val="28"/>
                      <w:szCs w:val="28"/>
                    </w:rPr>
                    <w:t>3</w:t>
                  </w:r>
                </w:p>
              </w:tc>
              <w:tc>
                <w:tcPr>
                  <w:tcW w:w="5103" w:type="dxa"/>
                </w:tcPr>
                <w:p w:rsidR="00F56235" w:rsidRPr="00297CAB" w:rsidRDefault="00F56235" w:rsidP="00603775">
                  <w:pPr>
                    <w:framePr w:hSpace="180" w:wrap="around" w:vAnchor="text" w:hAnchor="margin" w:xAlign="center" w:y="1361"/>
                    <w:spacing w:before="10" w:after="10" w:line="276" w:lineRule="auto"/>
                    <w:ind w:right="567"/>
                    <w:rPr>
                      <w:b/>
                      <w:sz w:val="28"/>
                      <w:szCs w:val="28"/>
                    </w:rPr>
                  </w:pPr>
                  <w:r w:rsidRPr="00297CAB">
                    <w:rPr>
                      <w:b/>
                      <w:sz w:val="28"/>
                      <w:szCs w:val="28"/>
                    </w:rPr>
                    <w:t>SYSTEM ANALYSIS</w:t>
                  </w:r>
                </w:p>
              </w:tc>
              <w:tc>
                <w:tcPr>
                  <w:tcW w:w="2262" w:type="dxa"/>
                </w:tcPr>
                <w:p w:rsidR="00F56235" w:rsidRPr="00424D2D" w:rsidRDefault="00F56235" w:rsidP="00603775">
                  <w:pPr>
                    <w:framePr w:hSpace="180" w:wrap="around" w:vAnchor="text" w:hAnchor="margin" w:xAlign="center" w:y="1361"/>
                    <w:spacing w:before="10" w:after="10" w:line="276" w:lineRule="auto"/>
                    <w:ind w:right="567"/>
                    <w:jc w:val="center"/>
                    <w:rPr>
                      <w:b/>
                      <w:sz w:val="24"/>
                      <w:szCs w:val="24"/>
                    </w:rPr>
                  </w:pPr>
                  <w:r>
                    <w:rPr>
                      <w:b/>
                      <w:sz w:val="24"/>
                      <w:szCs w:val="24"/>
                    </w:rPr>
                    <w:t>18-20</w:t>
                  </w:r>
                </w:p>
              </w:tc>
            </w:tr>
            <w:tr w:rsidR="00F56235" w:rsidTr="00CD312C">
              <w:trPr>
                <w:trHeight w:val="142"/>
                <w:jc w:val="center"/>
              </w:trPr>
              <w:tc>
                <w:tcPr>
                  <w:tcW w:w="1566" w:type="dxa"/>
                </w:tcPr>
                <w:p w:rsidR="00F56235" w:rsidRPr="00A3606E" w:rsidRDefault="00F56235" w:rsidP="00603775">
                  <w:pPr>
                    <w:framePr w:hSpace="180" w:wrap="around" w:vAnchor="text" w:hAnchor="margin" w:xAlign="center" w:y="1361"/>
                    <w:spacing w:before="10" w:after="10" w:line="276" w:lineRule="auto"/>
                    <w:ind w:right="567"/>
                    <w:jc w:val="center"/>
                    <w:rPr>
                      <w:b/>
                      <w:sz w:val="24"/>
                      <w:szCs w:val="24"/>
                    </w:rPr>
                  </w:pPr>
                </w:p>
              </w:tc>
              <w:tc>
                <w:tcPr>
                  <w:tcW w:w="5103" w:type="dxa"/>
                </w:tcPr>
                <w:p w:rsidR="00F56235" w:rsidRPr="00A3606E" w:rsidRDefault="00F56235" w:rsidP="00603775">
                  <w:pPr>
                    <w:framePr w:hSpace="180" w:wrap="around" w:vAnchor="text" w:hAnchor="margin" w:xAlign="center" w:y="1361"/>
                    <w:spacing w:before="10" w:after="10" w:line="276" w:lineRule="auto"/>
                    <w:ind w:right="567"/>
                    <w:jc w:val="both"/>
                    <w:rPr>
                      <w:sz w:val="24"/>
                      <w:szCs w:val="24"/>
                      <w:lang w:val="en-IN"/>
                    </w:rPr>
                  </w:pPr>
                  <w:r w:rsidRPr="00A3606E">
                    <w:rPr>
                      <w:sz w:val="24"/>
                      <w:szCs w:val="24"/>
                    </w:rPr>
                    <w:t>3.1 System Analysis</w:t>
                  </w:r>
                </w:p>
                <w:p w:rsidR="00F56235" w:rsidRPr="00A3606E" w:rsidRDefault="00F56235" w:rsidP="00603775">
                  <w:pPr>
                    <w:framePr w:hSpace="180" w:wrap="around" w:vAnchor="text" w:hAnchor="margin" w:xAlign="center" w:y="1361"/>
                    <w:spacing w:before="10" w:after="10" w:line="276" w:lineRule="auto"/>
                    <w:ind w:right="567"/>
                    <w:jc w:val="both"/>
                    <w:rPr>
                      <w:sz w:val="24"/>
                      <w:szCs w:val="24"/>
                      <w:lang w:val="en-IN"/>
                    </w:rPr>
                  </w:pPr>
                  <w:r w:rsidRPr="00A3606E">
                    <w:rPr>
                      <w:sz w:val="24"/>
                      <w:szCs w:val="24"/>
                    </w:rPr>
                    <w:t>3.2 Preliminary Investigation</w:t>
                  </w:r>
                </w:p>
                <w:p w:rsidR="00F56235" w:rsidRPr="00A3606E" w:rsidRDefault="00F56235" w:rsidP="00603775">
                  <w:pPr>
                    <w:framePr w:hSpace="180" w:wrap="around" w:vAnchor="text" w:hAnchor="margin" w:xAlign="center" w:y="1361"/>
                    <w:spacing w:before="10" w:after="10" w:line="276" w:lineRule="auto"/>
                    <w:ind w:right="567"/>
                    <w:jc w:val="both"/>
                    <w:rPr>
                      <w:sz w:val="24"/>
                      <w:szCs w:val="24"/>
                    </w:rPr>
                  </w:pPr>
                  <w:r w:rsidRPr="00A3606E">
                    <w:rPr>
                      <w:sz w:val="24"/>
                      <w:szCs w:val="24"/>
                    </w:rPr>
                    <w:t>3.3 Requirement Specification</w:t>
                  </w:r>
                </w:p>
                <w:p w:rsidR="00F56235" w:rsidRPr="00A3606E" w:rsidRDefault="00F56235" w:rsidP="00603775">
                  <w:pPr>
                    <w:framePr w:hSpace="180" w:wrap="around" w:vAnchor="text" w:hAnchor="margin" w:xAlign="center" w:y="1361"/>
                    <w:spacing w:before="10" w:after="10" w:line="276" w:lineRule="auto"/>
                    <w:ind w:left="720" w:right="567"/>
                    <w:rPr>
                      <w:sz w:val="24"/>
                      <w:szCs w:val="24"/>
                    </w:rPr>
                  </w:pPr>
                  <w:r w:rsidRPr="00A3606E">
                    <w:rPr>
                      <w:sz w:val="24"/>
                      <w:szCs w:val="24"/>
                    </w:rPr>
                    <w:t>3.</w:t>
                  </w:r>
                  <w:r w:rsidRPr="00A3606E">
                    <w:rPr>
                      <w:sz w:val="24"/>
                      <w:szCs w:val="24"/>
                      <w:lang w:val="en-IN"/>
                    </w:rPr>
                    <w:t>3</w:t>
                  </w:r>
                  <w:r w:rsidRPr="00A3606E">
                    <w:rPr>
                      <w:sz w:val="24"/>
                      <w:szCs w:val="24"/>
                    </w:rPr>
                    <w:t>.1 Hardware</w:t>
                  </w:r>
                  <w:r w:rsidRPr="00A3606E">
                    <w:rPr>
                      <w:sz w:val="24"/>
                      <w:szCs w:val="24"/>
                      <w:lang w:val="en-IN"/>
                    </w:rPr>
                    <w:t xml:space="preserve"> Requirement</w:t>
                  </w:r>
                </w:p>
                <w:p w:rsidR="00F56235" w:rsidRPr="00A3606E" w:rsidRDefault="00F56235" w:rsidP="00603775">
                  <w:pPr>
                    <w:framePr w:hSpace="180" w:wrap="around" w:vAnchor="text" w:hAnchor="margin" w:xAlign="center" w:y="1361"/>
                    <w:spacing w:before="10" w:after="10" w:line="276" w:lineRule="auto"/>
                    <w:ind w:left="720" w:right="567"/>
                    <w:rPr>
                      <w:sz w:val="24"/>
                      <w:szCs w:val="24"/>
                    </w:rPr>
                  </w:pPr>
                  <w:r w:rsidRPr="00A3606E">
                    <w:rPr>
                      <w:sz w:val="24"/>
                      <w:szCs w:val="24"/>
                    </w:rPr>
                    <w:t>3.</w:t>
                  </w:r>
                  <w:r w:rsidRPr="00A3606E">
                    <w:rPr>
                      <w:sz w:val="24"/>
                      <w:szCs w:val="24"/>
                      <w:lang w:val="en-IN"/>
                    </w:rPr>
                    <w:t>3</w:t>
                  </w:r>
                  <w:r w:rsidRPr="00A3606E">
                    <w:rPr>
                      <w:sz w:val="24"/>
                      <w:szCs w:val="24"/>
                    </w:rPr>
                    <w:t>.2 Software Requirement</w:t>
                  </w:r>
                </w:p>
              </w:tc>
              <w:tc>
                <w:tcPr>
                  <w:tcW w:w="2262" w:type="dxa"/>
                </w:tcPr>
                <w:p w:rsidR="00F56235" w:rsidRPr="00424D2D" w:rsidRDefault="00F56235" w:rsidP="00603775">
                  <w:pPr>
                    <w:framePr w:hSpace="180" w:wrap="around" w:vAnchor="text" w:hAnchor="margin" w:xAlign="center" w:y="1361"/>
                    <w:spacing w:before="10" w:after="10" w:line="276" w:lineRule="auto"/>
                    <w:ind w:right="567"/>
                    <w:jc w:val="center"/>
                    <w:rPr>
                      <w:sz w:val="24"/>
                      <w:szCs w:val="24"/>
                    </w:rPr>
                  </w:pPr>
                  <w:r>
                    <w:rPr>
                      <w:sz w:val="24"/>
                      <w:szCs w:val="24"/>
                    </w:rPr>
                    <w:t>19</w:t>
                  </w:r>
                </w:p>
                <w:p w:rsidR="00F56235" w:rsidRPr="00424D2D" w:rsidRDefault="00F56235" w:rsidP="00603775">
                  <w:pPr>
                    <w:framePr w:hSpace="180" w:wrap="around" w:vAnchor="text" w:hAnchor="margin" w:xAlign="center" w:y="1361"/>
                    <w:spacing w:before="10" w:after="10" w:line="276" w:lineRule="auto"/>
                    <w:ind w:right="567"/>
                    <w:jc w:val="center"/>
                    <w:rPr>
                      <w:sz w:val="24"/>
                      <w:szCs w:val="24"/>
                    </w:rPr>
                  </w:pPr>
                  <w:r>
                    <w:rPr>
                      <w:sz w:val="24"/>
                      <w:szCs w:val="24"/>
                    </w:rPr>
                    <w:t>19</w:t>
                  </w:r>
                </w:p>
                <w:p w:rsidR="00F56235" w:rsidRPr="00424D2D" w:rsidRDefault="00F56235" w:rsidP="00603775">
                  <w:pPr>
                    <w:framePr w:hSpace="180" w:wrap="around" w:vAnchor="text" w:hAnchor="margin" w:xAlign="center" w:y="1361"/>
                    <w:spacing w:before="10" w:after="10" w:line="276" w:lineRule="auto"/>
                    <w:ind w:right="567"/>
                    <w:jc w:val="center"/>
                    <w:rPr>
                      <w:sz w:val="24"/>
                      <w:szCs w:val="24"/>
                    </w:rPr>
                  </w:pPr>
                  <w:r>
                    <w:rPr>
                      <w:sz w:val="24"/>
                      <w:szCs w:val="24"/>
                    </w:rPr>
                    <w:t>19</w:t>
                  </w:r>
                </w:p>
                <w:p w:rsidR="00F56235" w:rsidRPr="00424D2D" w:rsidRDefault="00F56235" w:rsidP="00603775">
                  <w:pPr>
                    <w:framePr w:hSpace="180" w:wrap="around" w:vAnchor="text" w:hAnchor="margin" w:xAlign="center" w:y="1361"/>
                    <w:spacing w:before="10" w:after="10" w:line="276" w:lineRule="auto"/>
                    <w:ind w:right="567"/>
                    <w:jc w:val="center"/>
                    <w:rPr>
                      <w:sz w:val="24"/>
                      <w:szCs w:val="24"/>
                    </w:rPr>
                  </w:pPr>
                  <w:r>
                    <w:rPr>
                      <w:sz w:val="24"/>
                      <w:szCs w:val="24"/>
                    </w:rPr>
                    <w:t>20</w:t>
                  </w:r>
                </w:p>
                <w:p w:rsidR="00F56235" w:rsidRPr="00424D2D" w:rsidRDefault="00F56235" w:rsidP="00603775">
                  <w:pPr>
                    <w:framePr w:hSpace="180" w:wrap="around" w:vAnchor="text" w:hAnchor="margin" w:xAlign="center" w:y="1361"/>
                    <w:spacing w:before="10" w:after="10" w:line="276" w:lineRule="auto"/>
                    <w:ind w:right="567"/>
                    <w:jc w:val="center"/>
                    <w:rPr>
                      <w:sz w:val="24"/>
                      <w:szCs w:val="24"/>
                    </w:rPr>
                  </w:pPr>
                  <w:r>
                    <w:rPr>
                      <w:sz w:val="24"/>
                      <w:szCs w:val="24"/>
                    </w:rPr>
                    <w:t>20</w:t>
                  </w:r>
                </w:p>
              </w:tc>
            </w:tr>
            <w:tr w:rsidR="00F56235" w:rsidRPr="00297CAB" w:rsidTr="00CD312C">
              <w:trPr>
                <w:trHeight w:val="142"/>
                <w:jc w:val="center"/>
              </w:trPr>
              <w:tc>
                <w:tcPr>
                  <w:tcW w:w="1566" w:type="dxa"/>
                </w:tcPr>
                <w:p w:rsidR="00F56235" w:rsidRPr="00297CAB" w:rsidRDefault="00F56235" w:rsidP="00603775">
                  <w:pPr>
                    <w:framePr w:hSpace="180" w:wrap="around" w:vAnchor="text" w:hAnchor="margin" w:xAlign="center" w:y="1361"/>
                    <w:spacing w:before="10" w:after="10" w:line="276" w:lineRule="auto"/>
                    <w:ind w:right="567"/>
                    <w:jc w:val="center"/>
                    <w:rPr>
                      <w:b/>
                      <w:sz w:val="28"/>
                      <w:szCs w:val="28"/>
                    </w:rPr>
                  </w:pPr>
                  <w:r>
                    <w:rPr>
                      <w:b/>
                      <w:sz w:val="28"/>
                      <w:szCs w:val="28"/>
                    </w:rPr>
                    <w:t>4</w:t>
                  </w:r>
                </w:p>
              </w:tc>
              <w:tc>
                <w:tcPr>
                  <w:tcW w:w="5103" w:type="dxa"/>
                </w:tcPr>
                <w:p w:rsidR="00F56235" w:rsidRPr="00297CAB" w:rsidRDefault="00F56235" w:rsidP="00603775">
                  <w:pPr>
                    <w:framePr w:hSpace="180" w:wrap="around" w:vAnchor="text" w:hAnchor="margin" w:xAlign="center" w:y="1361"/>
                    <w:spacing w:before="10" w:after="10" w:line="276" w:lineRule="auto"/>
                    <w:ind w:right="567"/>
                    <w:rPr>
                      <w:b/>
                      <w:sz w:val="28"/>
                      <w:szCs w:val="28"/>
                    </w:rPr>
                  </w:pPr>
                  <w:r>
                    <w:rPr>
                      <w:b/>
                      <w:sz w:val="28"/>
                      <w:szCs w:val="28"/>
                    </w:rPr>
                    <w:t>SYSTEM DESIGN</w:t>
                  </w:r>
                </w:p>
              </w:tc>
              <w:tc>
                <w:tcPr>
                  <w:tcW w:w="2262" w:type="dxa"/>
                </w:tcPr>
                <w:p w:rsidR="00F56235" w:rsidRPr="00424D2D" w:rsidRDefault="00F56235" w:rsidP="00603775">
                  <w:pPr>
                    <w:framePr w:hSpace="180" w:wrap="around" w:vAnchor="text" w:hAnchor="margin" w:xAlign="center" w:y="1361"/>
                    <w:spacing w:before="10" w:after="10" w:line="276" w:lineRule="auto"/>
                    <w:ind w:right="567"/>
                    <w:jc w:val="center"/>
                    <w:rPr>
                      <w:b/>
                      <w:sz w:val="24"/>
                      <w:szCs w:val="24"/>
                    </w:rPr>
                  </w:pPr>
                  <w:r>
                    <w:rPr>
                      <w:b/>
                      <w:sz w:val="24"/>
                      <w:szCs w:val="24"/>
                    </w:rPr>
                    <w:t>21-</w:t>
                  </w:r>
                  <w:r w:rsidR="004D0845">
                    <w:rPr>
                      <w:b/>
                      <w:sz w:val="24"/>
                      <w:szCs w:val="24"/>
                    </w:rPr>
                    <w:t>34</w:t>
                  </w:r>
                </w:p>
              </w:tc>
            </w:tr>
            <w:tr w:rsidR="00F56235" w:rsidTr="00CD312C">
              <w:trPr>
                <w:trHeight w:val="142"/>
                <w:jc w:val="center"/>
              </w:trPr>
              <w:tc>
                <w:tcPr>
                  <w:tcW w:w="1566" w:type="dxa"/>
                </w:tcPr>
                <w:p w:rsidR="00F56235" w:rsidRPr="00A3606E" w:rsidRDefault="00F56235" w:rsidP="00603775">
                  <w:pPr>
                    <w:framePr w:hSpace="180" w:wrap="around" w:vAnchor="text" w:hAnchor="margin" w:xAlign="center" w:y="1361"/>
                    <w:spacing w:before="10" w:after="10" w:line="276" w:lineRule="auto"/>
                    <w:ind w:right="567"/>
                    <w:jc w:val="center"/>
                    <w:rPr>
                      <w:b/>
                      <w:sz w:val="24"/>
                      <w:szCs w:val="24"/>
                    </w:rPr>
                  </w:pPr>
                </w:p>
              </w:tc>
              <w:tc>
                <w:tcPr>
                  <w:tcW w:w="5103" w:type="dxa"/>
                </w:tcPr>
                <w:p w:rsidR="00F56235" w:rsidRPr="00297CAB" w:rsidRDefault="00F56235" w:rsidP="00603775">
                  <w:pPr>
                    <w:framePr w:hSpace="180" w:wrap="around" w:vAnchor="text" w:hAnchor="margin" w:xAlign="center" w:y="1361"/>
                    <w:spacing w:before="10" w:after="10" w:line="276" w:lineRule="auto"/>
                    <w:ind w:right="567"/>
                    <w:rPr>
                      <w:b/>
                      <w:sz w:val="24"/>
                      <w:szCs w:val="24"/>
                    </w:rPr>
                  </w:pPr>
                  <w:r w:rsidRPr="00A3606E">
                    <w:rPr>
                      <w:sz w:val="24"/>
                      <w:szCs w:val="24"/>
                    </w:rPr>
                    <w:t>4.1 Entities Definition</w:t>
                  </w:r>
                </w:p>
                <w:p w:rsidR="00F56235" w:rsidRPr="00A3606E" w:rsidRDefault="00F56235" w:rsidP="00603775">
                  <w:pPr>
                    <w:framePr w:hSpace="180" w:wrap="around" w:vAnchor="text" w:hAnchor="margin" w:xAlign="center" w:y="1361"/>
                    <w:spacing w:before="10" w:after="10" w:line="276" w:lineRule="auto"/>
                    <w:ind w:right="567"/>
                    <w:jc w:val="both"/>
                    <w:rPr>
                      <w:sz w:val="24"/>
                      <w:szCs w:val="24"/>
                    </w:rPr>
                  </w:pPr>
                  <w:r w:rsidRPr="00A3606E">
                    <w:rPr>
                      <w:sz w:val="24"/>
                      <w:szCs w:val="24"/>
                    </w:rPr>
                    <w:t>4.2 Use Case Diagram</w:t>
                  </w:r>
                </w:p>
                <w:p w:rsidR="00F56235" w:rsidRPr="00A3606E" w:rsidRDefault="00F56235" w:rsidP="00603775">
                  <w:pPr>
                    <w:framePr w:hSpace="180" w:wrap="around" w:vAnchor="text" w:hAnchor="margin" w:xAlign="center" w:y="1361"/>
                    <w:spacing w:before="10" w:after="10" w:line="276" w:lineRule="auto"/>
                    <w:ind w:right="567"/>
                    <w:jc w:val="both"/>
                    <w:rPr>
                      <w:sz w:val="24"/>
                      <w:szCs w:val="24"/>
                    </w:rPr>
                  </w:pPr>
                  <w:r w:rsidRPr="00A3606E">
                    <w:rPr>
                      <w:sz w:val="24"/>
                      <w:szCs w:val="24"/>
                    </w:rPr>
                    <w:t>4.3 Use Case Description</w:t>
                  </w:r>
                </w:p>
                <w:p w:rsidR="00F56235" w:rsidRPr="00A3606E" w:rsidRDefault="00F56235" w:rsidP="00603775">
                  <w:pPr>
                    <w:framePr w:hSpace="180" w:wrap="around" w:vAnchor="text" w:hAnchor="margin" w:xAlign="center" w:y="1361"/>
                    <w:spacing w:before="10" w:after="10" w:line="276" w:lineRule="auto"/>
                    <w:ind w:right="567"/>
                    <w:jc w:val="both"/>
                    <w:rPr>
                      <w:sz w:val="24"/>
                      <w:szCs w:val="24"/>
                    </w:rPr>
                  </w:pPr>
                  <w:r w:rsidRPr="00A3606E">
                    <w:rPr>
                      <w:sz w:val="24"/>
                      <w:szCs w:val="24"/>
                    </w:rPr>
                    <w:t>4.4 Class Diagram</w:t>
                  </w:r>
                </w:p>
                <w:p w:rsidR="00F56235" w:rsidRPr="00A3606E" w:rsidRDefault="00E90D45" w:rsidP="00603775">
                  <w:pPr>
                    <w:framePr w:hSpace="180" w:wrap="around" w:vAnchor="text" w:hAnchor="margin" w:xAlign="center" w:y="1361"/>
                    <w:spacing w:before="10" w:after="10" w:line="276" w:lineRule="auto"/>
                    <w:ind w:right="567"/>
                    <w:jc w:val="both"/>
                    <w:rPr>
                      <w:sz w:val="24"/>
                      <w:szCs w:val="24"/>
                    </w:rPr>
                  </w:pPr>
                  <w:r>
                    <w:rPr>
                      <w:sz w:val="24"/>
                      <w:szCs w:val="24"/>
                    </w:rPr>
                    <w:t>4.5 Data Flow</w:t>
                  </w:r>
                  <w:r w:rsidR="00F56235" w:rsidRPr="00A3606E">
                    <w:rPr>
                      <w:sz w:val="24"/>
                      <w:szCs w:val="24"/>
                    </w:rPr>
                    <w:t xml:space="preserve"> Diagram</w:t>
                  </w:r>
                </w:p>
                <w:p w:rsidR="00F56235" w:rsidRDefault="00F56235" w:rsidP="00603775">
                  <w:pPr>
                    <w:framePr w:hSpace="180" w:wrap="around" w:vAnchor="text" w:hAnchor="margin" w:xAlign="center" w:y="1361"/>
                    <w:spacing w:before="10" w:after="10" w:line="276" w:lineRule="auto"/>
                    <w:ind w:right="567"/>
                    <w:jc w:val="both"/>
                    <w:rPr>
                      <w:sz w:val="24"/>
                      <w:szCs w:val="24"/>
                    </w:rPr>
                  </w:pPr>
                  <w:r w:rsidRPr="00A3606E">
                    <w:rPr>
                      <w:sz w:val="24"/>
                      <w:szCs w:val="24"/>
                    </w:rPr>
                    <w:t>4.</w:t>
                  </w:r>
                  <w:r w:rsidR="00E90D45">
                    <w:rPr>
                      <w:sz w:val="24"/>
                      <w:szCs w:val="24"/>
                      <w:lang w:val="en-IN"/>
                    </w:rPr>
                    <w:t>6</w:t>
                  </w:r>
                  <w:r w:rsidRPr="00A3606E">
                    <w:rPr>
                      <w:sz w:val="24"/>
                      <w:szCs w:val="24"/>
                    </w:rPr>
                    <w:t xml:space="preserve"> User Interface</w:t>
                  </w:r>
                </w:p>
                <w:p w:rsidR="00F56235" w:rsidRPr="00A3606E" w:rsidRDefault="00E90D45" w:rsidP="00603775">
                  <w:pPr>
                    <w:framePr w:hSpace="180" w:wrap="around" w:vAnchor="text" w:hAnchor="margin" w:xAlign="center" w:y="1361"/>
                    <w:spacing w:before="10" w:after="10" w:line="276" w:lineRule="auto"/>
                    <w:ind w:right="567"/>
                    <w:jc w:val="both"/>
                    <w:rPr>
                      <w:sz w:val="24"/>
                      <w:szCs w:val="24"/>
                    </w:rPr>
                  </w:pPr>
                  <w:r>
                    <w:rPr>
                      <w:sz w:val="24"/>
                      <w:szCs w:val="24"/>
                    </w:rPr>
                    <w:t>4.7</w:t>
                  </w:r>
                  <w:r w:rsidR="00F56235">
                    <w:rPr>
                      <w:sz w:val="24"/>
                      <w:szCs w:val="24"/>
                    </w:rPr>
                    <w:t xml:space="preserve"> Database Tables</w:t>
                  </w:r>
                </w:p>
              </w:tc>
              <w:tc>
                <w:tcPr>
                  <w:tcW w:w="2262" w:type="dxa"/>
                </w:tcPr>
                <w:p w:rsidR="00F56235" w:rsidRPr="00424D2D" w:rsidRDefault="00F56235" w:rsidP="00603775">
                  <w:pPr>
                    <w:framePr w:hSpace="180" w:wrap="around" w:vAnchor="text" w:hAnchor="margin" w:xAlign="center" w:y="1361"/>
                    <w:spacing w:before="10" w:after="10" w:line="276" w:lineRule="auto"/>
                    <w:ind w:right="567"/>
                    <w:jc w:val="center"/>
                    <w:rPr>
                      <w:sz w:val="24"/>
                      <w:szCs w:val="24"/>
                    </w:rPr>
                  </w:pPr>
                  <w:r>
                    <w:rPr>
                      <w:sz w:val="24"/>
                      <w:szCs w:val="24"/>
                    </w:rPr>
                    <w:t>22</w:t>
                  </w:r>
                </w:p>
                <w:p w:rsidR="00F56235" w:rsidRPr="00424D2D" w:rsidRDefault="00F56235" w:rsidP="00603775">
                  <w:pPr>
                    <w:framePr w:hSpace="180" w:wrap="around" w:vAnchor="text" w:hAnchor="margin" w:xAlign="center" w:y="1361"/>
                    <w:spacing w:before="10" w:after="10" w:line="276" w:lineRule="auto"/>
                    <w:ind w:right="567"/>
                    <w:jc w:val="center"/>
                    <w:rPr>
                      <w:sz w:val="24"/>
                      <w:szCs w:val="24"/>
                    </w:rPr>
                  </w:pPr>
                  <w:r>
                    <w:rPr>
                      <w:sz w:val="24"/>
                      <w:szCs w:val="24"/>
                    </w:rPr>
                    <w:t>24</w:t>
                  </w:r>
                </w:p>
                <w:p w:rsidR="00F56235" w:rsidRPr="00424D2D" w:rsidRDefault="004D0845" w:rsidP="00603775">
                  <w:pPr>
                    <w:framePr w:hSpace="180" w:wrap="around" w:vAnchor="text" w:hAnchor="margin" w:xAlign="center" w:y="1361"/>
                    <w:spacing w:before="10" w:after="10" w:line="276" w:lineRule="auto"/>
                    <w:ind w:right="567"/>
                    <w:jc w:val="center"/>
                    <w:rPr>
                      <w:sz w:val="24"/>
                      <w:szCs w:val="24"/>
                    </w:rPr>
                  </w:pPr>
                  <w:r>
                    <w:rPr>
                      <w:sz w:val="24"/>
                      <w:szCs w:val="24"/>
                    </w:rPr>
                    <w:t>25</w:t>
                  </w:r>
                </w:p>
                <w:p w:rsidR="00F56235" w:rsidRPr="00424D2D" w:rsidRDefault="004D0845" w:rsidP="00603775">
                  <w:pPr>
                    <w:framePr w:hSpace="180" w:wrap="around" w:vAnchor="text" w:hAnchor="margin" w:xAlign="center" w:y="1361"/>
                    <w:spacing w:before="10" w:after="10" w:line="276" w:lineRule="auto"/>
                    <w:ind w:right="567"/>
                    <w:jc w:val="center"/>
                    <w:rPr>
                      <w:sz w:val="24"/>
                      <w:szCs w:val="24"/>
                    </w:rPr>
                  </w:pPr>
                  <w:r>
                    <w:rPr>
                      <w:sz w:val="24"/>
                      <w:szCs w:val="24"/>
                    </w:rPr>
                    <w:t>26</w:t>
                  </w:r>
                </w:p>
                <w:p w:rsidR="00F56235" w:rsidRPr="00424D2D" w:rsidRDefault="004D0845" w:rsidP="00603775">
                  <w:pPr>
                    <w:framePr w:hSpace="180" w:wrap="around" w:vAnchor="text" w:hAnchor="margin" w:xAlign="center" w:y="1361"/>
                    <w:spacing w:before="10" w:after="10" w:line="276" w:lineRule="auto"/>
                    <w:ind w:right="567"/>
                    <w:jc w:val="center"/>
                    <w:rPr>
                      <w:sz w:val="24"/>
                      <w:szCs w:val="24"/>
                    </w:rPr>
                  </w:pPr>
                  <w:r>
                    <w:rPr>
                      <w:sz w:val="24"/>
                      <w:szCs w:val="24"/>
                    </w:rPr>
                    <w:t>28</w:t>
                  </w:r>
                </w:p>
                <w:p w:rsidR="00F56235" w:rsidRDefault="004D0845" w:rsidP="00603775">
                  <w:pPr>
                    <w:framePr w:hSpace="180" w:wrap="around" w:vAnchor="text" w:hAnchor="margin" w:xAlign="center" w:y="1361"/>
                    <w:spacing w:before="10" w:after="10" w:line="276" w:lineRule="auto"/>
                    <w:ind w:right="567"/>
                    <w:jc w:val="center"/>
                    <w:rPr>
                      <w:sz w:val="24"/>
                      <w:szCs w:val="24"/>
                    </w:rPr>
                  </w:pPr>
                  <w:r>
                    <w:rPr>
                      <w:sz w:val="24"/>
                      <w:szCs w:val="24"/>
                    </w:rPr>
                    <w:t>30</w:t>
                  </w:r>
                </w:p>
                <w:p w:rsidR="00F56235" w:rsidRPr="00424D2D" w:rsidRDefault="00F56235" w:rsidP="00603775">
                  <w:pPr>
                    <w:framePr w:hSpace="180" w:wrap="around" w:vAnchor="text" w:hAnchor="margin" w:xAlign="center" w:y="1361"/>
                    <w:spacing w:before="10" w:after="10" w:line="276" w:lineRule="auto"/>
                    <w:ind w:right="567"/>
                    <w:jc w:val="center"/>
                    <w:rPr>
                      <w:sz w:val="24"/>
                      <w:szCs w:val="24"/>
                    </w:rPr>
                  </w:pPr>
                </w:p>
              </w:tc>
            </w:tr>
            <w:tr w:rsidR="00F56235" w:rsidRPr="00297CAB" w:rsidTr="00CD312C">
              <w:trPr>
                <w:trHeight w:val="142"/>
                <w:jc w:val="center"/>
              </w:trPr>
              <w:tc>
                <w:tcPr>
                  <w:tcW w:w="1566" w:type="dxa"/>
                </w:tcPr>
                <w:p w:rsidR="00F56235" w:rsidRPr="00297CAB" w:rsidRDefault="00F56235" w:rsidP="00603775">
                  <w:pPr>
                    <w:framePr w:hSpace="180" w:wrap="around" w:vAnchor="text" w:hAnchor="margin" w:xAlign="center" w:y="1361"/>
                    <w:spacing w:before="10" w:after="10" w:line="276" w:lineRule="auto"/>
                    <w:ind w:right="567"/>
                    <w:jc w:val="center"/>
                    <w:rPr>
                      <w:b/>
                      <w:sz w:val="28"/>
                      <w:szCs w:val="28"/>
                    </w:rPr>
                  </w:pPr>
                  <w:r>
                    <w:rPr>
                      <w:b/>
                      <w:sz w:val="28"/>
                      <w:szCs w:val="28"/>
                    </w:rPr>
                    <w:t>5</w:t>
                  </w:r>
                </w:p>
              </w:tc>
              <w:tc>
                <w:tcPr>
                  <w:tcW w:w="5103" w:type="dxa"/>
                </w:tcPr>
                <w:p w:rsidR="00F56235" w:rsidRPr="00297CAB" w:rsidRDefault="00F56235" w:rsidP="00603775">
                  <w:pPr>
                    <w:framePr w:hSpace="180" w:wrap="around" w:vAnchor="text" w:hAnchor="margin" w:xAlign="center" w:y="1361"/>
                    <w:spacing w:before="10" w:after="10" w:line="276" w:lineRule="auto"/>
                    <w:ind w:right="567"/>
                    <w:rPr>
                      <w:b/>
                      <w:sz w:val="28"/>
                      <w:szCs w:val="28"/>
                    </w:rPr>
                  </w:pPr>
                  <w:r>
                    <w:rPr>
                      <w:b/>
                      <w:sz w:val="28"/>
                      <w:szCs w:val="28"/>
                    </w:rPr>
                    <w:t>SYSTEM TESTING</w:t>
                  </w:r>
                </w:p>
              </w:tc>
              <w:tc>
                <w:tcPr>
                  <w:tcW w:w="2262" w:type="dxa"/>
                </w:tcPr>
                <w:p w:rsidR="00F56235" w:rsidRPr="00424D2D" w:rsidRDefault="004D0845" w:rsidP="00603775">
                  <w:pPr>
                    <w:framePr w:hSpace="180" w:wrap="around" w:vAnchor="text" w:hAnchor="margin" w:xAlign="center" w:y="1361"/>
                    <w:spacing w:before="10" w:after="10" w:line="276" w:lineRule="auto"/>
                    <w:ind w:right="567"/>
                    <w:jc w:val="center"/>
                    <w:rPr>
                      <w:b/>
                      <w:sz w:val="24"/>
                      <w:szCs w:val="24"/>
                    </w:rPr>
                  </w:pPr>
                  <w:r>
                    <w:rPr>
                      <w:b/>
                      <w:sz w:val="24"/>
                      <w:szCs w:val="24"/>
                    </w:rPr>
                    <w:t>35-41</w:t>
                  </w:r>
                </w:p>
              </w:tc>
            </w:tr>
            <w:tr w:rsidR="00F56235" w:rsidTr="00CD312C">
              <w:trPr>
                <w:trHeight w:val="142"/>
                <w:jc w:val="center"/>
              </w:trPr>
              <w:tc>
                <w:tcPr>
                  <w:tcW w:w="1566" w:type="dxa"/>
                </w:tcPr>
                <w:p w:rsidR="00F56235" w:rsidRPr="00A3606E" w:rsidRDefault="00F56235" w:rsidP="00603775">
                  <w:pPr>
                    <w:framePr w:hSpace="180" w:wrap="around" w:vAnchor="text" w:hAnchor="margin" w:xAlign="center" w:y="1361"/>
                    <w:spacing w:before="10" w:after="10" w:line="276" w:lineRule="auto"/>
                    <w:ind w:right="567"/>
                    <w:jc w:val="center"/>
                    <w:rPr>
                      <w:b/>
                      <w:sz w:val="24"/>
                      <w:szCs w:val="24"/>
                    </w:rPr>
                  </w:pPr>
                </w:p>
              </w:tc>
              <w:tc>
                <w:tcPr>
                  <w:tcW w:w="5103" w:type="dxa"/>
                </w:tcPr>
                <w:p w:rsidR="00F56235" w:rsidRPr="00A3606E" w:rsidRDefault="00F56235" w:rsidP="00603775">
                  <w:pPr>
                    <w:framePr w:hSpace="180" w:wrap="around" w:vAnchor="text" w:hAnchor="margin" w:xAlign="center" w:y="1361"/>
                    <w:spacing w:before="10" w:after="10" w:line="276" w:lineRule="auto"/>
                    <w:ind w:right="567"/>
                    <w:jc w:val="both"/>
                    <w:rPr>
                      <w:sz w:val="24"/>
                      <w:szCs w:val="24"/>
                    </w:rPr>
                  </w:pPr>
                  <w:r w:rsidRPr="00A3606E">
                    <w:rPr>
                      <w:sz w:val="24"/>
                      <w:szCs w:val="24"/>
                    </w:rPr>
                    <w:t>5.1 Preparation of Test Data</w:t>
                  </w:r>
                </w:p>
                <w:p w:rsidR="00F56235" w:rsidRPr="00A3606E" w:rsidRDefault="00F56235" w:rsidP="00603775">
                  <w:pPr>
                    <w:framePr w:hSpace="180" w:wrap="around" w:vAnchor="text" w:hAnchor="margin" w:xAlign="center" w:y="1361"/>
                    <w:spacing w:before="10" w:after="10" w:line="276" w:lineRule="auto"/>
                    <w:ind w:right="567"/>
                    <w:jc w:val="both"/>
                    <w:rPr>
                      <w:sz w:val="24"/>
                      <w:szCs w:val="24"/>
                    </w:rPr>
                  </w:pPr>
                  <w:r w:rsidRPr="00A3606E">
                    <w:rPr>
                      <w:sz w:val="24"/>
                      <w:szCs w:val="24"/>
                    </w:rPr>
                    <w:t xml:space="preserve">5.2 </w:t>
                  </w:r>
                  <w:r w:rsidRPr="00A3606E">
                    <w:rPr>
                      <w:sz w:val="24"/>
                      <w:szCs w:val="24"/>
                      <w:lang w:val="en-IN"/>
                    </w:rPr>
                    <w:t>White</w:t>
                  </w:r>
                  <w:r w:rsidRPr="00A3606E">
                    <w:rPr>
                      <w:sz w:val="24"/>
                      <w:szCs w:val="24"/>
                    </w:rPr>
                    <w:t>-Box Testing</w:t>
                  </w:r>
                </w:p>
                <w:p w:rsidR="00F56235" w:rsidRPr="00A3606E" w:rsidRDefault="00F56235" w:rsidP="00603775">
                  <w:pPr>
                    <w:framePr w:hSpace="180" w:wrap="around" w:vAnchor="text" w:hAnchor="margin" w:xAlign="center" w:y="1361"/>
                    <w:spacing w:before="10" w:after="10" w:line="276" w:lineRule="auto"/>
                    <w:ind w:right="567"/>
                    <w:jc w:val="both"/>
                    <w:rPr>
                      <w:sz w:val="24"/>
                      <w:szCs w:val="24"/>
                    </w:rPr>
                  </w:pPr>
                  <w:r w:rsidRPr="00A3606E">
                    <w:rPr>
                      <w:sz w:val="24"/>
                      <w:szCs w:val="24"/>
                    </w:rPr>
                    <w:t xml:space="preserve">5.3 </w:t>
                  </w:r>
                  <w:r w:rsidRPr="00A3606E">
                    <w:rPr>
                      <w:sz w:val="24"/>
                      <w:szCs w:val="24"/>
                      <w:lang w:val="en-IN"/>
                    </w:rPr>
                    <w:t>Unit</w:t>
                  </w:r>
                  <w:r w:rsidRPr="00A3606E">
                    <w:rPr>
                      <w:sz w:val="24"/>
                      <w:szCs w:val="24"/>
                    </w:rPr>
                    <w:t xml:space="preserve"> Testing</w:t>
                  </w:r>
                </w:p>
                <w:p w:rsidR="00F56235" w:rsidRPr="00A3606E" w:rsidRDefault="00F56235" w:rsidP="00603775">
                  <w:pPr>
                    <w:framePr w:hSpace="180" w:wrap="around" w:vAnchor="text" w:hAnchor="margin" w:xAlign="center" w:y="1361"/>
                    <w:spacing w:before="10" w:after="10" w:line="276" w:lineRule="auto"/>
                    <w:ind w:right="567"/>
                    <w:jc w:val="both"/>
                    <w:rPr>
                      <w:sz w:val="24"/>
                      <w:szCs w:val="24"/>
                    </w:rPr>
                  </w:pPr>
                  <w:r w:rsidRPr="00A3606E">
                    <w:rPr>
                      <w:sz w:val="24"/>
                      <w:szCs w:val="24"/>
                    </w:rPr>
                    <w:t xml:space="preserve">5.4 </w:t>
                  </w:r>
                  <w:r w:rsidRPr="00A3606E">
                    <w:rPr>
                      <w:sz w:val="24"/>
                      <w:szCs w:val="24"/>
                      <w:lang w:val="en-IN"/>
                    </w:rPr>
                    <w:t>Integration</w:t>
                  </w:r>
                  <w:r w:rsidRPr="00A3606E">
                    <w:rPr>
                      <w:sz w:val="24"/>
                      <w:szCs w:val="24"/>
                    </w:rPr>
                    <w:t xml:space="preserve"> Te</w:t>
                  </w:r>
                  <w:r w:rsidRPr="00A3606E">
                    <w:rPr>
                      <w:sz w:val="24"/>
                      <w:szCs w:val="24"/>
                      <w:lang w:val="en-IN"/>
                    </w:rPr>
                    <w:t>sting</w:t>
                  </w:r>
                </w:p>
                <w:p w:rsidR="00F56235" w:rsidRPr="00A3606E" w:rsidRDefault="00F56235" w:rsidP="00603775">
                  <w:pPr>
                    <w:framePr w:hSpace="180" w:wrap="around" w:vAnchor="text" w:hAnchor="margin" w:xAlign="center" w:y="1361"/>
                    <w:spacing w:before="10" w:after="10" w:line="276" w:lineRule="auto"/>
                    <w:ind w:right="567"/>
                    <w:jc w:val="both"/>
                    <w:rPr>
                      <w:sz w:val="24"/>
                      <w:szCs w:val="24"/>
                    </w:rPr>
                  </w:pPr>
                  <w:r w:rsidRPr="00A3606E">
                    <w:rPr>
                      <w:sz w:val="24"/>
                      <w:szCs w:val="24"/>
                    </w:rPr>
                    <w:t xml:space="preserve">5.5 </w:t>
                  </w:r>
                  <w:r w:rsidRPr="00A3606E">
                    <w:rPr>
                      <w:sz w:val="24"/>
                      <w:szCs w:val="24"/>
                      <w:lang w:val="en-IN"/>
                    </w:rPr>
                    <w:t>Black-Box</w:t>
                  </w:r>
                  <w:r w:rsidRPr="00A3606E">
                    <w:rPr>
                      <w:sz w:val="24"/>
                      <w:szCs w:val="24"/>
                    </w:rPr>
                    <w:t xml:space="preserve"> Testing</w:t>
                  </w:r>
                </w:p>
                <w:p w:rsidR="00F56235" w:rsidRPr="00A3606E" w:rsidRDefault="00F56235" w:rsidP="00603775">
                  <w:pPr>
                    <w:framePr w:hSpace="180" w:wrap="around" w:vAnchor="text" w:hAnchor="margin" w:xAlign="center" w:y="1361"/>
                    <w:spacing w:before="10" w:after="10" w:line="276" w:lineRule="auto"/>
                    <w:ind w:right="567"/>
                    <w:jc w:val="both"/>
                    <w:rPr>
                      <w:sz w:val="24"/>
                      <w:szCs w:val="24"/>
                    </w:rPr>
                  </w:pPr>
                  <w:r w:rsidRPr="00A3606E">
                    <w:rPr>
                      <w:sz w:val="24"/>
                      <w:szCs w:val="24"/>
                    </w:rPr>
                    <w:t>5.6 System Testing</w:t>
                  </w:r>
                </w:p>
                <w:p w:rsidR="00F56235" w:rsidRPr="00A3606E" w:rsidRDefault="00F56235" w:rsidP="00603775">
                  <w:pPr>
                    <w:framePr w:hSpace="180" w:wrap="around" w:vAnchor="text" w:hAnchor="margin" w:xAlign="center" w:y="1361"/>
                    <w:spacing w:before="10" w:after="10" w:line="276" w:lineRule="auto"/>
                    <w:ind w:right="567"/>
                    <w:jc w:val="both"/>
                    <w:rPr>
                      <w:sz w:val="24"/>
                      <w:szCs w:val="24"/>
                    </w:rPr>
                  </w:pPr>
                  <w:r w:rsidRPr="00A3606E">
                    <w:rPr>
                      <w:sz w:val="24"/>
                      <w:szCs w:val="24"/>
                    </w:rPr>
                    <w:t>5.7 Test Cases</w:t>
                  </w:r>
                </w:p>
              </w:tc>
              <w:tc>
                <w:tcPr>
                  <w:tcW w:w="2262" w:type="dxa"/>
                </w:tcPr>
                <w:p w:rsidR="00F56235" w:rsidRPr="00424D2D" w:rsidRDefault="004D0845" w:rsidP="00603775">
                  <w:pPr>
                    <w:framePr w:hSpace="180" w:wrap="around" w:vAnchor="text" w:hAnchor="margin" w:xAlign="center" w:y="1361"/>
                    <w:spacing w:before="10" w:after="10" w:line="276" w:lineRule="auto"/>
                    <w:ind w:right="567"/>
                    <w:jc w:val="center"/>
                    <w:rPr>
                      <w:sz w:val="24"/>
                      <w:szCs w:val="24"/>
                    </w:rPr>
                  </w:pPr>
                  <w:r>
                    <w:rPr>
                      <w:sz w:val="24"/>
                      <w:szCs w:val="24"/>
                    </w:rPr>
                    <w:t>37</w:t>
                  </w:r>
                </w:p>
                <w:p w:rsidR="00F56235" w:rsidRPr="00424D2D" w:rsidRDefault="004D0845" w:rsidP="00603775">
                  <w:pPr>
                    <w:framePr w:hSpace="180" w:wrap="around" w:vAnchor="text" w:hAnchor="margin" w:xAlign="center" w:y="1361"/>
                    <w:spacing w:before="10" w:after="10" w:line="276" w:lineRule="auto"/>
                    <w:ind w:right="567"/>
                    <w:jc w:val="center"/>
                    <w:rPr>
                      <w:sz w:val="24"/>
                      <w:szCs w:val="24"/>
                    </w:rPr>
                  </w:pPr>
                  <w:r>
                    <w:rPr>
                      <w:sz w:val="24"/>
                      <w:szCs w:val="24"/>
                    </w:rPr>
                    <w:t>37</w:t>
                  </w:r>
                </w:p>
                <w:p w:rsidR="00F56235" w:rsidRPr="00424D2D" w:rsidRDefault="004D0845" w:rsidP="00603775">
                  <w:pPr>
                    <w:framePr w:hSpace="180" w:wrap="around" w:vAnchor="text" w:hAnchor="margin" w:xAlign="center" w:y="1361"/>
                    <w:spacing w:before="10" w:after="10" w:line="276" w:lineRule="auto"/>
                    <w:ind w:right="567"/>
                    <w:jc w:val="center"/>
                    <w:rPr>
                      <w:sz w:val="24"/>
                      <w:szCs w:val="24"/>
                    </w:rPr>
                  </w:pPr>
                  <w:r>
                    <w:rPr>
                      <w:sz w:val="24"/>
                      <w:szCs w:val="24"/>
                    </w:rPr>
                    <w:t>38</w:t>
                  </w:r>
                </w:p>
                <w:p w:rsidR="00F56235" w:rsidRPr="00424D2D" w:rsidRDefault="004D0845" w:rsidP="00603775">
                  <w:pPr>
                    <w:framePr w:hSpace="180" w:wrap="around" w:vAnchor="text" w:hAnchor="margin" w:xAlign="center" w:y="1361"/>
                    <w:spacing w:before="10" w:after="10" w:line="276" w:lineRule="auto"/>
                    <w:ind w:right="567"/>
                    <w:jc w:val="center"/>
                    <w:rPr>
                      <w:sz w:val="24"/>
                      <w:szCs w:val="24"/>
                    </w:rPr>
                  </w:pPr>
                  <w:r>
                    <w:rPr>
                      <w:sz w:val="24"/>
                      <w:szCs w:val="24"/>
                    </w:rPr>
                    <w:t>38</w:t>
                  </w:r>
                </w:p>
                <w:p w:rsidR="00F56235" w:rsidRPr="00424D2D" w:rsidRDefault="004D0845" w:rsidP="00603775">
                  <w:pPr>
                    <w:framePr w:hSpace="180" w:wrap="around" w:vAnchor="text" w:hAnchor="margin" w:xAlign="center" w:y="1361"/>
                    <w:spacing w:before="10" w:after="10" w:line="276" w:lineRule="auto"/>
                    <w:ind w:right="567"/>
                    <w:jc w:val="center"/>
                    <w:rPr>
                      <w:sz w:val="24"/>
                      <w:szCs w:val="24"/>
                    </w:rPr>
                  </w:pPr>
                  <w:r>
                    <w:rPr>
                      <w:sz w:val="24"/>
                      <w:szCs w:val="24"/>
                    </w:rPr>
                    <w:t>39</w:t>
                  </w:r>
                </w:p>
                <w:p w:rsidR="00F56235" w:rsidRPr="00424D2D" w:rsidRDefault="004D0845" w:rsidP="00603775">
                  <w:pPr>
                    <w:framePr w:hSpace="180" w:wrap="around" w:vAnchor="text" w:hAnchor="margin" w:xAlign="center" w:y="1361"/>
                    <w:spacing w:before="10" w:after="10" w:line="276" w:lineRule="auto"/>
                    <w:ind w:right="567"/>
                    <w:jc w:val="center"/>
                    <w:rPr>
                      <w:sz w:val="24"/>
                      <w:szCs w:val="24"/>
                    </w:rPr>
                  </w:pPr>
                  <w:r>
                    <w:rPr>
                      <w:sz w:val="24"/>
                      <w:szCs w:val="24"/>
                    </w:rPr>
                    <w:t>39</w:t>
                  </w:r>
                </w:p>
                <w:p w:rsidR="00F56235" w:rsidRPr="00424D2D" w:rsidRDefault="004D0845" w:rsidP="00603775">
                  <w:pPr>
                    <w:framePr w:hSpace="180" w:wrap="around" w:vAnchor="text" w:hAnchor="margin" w:xAlign="center" w:y="1361"/>
                    <w:spacing w:before="10" w:after="10" w:line="276" w:lineRule="auto"/>
                    <w:ind w:right="567"/>
                    <w:jc w:val="center"/>
                    <w:rPr>
                      <w:sz w:val="24"/>
                      <w:szCs w:val="24"/>
                    </w:rPr>
                  </w:pPr>
                  <w:r>
                    <w:rPr>
                      <w:sz w:val="24"/>
                      <w:szCs w:val="24"/>
                    </w:rPr>
                    <w:t>40</w:t>
                  </w:r>
                </w:p>
              </w:tc>
            </w:tr>
            <w:tr w:rsidR="00F56235" w:rsidTr="00CD312C">
              <w:trPr>
                <w:trHeight w:val="194"/>
                <w:jc w:val="center"/>
              </w:trPr>
              <w:tc>
                <w:tcPr>
                  <w:tcW w:w="1566" w:type="dxa"/>
                </w:tcPr>
                <w:p w:rsidR="00F56235" w:rsidRPr="00297CAB" w:rsidRDefault="00F56235" w:rsidP="00603775">
                  <w:pPr>
                    <w:framePr w:hSpace="180" w:wrap="around" w:vAnchor="text" w:hAnchor="margin" w:xAlign="center" w:y="1361"/>
                    <w:spacing w:before="10" w:after="10" w:line="276" w:lineRule="auto"/>
                    <w:ind w:right="567"/>
                    <w:jc w:val="center"/>
                    <w:rPr>
                      <w:b/>
                      <w:sz w:val="28"/>
                      <w:szCs w:val="28"/>
                    </w:rPr>
                  </w:pPr>
                  <w:r>
                    <w:rPr>
                      <w:b/>
                      <w:sz w:val="28"/>
                      <w:szCs w:val="28"/>
                    </w:rPr>
                    <w:t>6</w:t>
                  </w:r>
                </w:p>
              </w:tc>
              <w:tc>
                <w:tcPr>
                  <w:tcW w:w="5103" w:type="dxa"/>
                </w:tcPr>
                <w:p w:rsidR="00F56235" w:rsidRPr="00297CAB" w:rsidRDefault="00F56235" w:rsidP="00603775">
                  <w:pPr>
                    <w:framePr w:hSpace="180" w:wrap="around" w:vAnchor="text" w:hAnchor="margin" w:xAlign="center" w:y="1361"/>
                    <w:spacing w:before="10" w:after="10" w:line="276" w:lineRule="auto"/>
                    <w:ind w:right="567"/>
                    <w:rPr>
                      <w:b/>
                      <w:sz w:val="28"/>
                      <w:szCs w:val="28"/>
                    </w:rPr>
                  </w:pPr>
                  <w:r>
                    <w:rPr>
                      <w:b/>
                      <w:sz w:val="28"/>
                      <w:szCs w:val="28"/>
                    </w:rPr>
                    <w:t>CONCLUSION</w:t>
                  </w:r>
                </w:p>
              </w:tc>
              <w:tc>
                <w:tcPr>
                  <w:tcW w:w="2262" w:type="dxa"/>
                </w:tcPr>
                <w:p w:rsidR="00F56235" w:rsidRDefault="004D0845" w:rsidP="00603775">
                  <w:pPr>
                    <w:framePr w:hSpace="180" w:wrap="around" w:vAnchor="text" w:hAnchor="margin" w:xAlign="center" w:y="1361"/>
                    <w:spacing w:before="10" w:after="10" w:line="276" w:lineRule="auto"/>
                    <w:ind w:right="567"/>
                    <w:jc w:val="center"/>
                    <w:rPr>
                      <w:b/>
                      <w:szCs w:val="24"/>
                    </w:rPr>
                  </w:pPr>
                  <w:r>
                    <w:rPr>
                      <w:b/>
                      <w:szCs w:val="24"/>
                    </w:rPr>
                    <w:t>42-44</w:t>
                  </w:r>
                </w:p>
              </w:tc>
            </w:tr>
            <w:tr w:rsidR="00F56235" w:rsidTr="00CD312C">
              <w:trPr>
                <w:trHeight w:val="966"/>
                <w:jc w:val="center"/>
              </w:trPr>
              <w:tc>
                <w:tcPr>
                  <w:tcW w:w="1566" w:type="dxa"/>
                </w:tcPr>
                <w:p w:rsidR="00F56235" w:rsidRPr="00B006AF" w:rsidRDefault="00F56235" w:rsidP="00603775">
                  <w:pPr>
                    <w:framePr w:hSpace="180" w:wrap="around" w:vAnchor="text" w:hAnchor="margin" w:xAlign="center" w:y="1361"/>
                    <w:spacing w:before="10" w:after="10" w:line="276" w:lineRule="auto"/>
                    <w:ind w:right="567"/>
                    <w:jc w:val="center"/>
                    <w:rPr>
                      <w:b/>
                      <w:sz w:val="24"/>
                      <w:szCs w:val="24"/>
                    </w:rPr>
                  </w:pPr>
                </w:p>
              </w:tc>
              <w:tc>
                <w:tcPr>
                  <w:tcW w:w="5103" w:type="dxa"/>
                </w:tcPr>
                <w:p w:rsidR="00F56235" w:rsidRPr="00B006AF" w:rsidRDefault="00F56235" w:rsidP="00603775">
                  <w:pPr>
                    <w:framePr w:hSpace="180" w:wrap="around" w:vAnchor="text" w:hAnchor="margin" w:xAlign="center" w:y="1361"/>
                    <w:spacing w:before="10" w:after="10" w:line="276" w:lineRule="auto"/>
                    <w:ind w:right="567"/>
                    <w:rPr>
                      <w:sz w:val="24"/>
                      <w:szCs w:val="24"/>
                    </w:rPr>
                  </w:pPr>
                  <w:r w:rsidRPr="00B006AF">
                    <w:rPr>
                      <w:sz w:val="24"/>
                      <w:szCs w:val="24"/>
                    </w:rPr>
                    <w:t>6.1 Findings</w:t>
                  </w:r>
                </w:p>
                <w:p w:rsidR="00F56235" w:rsidRPr="00B006AF" w:rsidRDefault="00F56235" w:rsidP="00603775">
                  <w:pPr>
                    <w:framePr w:hSpace="180" w:wrap="around" w:vAnchor="text" w:hAnchor="margin" w:xAlign="center" w:y="1361"/>
                    <w:spacing w:before="10" w:after="10" w:line="276" w:lineRule="auto"/>
                    <w:ind w:right="567"/>
                    <w:rPr>
                      <w:sz w:val="24"/>
                      <w:szCs w:val="24"/>
                    </w:rPr>
                  </w:pPr>
                  <w:r w:rsidRPr="00B006AF">
                    <w:rPr>
                      <w:sz w:val="24"/>
                      <w:szCs w:val="24"/>
                    </w:rPr>
                    <w:t>6.2 Limitations</w:t>
                  </w:r>
                </w:p>
                <w:p w:rsidR="00F56235" w:rsidRPr="00B006AF" w:rsidRDefault="00F56235" w:rsidP="00603775">
                  <w:pPr>
                    <w:framePr w:hSpace="180" w:wrap="around" w:vAnchor="text" w:hAnchor="margin" w:xAlign="center" w:y="1361"/>
                    <w:spacing w:before="10" w:after="10" w:line="276" w:lineRule="auto"/>
                    <w:ind w:right="567"/>
                    <w:rPr>
                      <w:sz w:val="24"/>
                      <w:szCs w:val="24"/>
                    </w:rPr>
                  </w:pPr>
                  <w:r w:rsidRPr="00B006AF">
                    <w:rPr>
                      <w:sz w:val="24"/>
                      <w:szCs w:val="24"/>
                    </w:rPr>
                    <w:t>6.3 Scope for Future Prospect</w:t>
                  </w:r>
                  <w:r>
                    <w:rPr>
                      <w:sz w:val="24"/>
                      <w:szCs w:val="24"/>
                    </w:rPr>
                    <w:t>s</w:t>
                  </w:r>
                </w:p>
              </w:tc>
              <w:tc>
                <w:tcPr>
                  <w:tcW w:w="2262" w:type="dxa"/>
                </w:tcPr>
                <w:p w:rsidR="00F56235" w:rsidRPr="00424D2D" w:rsidRDefault="004D0845" w:rsidP="00603775">
                  <w:pPr>
                    <w:framePr w:hSpace="180" w:wrap="around" w:vAnchor="text" w:hAnchor="margin" w:xAlign="center" w:y="1361"/>
                    <w:spacing w:before="10" w:after="10" w:line="276" w:lineRule="auto"/>
                    <w:ind w:right="567"/>
                    <w:jc w:val="center"/>
                    <w:rPr>
                      <w:sz w:val="24"/>
                      <w:szCs w:val="24"/>
                    </w:rPr>
                  </w:pPr>
                  <w:r>
                    <w:rPr>
                      <w:sz w:val="24"/>
                      <w:szCs w:val="24"/>
                    </w:rPr>
                    <w:t>43</w:t>
                  </w:r>
                </w:p>
                <w:p w:rsidR="00F56235" w:rsidRPr="00424D2D" w:rsidRDefault="004D0845" w:rsidP="00603775">
                  <w:pPr>
                    <w:framePr w:hSpace="180" w:wrap="around" w:vAnchor="text" w:hAnchor="margin" w:xAlign="center" w:y="1361"/>
                    <w:spacing w:before="10" w:after="10" w:line="276" w:lineRule="auto"/>
                    <w:ind w:right="567"/>
                    <w:jc w:val="center"/>
                    <w:rPr>
                      <w:sz w:val="24"/>
                      <w:szCs w:val="24"/>
                    </w:rPr>
                  </w:pPr>
                  <w:r>
                    <w:rPr>
                      <w:sz w:val="24"/>
                      <w:szCs w:val="24"/>
                    </w:rPr>
                    <w:t>43</w:t>
                  </w:r>
                </w:p>
                <w:p w:rsidR="00F56235" w:rsidRPr="00424D2D" w:rsidRDefault="004D0845" w:rsidP="00603775">
                  <w:pPr>
                    <w:framePr w:hSpace="180" w:wrap="around" w:vAnchor="text" w:hAnchor="margin" w:xAlign="center" w:y="1361"/>
                    <w:spacing w:before="10" w:after="10" w:line="276" w:lineRule="auto"/>
                    <w:ind w:right="567"/>
                    <w:jc w:val="center"/>
                    <w:rPr>
                      <w:sz w:val="24"/>
                      <w:szCs w:val="24"/>
                    </w:rPr>
                  </w:pPr>
                  <w:r>
                    <w:rPr>
                      <w:sz w:val="24"/>
                      <w:szCs w:val="24"/>
                    </w:rPr>
                    <w:t>44</w:t>
                  </w:r>
                </w:p>
              </w:tc>
            </w:tr>
            <w:tr w:rsidR="00F56235" w:rsidTr="00CD312C">
              <w:trPr>
                <w:trHeight w:val="699"/>
                <w:jc w:val="center"/>
              </w:trPr>
              <w:tc>
                <w:tcPr>
                  <w:tcW w:w="1566" w:type="dxa"/>
                </w:tcPr>
                <w:p w:rsidR="00F56235" w:rsidRPr="00297CAB" w:rsidRDefault="00F56235" w:rsidP="00603775">
                  <w:pPr>
                    <w:framePr w:hSpace="180" w:wrap="around" w:vAnchor="text" w:hAnchor="margin" w:xAlign="center" w:y="1361"/>
                    <w:spacing w:before="10" w:after="10" w:line="276" w:lineRule="auto"/>
                    <w:ind w:right="567"/>
                    <w:jc w:val="center"/>
                    <w:rPr>
                      <w:b/>
                      <w:sz w:val="28"/>
                      <w:szCs w:val="28"/>
                    </w:rPr>
                  </w:pPr>
                  <w:r>
                    <w:rPr>
                      <w:b/>
                      <w:sz w:val="28"/>
                      <w:szCs w:val="28"/>
                    </w:rPr>
                    <w:t>7</w:t>
                  </w:r>
                </w:p>
              </w:tc>
              <w:tc>
                <w:tcPr>
                  <w:tcW w:w="5103" w:type="dxa"/>
                </w:tcPr>
                <w:p w:rsidR="00F56235" w:rsidRPr="00297CAB" w:rsidRDefault="00F56235" w:rsidP="00603775">
                  <w:pPr>
                    <w:framePr w:hSpace="180" w:wrap="around" w:vAnchor="text" w:hAnchor="margin" w:xAlign="center" w:y="1361"/>
                    <w:spacing w:before="10" w:after="10" w:line="276" w:lineRule="auto"/>
                    <w:ind w:right="567"/>
                    <w:rPr>
                      <w:b/>
                      <w:sz w:val="28"/>
                      <w:szCs w:val="28"/>
                    </w:rPr>
                  </w:pPr>
                  <w:r>
                    <w:rPr>
                      <w:b/>
                      <w:sz w:val="28"/>
                      <w:szCs w:val="28"/>
                    </w:rPr>
                    <w:t>BIBLIOGRAPHY &amp; REFERENCES</w:t>
                  </w:r>
                </w:p>
              </w:tc>
              <w:tc>
                <w:tcPr>
                  <w:tcW w:w="2262" w:type="dxa"/>
                </w:tcPr>
                <w:p w:rsidR="00F56235" w:rsidRPr="00424D2D" w:rsidRDefault="004D0845" w:rsidP="00603775">
                  <w:pPr>
                    <w:framePr w:hSpace="180" w:wrap="around" w:vAnchor="text" w:hAnchor="margin" w:xAlign="center" w:y="1361"/>
                    <w:spacing w:before="10" w:after="10" w:line="276" w:lineRule="auto"/>
                    <w:ind w:right="567"/>
                    <w:jc w:val="center"/>
                    <w:rPr>
                      <w:b/>
                      <w:sz w:val="24"/>
                      <w:szCs w:val="24"/>
                    </w:rPr>
                  </w:pPr>
                  <w:r>
                    <w:rPr>
                      <w:b/>
                      <w:sz w:val="24"/>
                      <w:szCs w:val="24"/>
                    </w:rPr>
                    <w:t>45-47</w:t>
                  </w:r>
                </w:p>
              </w:tc>
            </w:tr>
            <w:tr w:rsidR="00F56235" w:rsidTr="00CD312C">
              <w:trPr>
                <w:trHeight w:val="142"/>
                <w:jc w:val="center"/>
              </w:trPr>
              <w:tc>
                <w:tcPr>
                  <w:tcW w:w="1566" w:type="dxa"/>
                </w:tcPr>
                <w:p w:rsidR="00F56235" w:rsidRPr="00B006AF" w:rsidRDefault="00F56235" w:rsidP="00603775">
                  <w:pPr>
                    <w:framePr w:hSpace="180" w:wrap="around" w:vAnchor="text" w:hAnchor="margin" w:xAlign="center" w:y="1361"/>
                    <w:spacing w:before="10" w:after="10" w:line="276" w:lineRule="auto"/>
                    <w:ind w:right="567"/>
                    <w:rPr>
                      <w:b/>
                      <w:sz w:val="24"/>
                      <w:szCs w:val="24"/>
                    </w:rPr>
                  </w:pPr>
                </w:p>
              </w:tc>
              <w:tc>
                <w:tcPr>
                  <w:tcW w:w="5103" w:type="dxa"/>
                </w:tcPr>
                <w:p w:rsidR="00F56235" w:rsidRPr="00B006AF" w:rsidRDefault="00F56235" w:rsidP="00603775">
                  <w:pPr>
                    <w:framePr w:hSpace="180" w:wrap="around" w:vAnchor="text" w:hAnchor="margin" w:xAlign="center" w:y="1361"/>
                    <w:spacing w:before="10" w:after="10" w:line="276" w:lineRule="auto"/>
                    <w:ind w:right="567"/>
                    <w:rPr>
                      <w:sz w:val="24"/>
                      <w:szCs w:val="24"/>
                    </w:rPr>
                  </w:pPr>
                  <w:r w:rsidRPr="00B006AF">
                    <w:rPr>
                      <w:sz w:val="24"/>
                      <w:szCs w:val="24"/>
                    </w:rPr>
                    <w:t>7.1 Reference Books</w:t>
                  </w:r>
                </w:p>
                <w:p w:rsidR="00F56235" w:rsidRPr="00B006AF" w:rsidRDefault="00F56235" w:rsidP="00603775">
                  <w:pPr>
                    <w:framePr w:hSpace="180" w:wrap="around" w:vAnchor="text" w:hAnchor="margin" w:xAlign="center" w:y="1361"/>
                    <w:spacing w:before="10" w:after="10" w:line="276" w:lineRule="auto"/>
                    <w:ind w:right="567"/>
                    <w:rPr>
                      <w:sz w:val="24"/>
                      <w:szCs w:val="24"/>
                    </w:rPr>
                  </w:pPr>
                  <w:r w:rsidRPr="00B006AF">
                    <w:rPr>
                      <w:sz w:val="24"/>
                      <w:szCs w:val="24"/>
                    </w:rPr>
                    <w:t>7.2 Other Documentation and Resources</w:t>
                  </w:r>
                </w:p>
              </w:tc>
              <w:tc>
                <w:tcPr>
                  <w:tcW w:w="2262" w:type="dxa"/>
                </w:tcPr>
                <w:p w:rsidR="00F56235" w:rsidRPr="00424D2D" w:rsidRDefault="004D0845" w:rsidP="00603775">
                  <w:pPr>
                    <w:framePr w:hSpace="180" w:wrap="around" w:vAnchor="text" w:hAnchor="margin" w:xAlign="center" w:y="1361"/>
                    <w:spacing w:before="10" w:after="10" w:line="276" w:lineRule="auto"/>
                    <w:ind w:right="567"/>
                    <w:rPr>
                      <w:sz w:val="24"/>
                      <w:szCs w:val="24"/>
                    </w:rPr>
                  </w:pPr>
                  <w:r>
                    <w:rPr>
                      <w:sz w:val="24"/>
                      <w:szCs w:val="24"/>
                    </w:rPr>
                    <w:t xml:space="preserve">         </w:t>
                  </w:r>
                  <w:r w:rsidR="00AE3522">
                    <w:rPr>
                      <w:sz w:val="24"/>
                      <w:szCs w:val="24"/>
                    </w:rPr>
                    <w:t xml:space="preserve"> </w:t>
                  </w:r>
                  <w:r>
                    <w:rPr>
                      <w:sz w:val="24"/>
                      <w:szCs w:val="24"/>
                    </w:rPr>
                    <w:t>46</w:t>
                  </w:r>
                </w:p>
                <w:p w:rsidR="00F56235" w:rsidRPr="00424D2D" w:rsidRDefault="004D0845" w:rsidP="00603775">
                  <w:pPr>
                    <w:framePr w:hSpace="180" w:wrap="around" w:vAnchor="text" w:hAnchor="margin" w:xAlign="center" w:y="1361"/>
                    <w:spacing w:before="10" w:after="10" w:line="276" w:lineRule="auto"/>
                    <w:ind w:right="567"/>
                    <w:jc w:val="center"/>
                    <w:rPr>
                      <w:sz w:val="24"/>
                      <w:szCs w:val="24"/>
                    </w:rPr>
                  </w:pPr>
                  <w:r>
                    <w:rPr>
                      <w:sz w:val="24"/>
                      <w:szCs w:val="24"/>
                    </w:rPr>
                    <w:t>46</w:t>
                  </w:r>
                </w:p>
              </w:tc>
            </w:tr>
          </w:tbl>
          <w:p w:rsidR="00F56235" w:rsidRDefault="00F56235" w:rsidP="00F56235">
            <w:pPr>
              <w:spacing w:before="10" w:after="10" w:line="276" w:lineRule="auto"/>
              <w:ind w:right="567"/>
              <w:rPr>
                <w:b/>
                <w:szCs w:val="24"/>
              </w:rPr>
            </w:pPr>
          </w:p>
          <w:p w:rsidR="00F56235" w:rsidRPr="00AF6907" w:rsidRDefault="00F56235" w:rsidP="00CD312C">
            <w:pPr>
              <w:tabs>
                <w:tab w:val="left" w:pos="6342"/>
              </w:tabs>
              <w:spacing w:before="10" w:after="10" w:line="276" w:lineRule="auto"/>
              <w:ind w:right="567"/>
              <w:jc w:val="both"/>
              <w:rPr>
                <w:szCs w:val="24"/>
                <w:lang w:val="en-IN"/>
              </w:rPr>
            </w:pPr>
          </w:p>
          <w:p w:rsidR="00F56235" w:rsidRPr="00AF6907" w:rsidRDefault="00F56235" w:rsidP="00F56235">
            <w:pPr>
              <w:spacing w:before="10" w:after="10" w:line="276" w:lineRule="auto"/>
              <w:ind w:left="567" w:right="567"/>
              <w:jc w:val="both"/>
              <w:rPr>
                <w:szCs w:val="24"/>
                <w:lang w:val="en-IN"/>
              </w:rPr>
            </w:pPr>
          </w:p>
          <w:p w:rsidR="00F56235" w:rsidRPr="00AF6907" w:rsidRDefault="00F56235" w:rsidP="00F56235">
            <w:pPr>
              <w:spacing w:before="10" w:after="10" w:line="276" w:lineRule="auto"/>
              <w:ind w:left="567" w:right="567"/>
              <w:jc w:val="both"/>
              <w:rPr>
                <w:szCs w:val="24"/>
                <w:lang w:val="en-IN"/>
              </w:rPr>
            </w:pPr>
          </w:p>
          <w:p w:rsidR="00F56235" w:rsidRPr="00AF6907" w:rsidRDefault="00F56235" w:rsidP="00F56235">
            <w:pPr>
              <w:spacing w:before="10" w:after="10" w:line="276" w:lineRule="auto"/>
              <w:ind w:left="567" w:right="567"/>
              <w:jc w:val="both"/>
              <w:rPr>
                <w:szCs w:val="24"/>
                <w:lang w:val="en-IN"/>
              </w:rPr>
            </w:pPr>
            <w:r w:rsidRPr="00AF6907">
              <w:rPr>
                <w:szCs w:val="24"/>
                <w:lang w:val="en-IN"/>
              </w:rPr>
              <w:t xml:space="preserve"> </w:t>
            </w:r>
          </w:p>
          <w:p w:rsidR="00F56235" w:rsidRPr="00AF6907" w:rsidRDefault="00F56235" w:rsidP="00F56235">
            <w:pPr>
              <w:spacing w:before="10" w:after="10" w:line="276" w:lineRule="auto"/>
              <w:ind w:left="567" w:right="567"/>
              <w:jc w:val="both"/>
              <w:rPr>
                <w:szCs w:val="24"/>
                <w:lang w:val="en-IN"/>
              </w:rPr>
            </w:pPr>
          </w:p>
          <w:p w:rsidR="00F56235" w:rsidRDefault="00F56235" w:rsidP="00F56235">
            <w:pPr>
              <w:spacing w:before="10" w:after="10" w:line="276" w:lineRule="auto"/>
              <w:ind w:left="567" w:right="567"/>
              <w:jc w:val="both"/>
              <w:rPr>
                <w:szCs w:val="24"/>
                <w:lang w:val="en-IN"/>
              </w:rPr>
            </w:pPr>
          </w:p>
          <w:p w:rsidR="00F56235" w:rsidRDefault="00F56235" w:rsidP="00F56235">
            <w:pPr>
              <w:spacing w:before="10" w:after="10" w:line="276" w:lineRule="auto"/>
              <w:ind w:left="567" w:right="567"/>
              <w:jc w:val="both"/>
              <w:rPr>
                <w:szCs w:val="24"/>
                <w:lang w:val="en-IN"/>
              </w:rPr>
            </w:pPr>
          </w:p>
          <w:p w:rsidR="00F56235" w:rsidRDefault="00F56235" w:rsidP="00F56235">
            <w:pPr>
              <w:spacing w:before="10" w:after="10" w:line="276" w:lineRule="auto"/>
              <w:ind w:left="567" w:right="567"/>
              <w:jc w:val="both"/>
              <w:rPr>
                <w:szCs w:val="24"/>
                <w:lang w:val="en-IN"/>
              </w:rPr>
            </w:pPr>
          </w:p>
          <w:p w:rsidR="00F56235" w:rsidRDefault="00F56235" w:rsidP="00F56235">
            <w:pPr>
              <w:spacing w:before="10" w:after="10" w:line="276" w:lineRule="auto"/>
              <w:ind w:left="567" w:right="567"/>
              <w:jc w:val="both"/>
              <w:rPr>
                <w:szCs w:val="24"/>
                <w:lang w:val="en-IN"/>
              </w:rPr>
            </w:pPr>
          </w:p>
          <w:p w:rsidR="00F56235" w:rsidRDefault="00F56235" w:rsidP="00F56235">
            <w:pPr>
              <w:spacing w:before="10" w:after="10" w:line="276" w:lineRule="auto"/>
              <w:ind w:left="567" w:right="567"/>
              <w:jc w:val="both"/>
              <w:rPr>
                <w:szCs w:val="24"/>
                <w:lang w:val="en-IN"/>
              </w:rPr>
            </w:pPr>
          </w:p>
          <w:p w:rsidR="00F56235" w:rsidRDefault="00F56235" w:rsidP="00F56235">
            <w:pPr>
              <w:spacing w:before="10" w:after="10" w:line="276" w:lineRule="auto"/>
              <w:ind w:left="567" w:right="567"/>
              <w:jc w:val="both"/>
              <w:rPr>
                <w:szCs w:val="24"/>
                <w:lang w:val="en-IN"/>
              </w:rPr>
            </w:pPr>
          </w:p>
          <w:p w:rsidR="00F56235" w:rsidRDefault="00F56235" w:rsidP="00F56235">
            <w:pPr>
              <w:spacing w:before="10" w:after="10" w:line="276" w:lineRule="auto"/>
              <w:ind w:left="567" w:right="567"/>
              <w:jc w:val="both"/>
              <w:rPr>
                <w:szCs w:val="24"/>
                <w:lang w:val="en-IN"/>
              </w:rPr>
            </w:pPr>
          </w:p>
          <w:p w:rsidR="00F56235" w:rsidRDefault="00F56235" w:rsidP="00F56235">
            <w:pPr>
              <w:spacing w:before="10" w:after="10" w:line="276" w:lineRule="auto"/>
              <w:ind w:left="567" w:right="567"/>
              <w:jc w:val="both"/>
              <w:rPr>
                <w:szCs w:val="24"/>
                <w:lang w:val="en-IN"/>
              </w:rPr>
            </w:pPr>
          </w:p>
          <w:p w:rsidR="00F56235" w:rsidRDefault="00F56235" w:rsidP="00F56235">
            <w:pPr>
              <w:spacing w:before="10" w:after="10" w:line="276" w:lineRule="auto"/>
              <w:ind w:left="567" w:right="567"/>
              <w:jc w:val="both"/>
              <w:rPr>
                <w:szCs w:val="24"/>
                <w:lang w:val="en-IN"/>
              </w:rPr>
            </w:pPr>
          </w:p>
          <w:p w:rsidR="00F56235" w:rsidRDefault="00F56235" w:rsidP="00F56235">
            <w:pPr>
              <w:spacing w:before="10" w:after="10" w:line="276" w:lineRule="auto"/>
              <w:ind w:left="567" w:right="567"/>
              <w:jc w:val="both"/>
              <w:rPr>
                <w:szCs w:val="24"/>
                <w:lang w:val="en-IN"/>
              </w:rPr>
            </w:pPr>
          </w:p>
          <w:p w:rsidR="00F56235" w:rsidRDefault="00F56235" w:rsidP="00F56235">
            <w:pPr>
              <w:spacing w:before="10" w:after="10" w:line="276" w:lineRule="auto"/>
              <w:ind w:left="567" w:right="567"/>
              <w:jc w:val="both"/>
              <w:rPr>
                <w:szCs w:val="24"/>
                <w:lang w:val="en-IN"/>
              </w:rPr>
            </w:pPr>
          </w:p>
          <w:p w:rsidR="00D2067D" w:rsidRPr="00AF6907" w:rsidRDefault="00D2067D" w:rsidP="008E4247">
            <w:pPr>
              <w:spacing w:before="10" w:after="10" w:line="276" w:lineRule="auto"/>
              <w:ind w:left="567" w:right="567"/>
              <w:jc w:val="both"/>
              <w:rPr>
                <w:sz w:val="24"/>
                <w:szCs w:val="24"/>
              </w:rPr>
            </w:pPr>
          </w:p>
        </w:tc>
        <w:tc>
          <w:tcPr>
            <w:tcW w:w="4189" w:type="dxa"/>
          </w:tcPr>
          <w:p w:rsidR="00D2067D" w:rsidRPr="00AF6907" w:rsidRDefault="00D2067D" w:rsidP="008E4247">
            <w:pPr>
              <w:spacing w:before="10" w:after="10" w:line="276" w:lineRule="auto"/>
              <w:ind w:right="567"/>
              <w:rPr>
                <w:b/>
                <w:bCs/>
                <w:sz w:val="24"/>
                <w:szCs w:val="24"/>
              </w:rPr>
            </w:pPr>
          </w:p>
        </w:tc>
      </w:tr>
      <w:tr w:rsidR="00D2067D" w:rsidRPr="00AF6907" w:rsidTr="00B82EB1">
        <w:trPr>
          <w:trHeight w:val="2606"/>
        </w:trPr>
        <w:tc>
          <w:tcPr>
            <w:tcW w:w="5495" w:type="dxa"/>
          </w:tcPr>
          <w:p w:rsidR="00D2067D" w:rsidRDefault="00D2067D" w:rsidP="008E4247">
            <w:pPr>
              <w:spacing w:before="10" w:after="10" w:line="276" w:lineRule="auto"/>
              <w:ind w:left="567" w:right="567"/>
              <w:jc w:val="center"/>
              <w:rPr>
                <w:sz w:val="24"/>
                <w:szCs w:val="24"/>
              </w:rPr>
            </w:pPr>
          </w:p>
          <w:p w:rsidR="00CD312C" w:rsidRDefault="00CD312C" w:rsidP="008E4247">
            <w:pPr>
              <w:spacing w:before="10" w:after="10" w:line="276" w:lineRule="auto"/>
              <w:ind w:left="567" w:right="567"/>
              <w:jc w:val="center"/>
              <w:rPr>
                <w:sz w:val="24"/>
                <w:szCs w:val="24"/>
              </w:rPr>
            </w:pPr>
          </w:p>
          <w:p w:rsidR="00CD312C" w:rsidRDefault="00CD312C" w:rsidP="008E4247">
            <w:pPr>
              <w:spacing w:before="10" w:after="10" w:line="276" w:lineRule="auto"/>
              <w:ind w:left="567" w:right="567"/>
              <w:jc w:val="center"/>
              <w:rPr>
                <w:sz w:val="24"/>
                <w:szCs w:val="24"/>
              </w:rPr>
            </w:pPr>
          </w:p>
          <w:p w:rsidR="00CD312C" w:rsidRDefault="00CD312C" w:rsidP="008E4247">
            <w:pPr>
              <w:spacing w:before="10" w:after="10" w:line="276" w:lineRule="auto"/>
              <w:ind w:left="567" w:right="567"/>
              <w:jc w:val="center"/>
              <w:rPr>
                <w:sz w:val="24"/>
                <w:szCs w:val="24"/>
              </w:rPr>
            </w:pPr>
          </w:p>
          <w:p w:rsidR="00CD312C" w:rsidRDefault="00CD312C" w:rsidP="008E4247">
            <w:pPr>
              <w:spacing w:before="10" w:after="10" w:line="276" w:lineRule="auto"/>
              <w:ind w:left="567" w:right="567"/>
              <w:jc w:val="center"/>
              <w:rPr>
                <w:sz w:val="24"/>
                <w:szCs w:val="24"/>
              </w:rPr>
            </w:pPr>
          </w:p>
          <w:p w:rsidR="00CD312C" w:rsidRDefault="00CD312C" w:rsidP="008E4247">
            <w:pPr>
              <w:spacing w:before="10" w:after="10" w:line="276" w:lineRule="auto"/>
              <w:ind w:left="567" w:right="567"/>
              <w:jc w:val="center"/>
              <w:rPr>
                <w:sz w:val="24"/>
                <w:szCs w:val="24"/>
              </w:rPr>
            </w:pPr>
          </w:p>
          <w:p w:rsidR="00CD312C" w:rsidRDefault="00CD312C" w:rsidP="008E4247">
            <w:pPr>
              <w:spacing w:before="10" w:after="10" w:line="276" w:lineRule="auto"/>
              <w:ind w:left="567" w:right="567"/>
              <w:jc w:val="center"/>
              <w:rPr>
                <w:sz w:val="24"/>
                <w:szCs w:val="24"/>
              </w:rPr>
            </w:pPr>
          </w:p>
          <w:p w:rsidR="00CD312C" w:rsidRDefault="00CD312C" w:rsidP="008E4247">
            <w:pPr>
              <w:spacing w:before="10" w:after="10" w:line="276" w:lineRule="auto"/>
              <w:ind w:left="567" w:right="567"/>
              <w:jc w:val="center"/>
              <w:rPr>
                <w:sz w:val="24"/>
                <w:szCs w:val="24"/>
              </w:rPr>
            </w:pPr>
          </w:p>
          <w:p w:rsidR="00CD312C" w:rsidRDefault="00CD312C" w:rsidP="008E4247">
            <w:pPr>
              <w:spacing w:before="10" w:after="10" w:line="276" w:lineRule="auto"/>
              <w:ind w:left="567" w:right="567"/>
              <w:jc w:val="center"/>
              <w:rPr>
                <w:sz w:val="24"/>
                <w:szCs w:val="24"/>
              </w:rPr>
            </w:pPr>
          </w:p>
          <w:p w:rsidR="00CD312C" w:rsidRDefault="00CD312C" w:rsidP="008E4247">
            <w:pPr>
              <w:spacing w:before="10" w:after="10" w:line="276" w:lineRule="auto"/>
              <w:ind w:left="567" w:right="567"/>
              <w:jc w:val="center"/>
              <w:rPr>
                <w:sz w:val="24"/>
                <w:szCs w:val="24"/>
              </w:rPr>
            </w:pPr>
          </w:p>
          <w:p w:rsidR="00CD312C" w:rsidRDefault="00CD312C" w:rsidP="008E4247">
            <w:pPr>
              <w:spacing w:before="10" w:after="10" w:line="276" w:lineRule="auto"/>
              <w:ind w:left="567" w:right="567"/>
              <w:jc w:val="center"/>
              <w:rPr>
                <w:sz w:val="24"/>
                <w:szCs w:val="24"/>
              </w:rPr>
            </w:pPr>
          </w:p>
          <w:p w:rsidR="00CD312C" w:rsidRDefault="00CD312C" w:rsidP="008E4247">
            <w:pPr>
              <w:spacing w:before="10" w:after="10" w:line="276" w:lineRule="auto"/>
              <w:ind w:left="567" w:right="567"/>
              <w:jc w:val="center"/>
              <w:rPr>
                <w:sz w:val="24"/>
                <w:szCs w:val="24"/>
              </w:rPr>
            </w:pPr>
          </w:p>
          <w:p w:rsidR="00CD312C" w:rsidRDefault="00CD312C" w:rsidP="008E4247">
            <w:pPr>
              <w:spacing w:before="10" w:after="10" w:line="276" w:lineRule="auto"/>
              <w:ind w:left="567" w:right="567"/>
              <w:jc w:val="center"/>
              <w:rPr>
                <w:sz w:val="24"/>
                <w:szCs w:val="24"/>
              </w:rPr>
            </w:pPr>
          </w:p>
          <w:p w:rsidR="00CD312C" w:rsidRDefault="00CD312C" w:rsidP="008E4247">
            <w:pPr>
              <w:spacing w:before="10" w:after="10" w:line="276" w:lineRule="auto"/>
              <w:ind w:left="567" w:right="567"/>
              <w:jc w:val="center"/>
              <w:rPr>
                <w:sz w:val="24"/>
                <w:szCs w:val="24"/>
              </w:rPr>
            </w:pPr>
          </w:p>
          <w:p w:rsidR="00CD312C" w:rsidRPr="00AF6907" w:rsidRDefault="00CD312C" w:rsidP="008E4247">
            <w:pPr>
              <w:spacing w:before="10" w:after="10" w:line="276" w:lineRule="auto"/>
              <w:ind w:left="567" w:right="567"/>
              <w:jc w:val="center"/>
              <w:rPr>
                <w:sz w:val="24"/>
                <w:szCs w:val="24"/>
              </w:rPr>
            </w:pPr>
          </w:p>
        </w:tc>
        <w:tc>
          <w:tcPr>
            <w:tcW w:w="4189" w:type="dxa"/>
          </w:tcPr>
          <w:p w:rsidR="00D2067D" w:rsidRPr="00AF6907" w:rsidRDefault="00D2067D" w:rsidP="008E4247">
            <w:pPr>
              <w:spacing w:before="10" w:after="10" w:line="276" w:lineRule="auto"/>
              <w:ind w:right="567"/>
              <w:rPr>
                <w:b/>
                <w:bCs/>
                <w:sz w:val="24"/>
                <w:szCs w:val="24"/>
              </w:rPr>
            </w:pPr>
          </w:p>
        </w:tc>
      </w:tr>
      <w:tr w:rsidR="00D2067D" w:rsidRPr="00AF6907" w:rsidTr="00B82EB1">
        <w:trPr>
          <w:trHeight w:val="2223"/>
        </w:trPr>
        <w:tc>
          <w:tcPr>
            <w:tcW w:w="5495" w:type="dxa"/>
          </w:tcPr>
          <w:p w:rsidR="00CD312C" w:rsidRPr="005F6943" w:rsidRDefault="00CD312C" w:rsidP="00CD312C">
            <w:pPr>
              <w:pStyle w:val="ListParagraph"/>
              <w:spacing w:before="10" w:after="10"/>
              <w:ind w:left="0"/>
              <w:jc w:val="center"/>
              <w:rPr>
                <w:rFonts w:ascii="Times New Roman" w:hAnsi="Times New Roman"/>
                <w:bCs/>
                <w:sz w:val="52"/>
                <w:szCs w:val="52"/>
              </w:rPr>
            </w:pPr>
            <w:r w:rsidRPr="005F6943">
              <w:rPr>
                <w:rFonts w:ascii="Times New Roman" w:hAnsi="Times New Roman"/>
                <w:bCs/>
                <w:sz w:val="52"/>
                <w:szCs w:val="52"/>
              </w:rPr>
              <w:t>CHAPTER 1</w:t>
            </w:r>
          </w:p>
          <w:p w:rsidR="00CD312C" w:rsidRPr="005F6943" w:rsidRDefault="00CD312C" w:rsidP="00CD312C">
            <w:pPr>
              <w:pStyle w:val="ListParagraph"/>
              <w:spacing w:before="10" w:after="10"/>
              <w:ind w:left="0"/>
              <w:jc w:val="center"/>
              <w:rPr>
                <w:rFonts w:ascii="Times New Roman" w:hAnsi="Times New Roman"/>
                <w:bCs/>
                <w:sz w:val="96"/>
                <w:szCs w:val="96"/>
              </w:rPr>
            </w:pPr>
            <w:r w:rsidRPr="005F6943">
              <w:rPr>
                <w:rFonts w:ascii="Times New Roman" w:hAnsi="Times New Roman"/>
                <w:bCs/>
                <w:sz w:val="96"/>
                <w:szCs w:val="96"/>
              </w:rPr>
              <w:t>INTRODUCTION</w:t>
            </w:r>
          </w:p>
          <w:p w:rsidR="00D2067D" w:rsidRPr="00AF6907" w:rsidRDefault="00D2067D" w:rsidP="008E4247">
            <w:pPr>
              <w:spacing w:before="10" w:after="10" w:line="276" w:lineRule="auto"/>
              <w:ind w:right="567"/>
              <w:jc w:val="center"/>
              <w:rPr>
                <w:sz w:val="24"/>
                <w:szCs w:val="24"/>
              </w:rPr>
            </w:pPr>
          </w:p>
        </w:tc>
        <w:tc>
          <w:tcPr>
            <w:tcW w:w="4189" w:type="dxa"/>
          </w:tcPr>
          <w:p w:rsidR="00D2067D" w:rsidRPr="00AF6907" w:rsidRDefault="00D2067D" w:rsidP="008E4247">
            <w:pPr>
              <w:spacing w:before="10" w:after="10" w:line="276" w:lineRule="auto"/>
              <w:ind w:right="567"/>
              <w:rPr>
                <w:b/>
                <w:bCs/>
                <w:sz w:val="24"/>
                <w:szCs w:val="24"/>
              </w:rPr>
            </w:pPr>
          </w:p>
        </w:tc>
      </w:tr>
      <w:tr w:rsidR="00D2067D" w:rsidRPr="00AF6907" w:rsidTr="00B82EB1">
        <w:trPr>
          <w:trHeight w:val="2974"/>
        </w:trPr>
        <w:tc>
          <w:tcPr>
            <w:tcW w:w="5495" w:type="dxa"/>
          </w:tcPr>
          <w:p w:rsidR="00D2067D" w:rsidRPr="00AF6907" w:rsidRDefault="00D2067D" w:rsidP="00CD312C">
            <w:pPr>
              <w:tabs>
                <w:tab w:val="left" w:pos="2206"/>
              </w:tabs>
              <w:spacing w:before="10" w:after="10" w:line="276" w:lineRule="auto"/>
              <w:ind w:right="567"/>
              <w:jc w:val="both"/>
              <w:rPr>
                <w:sz w:val="24"/>
                <w:szCs w:val="24"/>
              </w:rPr>
            </w:pPr>
          </w:p>
        </w:tc>
        <w:tc>
          <w:tcPr>
            <w:tcW w:w="4189" w:type="dxa"/>
          </w:tcPr>
          <w:p w:rsidR="00D2067D" w:rsidRPr="00AF6907" w:rsidRDefault="00D2067D" w:rsidP="008E4247">
            <w:pPr>
              <w:spacing w:before="10" w:after="10" w:line="276" w:lineRule="auto"/>
              <w:ind w:right="567"/>
              <w:rPr>
                <w:b/>
                <w:bCs/>
                <w:sz w:val="24"/>
                <w:szCs w:val="24"/>
              </w:rPr>
            </w:pPr>
          </w:p>
        </w:tc>
      </w:tr>
    </w:tbl>
    <w:p w:rsidR="00D2067D" w:rsidRDefault="00D2067D" w:rsidP="00CD312C">
      <w:pPr>
        <w:tabs>
          <w:tab w:val="left" w:pos="3677"/>
        </w:tabs>
        <w:spacing w:before="10" w:after="10" w:line="276" w:lineRule="auto"/>
        <w:ind w:right="567"/>
        <w:rPr>
          <w:szCs w:val="24"/>
        </w:rPr>
      </w:pPr>
    </w:p>
    <w:p w:rsidR="00D2067D" w:rsidRDefault="00D2067D" w:rsidP="008E4247">
      <w:pPr>
        <w:spacing w:before="10" w:after="10" w:line="276" w:lineRule="auto"/>
        <w:ind w:left="567" w:right="567"/>
        <w:rPr>
          <w:szCs w:val="24"/>
        </w:rPr>
      </w:pPr>
    </w:p>
    <w:p w:rsidR="00D2067D" w:rsidRDefault="00D2067D" w:rsidP="008E4247">
      <w:pPr>
        <w:spacing w:before="10" w:after="10" w:line="276" w:lineRule="auto"/>
        <w:ind w:left="567" w:right="567"/>
        <w:rPr>
          <w:szCs w:val="24"/>
        </w:rPr>
      </w:pPr>
    </w:p>
    <w:p w:rsidR="00D2067D" w:rsidRDefault="00D2067D" w:rsidP="008E4247">
      <w:pPr>
        <w:spacing w:before="10" w:after="10" w:line="276" w:lineRule="auto"/>
        <w:ind w:left="567" w:right="567"/>
        <w:rPr>
          <w:szCs w:val="24"/>
        </w:rPr>
      </w:pPr>
    </w:p>
    <w:p w:rsidR="00D2067D" w:rsidRDefault="00D2067D" w:rsidP="008E4247">
      <w:pPr>
        <w:spacing w:before="10" w:after="10" w:line="276" w:lineRule="auto"/>
        <w:rPr>
          <w:b/>
          <w:szCs w:val="24"/>
        </w:rPr>
      </w:pPr>
    </w:p>
    <w:p w:rsidR="00CD312C" w:rsidRDefault="00CD312C" w:rsidP="008E4247">
      <w:pPr>
        <w:spacing w:before="10" w:after="10" w:line="276" w:lineRule="auto"/>
        <w:rPr>
          <w:b/>
          <w:szCs w:val="24"/>
        </w:rPr>
      </w:pPr>
    </w:p>
    <w:p w:rsidR="00CD312C" w:rsidRDefault="00CD312C" w:rsidP="008E4247">
      <w:pPr>
        <w:spacing w:before="10" w:after="10" w:line="276" w:lineRule="auto"/>
        <w:rPr>
          <w:b/>
          <w:szCs w:val="24"/>
        </w:rPr>
      </w:pPr>
    </w:p>
    <w:p w:rsidR="00CD312C" w:rsidRDefault="00CD312C" w:rsidP="008E4247">
      <w:pPr>
        <w:spacing w:before="10" w:after="10" w:line="276" w:lineRule="auto"/>
        <w:rPr>
          <w:b/>
          <w:szCs w:val="24"/>
        </w:rPr>
      </w:pPr>
    </w:p>
    <w:p w:rsidR="00D2067D" w:rsidRPr="00CD312C" w:rsidRDefault="00B21A82" w:rsidP="008E4247">
      <w:pPr>
        <w:spacing w:before="10" w:after="10" w:line="276" w:lineRule="auto"/>
        <w:ind w:left="283" w:right="283"/>
        <w:jc w:val="center"/>
        <w:rPr>
          <w:b/>
          <w:sz w:val="28"/>
          <w:szCs w:val="28"/>
        </w:rPr>
      </w:pPr>
      <w:r>
        <w:rPr>
          <w:b/>
          <w:sz w:val="28"/>
          <w:szCs w:val="28"/>
        </w:rPr>
        <w:lastRenderedPageBreak/>
        <w:t>Chapter</w:t>
      </w:r>
      <w:r w:rsidR="00D2067D" w:rsidRPr="00CD312C">
        <w:rPr>
          <w:b/>
          <w:sz w:val="28"/>
          <w:szCs w:val="28"/>
        </w:rPr>
        <w:t xml:space="preserve"> 1</w:t>
      </w:r>
    </w:p>
    <w:p w:rsidR="00D2067D" w:rsidRPr="00CD312C" w:rsidRDefault="00D2067D" w:rsidP="008E4247">
      <w:pPr>
        <w:spacing w:before="10" w:after="10" w:line="276" w:lineRule="auto"/>
        <w:ind w:left="283" w:right="283"/>
        <w:jc w:val="center"/>
        <w:rPr>
          <w:b/>
          <w:sz w:val="28"/>
          <w:szCs w:val="28"/>
        </w:rPr>
      </w:pPr>
      <w:r w:rsidRPr="00CD312C">
        <w:rPr>
          <w:b/>
          <w:sz w:val="28"/>
          <w:szCs w:val="28"/>
        </w:rPr>
        <w:t>INTRODUCTION</w:t>
      </w:r>
    </w:p>
    <w:p w:rsidR="00D2067D" w:rsidRPr="00CD312C" w:rsidRDefault="00D2067D" w:rsidP="008E4247">
      <w:pPr>
        <w:spacing w:before="10" w:after="10" w:line="276" w:lineRule="auto"/>
        <w:ind w:left="283" w:right="283"/>
        <w:jc w:val="center"/>
        <w:rPr>
          <w:b/>
          <w:sz w:val="28"/>
          <w:szCs w:val="28"/>
        </w:rPr>
      </w:pPr>
    </w:p>
    <w:p w:rsidR="00D2067D" w:rsidRPr="00CD312C" w:rsidRDefault="00D2067D" w:rsidP="008E4247">
      <w:pPr>
        <w:spacing w:before="10" w:after="10" w:line="276" w:lineRule="auto"/>
        <w:ind w:right="283"/>
        <w:rPr>
          <w:b/>
          <w:bCs/>
          <w:sz w:val="28"/>
          <w:szCs w:val="28"/>
          <w:lang w:val="en-IN"/>
        </w:rPr>
      </w:pPr>
    </w:p>
    <w:p w:rsidR="00D2067D" w:rsidRPr="00CD312C" w:rsidRDefault="00D2067D" w:rsidP="008E4247">
      <w:pPr>
        <w:spacing w:before="10" w:after="10" w:line="276" w:lineRule="auto"/>
        <w:ind w:left="283" w:right="283"/>
        <w:rPr>
          <w:b/>
          <w:bCs/>
          <w:sz w:val="28"/>
          <w:szCs w:val="28"/>
          <w:lang w:val="en-IN"/>
        </w:rPr>
      </w:pPr>
      <w:r w:rsidRPr="00CD312C">
        <w:rPr>
          <w:b/>
          <w:bCs/>
          <w:sz w:val="28"/>
          <w:szCs w:val="28"/>
          <w:lang w:val="en-IN"/>
        </w:rPr>
        <w:t>1.1   Problem Description:</w:t>
      </w:r>
    </w:p>
    <w:p w:rsidR="00D2067D" w:rsidRDefault="00D2067D" w:rsidP="008E4247">
      <w:pPr>
        <w:spacing w:before="10" w:after="10" w:line="276" w:lineRule="auto"/>
        <w:ind w:left="283" w:right="283"/>
        <w:rPr>
          <w:b/>
          <w:bCs/>
          <w:szCs w:val="24"/>
          <w:lang w:val="en-IN"/>
        </w:rPr>
      </w:pPr>
    </w:p>
    <w:p w:rsidR="00D2067D" w:rsidRPr="00B40487" w:rsidRDefault="00D2067D" w:rsidP="008E4247">
      <w:pPr>
        <w:spacing w:before="100" w:after="10" w:line="276" w:lineRule="auto"/>
        <w:ind w:left="283" w:right="283"/>
        <w:rPr>
          <w:b/>
          <w:szCs w:val="24"/>
        </w:rPr>
      </w:pPr>
      <w:r w:rsidRPr="00B40487">
        <w:rPr>
          <w:szCs w:val="24"/>
        </w:rPr>
        <w:t xml:space="preserve">The purpose of this system is to provide users to view various projects for various streams. Also the user can view a detailed information about the products created by the organization. The users also can get training information organized by the institute. The system also provides an interface to the user for any query via </w:t>
      </w:r>
      <w:r w:rsidRPr="00F56666">
        <w:rPr>
          <w:szCs w:val="24"/>
        </w:rPr>
        <w:t>Contact Form</w:t>
      </w:r>
      <w:r w:rsidR="000E14F7">
        <w:rPr>
          <w:szCs w:val="24"/>
        </w:rPr>
        <w:t xml:space="preserve"> </w:t>
      </w:r>
      <w:r w:rsidRPr="00F56666">
        <w:rPr>
          <w:szCs w:val="24"/>
        </w:rPr>
        <w:t>.</w:t>
      </w:r>
      <w:r w:rsidR="000E14F7">
        <w:rPr>
          <w:szCs w:val="24"/>
        </w:rPr>
        <w:t xml:space="preserve">The goal of our project is to automate all the above tasks which were performed manually by the Organization. </w:t>
      </w:r>
    </w:p>
    <w:p w:rsidR="00D2067D" w:rsidRDefault="00D2067D" w:rsidP="000E14F7">
      <w:pPr>
        <w:spacing w:before="10" w:after="10" w:line="276" w:lineRule="auto"/>
        <w:ind w:right="283"/>
        <w:rPr>
          <w:b/>
          <w:bCs/>
          <w:szCs w:val="24"/>
          <w:lang w:val="en-IN"/>
        </w:rPr>
      </w:pPr>
    </w:p>
    <w:p w:rsidR="00D2067D" w:rsidRPr="00CD312C" w:rsidRDefault="00D2067D" w:rsidP="008E4247">
      <w:pPr>
        <w:spacing w:before="10" w:after="10" w:line="276" w:lineRule="auto"/>
        <w:ind w:left="283" w:right="283"/>
        <w:rPr>
          <w:b/>
          <w:bCs/>
          <w:sz w:val="28"/>
          <w:szCs w:val="28"/>
          <w:lang w:val="en-IN"/>
        </w:rPr>
      </w:pPr>
      <w:r w:rsidRPr="00CD312C">
        <w:rPr>
          <w:b/>
          <w:bCs/>
          <w:sz w:val="28"/>
          <w:szCs w:val="28"/>
          <w:lang w:val="en-IN"/>
        </w:rPr>
        <w:t>1.2   Project Aim:</w:t>
      </w:r>
    </w:p>
    <w:p w:rsidR="00D2067D" w:rsidRDefault="00D2067D" w:rsidP="008E4247">
      <w:pPr>
        <w:spacing w:before="10" w:after="10" w:line="276" w:lineRule="auto"/>
        <w:ind w:left="283" w:right="283"/>
        <w:rPr>
          <w:b/>
          <w:bCs/>
          <w:szCs w:val="24"/>
          <w:lang w:val="en-IN"/>
        </w:rPr>
      </w:pPr>
    </w:p>
    <w:p w:rsidR="00D2067D" w:rsidRDefault="00D2067D" w:rsidP="008E4247">
      <w:pPr>
        <w:spacing w:before="100" w:after="10" w:line="276" w:lineRule="auto"/>
        <w:ind w:left="283" w:right="283"/>
        <w:rPr>
          <w:szCs w:val="24"/>
        </w:rPr>
      </w:pPr>
      <w:r w:rsidRPr="00B40487">
        <w:rPr>
          <w:szCs w:val="24"/>
        </w:rPr>
        <w:t>During the past several decades the manual work has been transformed into automation work. There are many factors that have influenced this transformation like technological advances, professionalism and general recognition of human beings as most important resources.</w:t>
      </w:r>
    </w:p>
    <w:p w:rsidR="00D2067D" w:rsidRPr="00B40487" w:rsidRDefault="00D2067D" w:rsidP="008E4247">
      <w:pPr>
        <w:spacing w:before="100" w:after="10" w:line="276" w:lineRule="auto"/>
        <w:ind w:left="283" w:right="283"/>
        <w:rPr>
          <w:szCs w:val="24"/>
        </w:rPr>
      </w:pPr>
    </w:p>
    <w:p w:rsidR="00D2067D" w:rsidRPr="00B40487" w:rsidRDefault="00D2067D" w:rsidP="008E4247">
      <w:pPr>
        <w:pStyle w:val="ListParagraph"/>
        <w:numPr>
          <w:ilvl w:val="0"/>
          <w:numId w:val="13"/>
        </w:numPr>
        <w:spacing w:before="100" w:after="10"/>
        <w:ind w:left="1134" w:right="283"/>
        <w:contextualSpacing w:val="0"/>
        <w:rPr>
          <w:rFonts w:ascii="Times New Roman" w:hAnsi="Times New Roman"/>
          <w:sz w:val="24"/>
          <w:szCs w:val="24"/>
        </w:rPr>
      </w:pPr>
      <w:r w:rsidRPr="00B40487">
        <w:rPr>
          <w:rFonts w:ascii="Times New Roman" w:hAnsi="Times New Roman"/>
          <w:sz w:val="24"/>
          <w:szCs w:val="24"/>
        </w:rPr>
        <w:t>The system is designed to provide easy interface to user to communicate with Organization about technical query or any other kind.</w:t>
      </w:r>
    </w:p>
    <w:p w:rsidR="00D2067D" w:rsidRPr="00B40487" w:rsidRDefault="00D2067D" w:rsidP="008E4247">
      <w:pPr>
        <w:pStyle w:val="ListParagraph"/>
        <w:spacing w:before="100" w:after="10"/>
        <w:ind w:left="1134" w:right="283"/>
        <w:rPr>
          <w:rFonts w:ascii="Times New Roman" w:hAnsi="Times New Roman"/>
          <w:sz w:val="24"/>
          <w:szCs w:val="24"/>
        </w:rPr>
      </w:pPr>
    </w:p>
    <w:p w:rsidR="00D2067D" w:rsidRPr="00B40487" w:rsidRDefault="00D2067D" w:rsidP="008E4247">
      <w:pPr>
        <w:pStyle w:val="ListParagraph"/>
        <w:numPr>
          <w:ilvl w:val="0"/>
          <w:numId w:val="13"/>
        </w:numPr>
        <w:spacing w:before="100" w:after="10"/>
        <w:ind w:left="1134" w:right="283"/>
        <w:contextualSpacing w:val="0"/>
        <w:rPr>
          <w:rFonts w:ascii="Times New Roman" w:hAnsi="Times New Roman"/>
          <w:sz w:val="24"/>
          <w:szCs w:val="24"/>
        </w:rPr>
      </w:pPr>
      <w:r w:rsidRPr="00B40487">
        <w:rPr>
          <w:rFonts w:ascii="Times New Roman" w:hAnsi="Times New Roman"/>
          <w:sz w:val="24"/>
          <w:szCs w:val="24"/>
        </w:rPr>
        <w:t>Also this system helps to update the users by providing products and projects of various streams so that user can get a brief idea about the technical work.</w:t>
      </w:r>
    </w:p>
    <w:p w:rsidR="00D2067D" w:rsidRPr="00B40487" w:rsidRDefault="00D2067D" w:rsidP="008E4247">
      <w:pPr>
        <w:pStyle w:val="ListParagraph"/>
        <w:spacing w:before="100" w:after="10"/>
        <w:ind w:left="1134" w:right="283"/>
        <w:rPr>
          <w:rFonts w:ascii="Times New Roman" w:hAnsi="Times New Roman"/>
          <w:sz w:val="24"/>
          <w:szCs w:val="24"/>
        </w:rPr>
      </w:pPr>
    </w:p>
    <w:p w:rsidR="00D2067D" w:rsidRPr="00B40487" w:rsidRDefault="00D2067D" w:rsidP="008E4247">
      <w:pPr>
        <w:pStyle w:val="ListParagraph"/>
        <w:numPr>
          <w:ilvl w:val="0"/>
          <w:numId w:val="13"/>
        </w:numPr>
        <w:spacing w:before="100" w:after="10"/>
        <w:ind w:left="1134" w:right="283"/>
        <w:contextualSpacing w:val="0"/>
        <w:rPr>
          <w:rFonts w:ascii="Times New Roman" w:hAnsi="Times New Roman"/>
          <w:sz w:val="24"/>
          <w:szCs w:val="24"/>
        </w:rPr>
      </w:pPr>
      <w:r w:rsidRPr="00B40487">
        <w:rPr>
          <w:rFonts w:ascii="Times New Roman" w:hAnsi="Times New Roman"/>
          <w:sz w:val="24"/>
          <w:szCs w:val="24"/>
        </w:rPr>
        <w:t>Also system provides user with training information organized by the institute.</w:t>
      </w:r>
    </w:p>
    <w:p w:rsidR="00D2067D" w:rsidRPr="00B40487" w:rsidRDefault="00D2067D" w:rsidP="008E4247">
      <w:pPr>
        <w:pStyle w:val="ListParagraph"/>
        <w:spacing w:before="100" w:after="10"/>
        <w:ind w:left="1134" w:right="283"/>
        <w:rPr>
          <w:rFonts w:ascii="Times New Roman" w:hAnsi="Times New Roman"/>
          <w:sz w:val="24"/>
          <w:szCs w:val="24"/>
        </w:rPr>
      </w:pPr>
    </w:p>
    <w:p w:rsidR="00D2067D" w:rsidRPr="00B40487" w:rsidRDefault="00D2067D" w:rsidP="008E4247">
      <w:pPr>
        <w:pStyle w:val="ListParagraph"/>
        <w:numPr>
          <w:ilvl w:val="0"/>
          <w:numId w:val="13"/>
        </w:numPr>
        <w:spacing w:before="100" w:after="10"/>
        <w:ind w:left="1134" w:right="283"/>
        <w:contextualSpacing w:val="0"/>
        <w:rPr>
          <w:rFonts w:ascii="Times New Roman" w:hAnsi="Times New Roman"/>
          <w:sz w:val="24"/>
          <w:szCs w:val="24"/>
        </w:rPr>
      </w:pPr>
      <w:r w:rsidRPr="00B40487">
        <w:rPr>
          <w:rFonts w:ascii="Times New Roman" w:hAnsi="Times New Roman"/>
          <w:sz w:val="24"/>
          <w:szCs w:val="24"/>
        </w:rPr>
        <w:t>The project intends to introduce more user friendliness in various act</w:t>
      </w:r>
      <w:r>
        <w:rPr>
          <w:rFonts w:ascii="Times New Roman" w:hAnsi="Times New Roman"/>
          <w:sz w:val="24"/>
          <w:szCs w:val="24"/>
        </w:rPr>
        <w:t>ivities such as project, product, training, News</w:t>
      </w:r>
      <w:r w:rsidRPr="00B40487">
        <w:rPr>
          <w:rFonts w:ascii="Times New Roman" w:hAnsi="Times New Roman"/>
          <w:sz w:val="24"/>
          <w:szCs w:val="24"/>
        </w:rPr>
        <w:t>,</w:t>
      </w:r>
      <w:r>
        <w:rPr>
          <w:rFonts w:ascii="Times New Roman" w:hAnsi="Times New Roman"/>
          <w:sz w:val="24"/>
          <w:szCs w:val="24"/>
        </w:rPr>
        <w:t xml:space="preserve"> activities </w:t>
      </w:r>
      <w:r w:rsidRPr="00B40487">
        <w:rPr>
          <w:rFonts w:ascii="Times New Roman" w:hAnsi="Times New Roman"/>
          <w:sz w:val="24"/>
          <w:szCs w:val="24"/>
        </w:rPr>
        <w:t>updation, insertion and deletion.</w:t>
      </w:r>
    </w:p>
    <w:p w:rsidR="00D2067D" w:rsidRPr="00D2067D" w:rsidRDefault="00D2067D" w:rsidP="008E4247">
      <w:pPr>
        <w:spacing w:before="100" w:after="10"/>
        <w:ind w:right="283"/>
        <w:rPr>
          <w:szCs w:val="24"/>
        </w:rPr>
      </w:pPr>
    </w:p>
    <w:p w:rsidR="00D2067D" w:rsidRDefault="00D2067D" w:rsidP="008E4247">
      <w:pPr>
        <w:pStyle w:val="ListParagraph"/>
        <w:numPr>
          <w:ilvl w:val="0"/>
          <w:numId w:val="13"/>
        </w:numPr>
        <w:spacing w:before="100" w:after="10"/>
        <w:ind w:left="1134" w:right="283"/>
        <w:contextualSpacing w:val="0"/>
        <w:rPr>
          <w:rFonts w:ascii="Times New Roman" w:hAnsi="Times New Roman"/>
          <w:sz w:val="24"/>
          <w:szCs w:val="24"/>
        </w:rPr>
      </w:pPr>
      <w:r w:rsidRPr="00B40487">
        <w:rPr>
          <w:rFonts w:ascii="Times New Roman" w:hAnsi="Times New Roman"/>
          <w:sz w:val="24"/>
          <w:szCs w:val="24"/>
        </w:rPr>
        <w:t>The entire information has maintained in the database. Whomev</w:t>
      </w:r>
      <w:r>
        <w:rPr>
          <w:rFonts w:ascii="Times New Roman" w:hAnsi="Times New Roman"/>
          <w:sz w:val="24"/>
          <w:szCs w:val="24"/>
        </w:rPr>
        <w:t>er wants to access can’t access</w:t>
      </w:r>
      <w:r w:rsidRPr="00B40487">
        <w:rPr>
          <w:rFonts w:ascii="Times New Roman" w:hAnsi="Times New Roman"/>
          <w:sz w:val="24"/>
          <w:szCs w:val="24"/>
        </w:rPr>
        <w:t>, only admin can access the information</w:t>
      </w:r>
      <w:r>
        <w:rPr>
          <w:rFonts w:ascii="Times New Roman" w:hAnsi="Times New Roman"/>
          <w:sz w:val="24"/>
          <w:szCs w:val="24"/>
        </w:rPr>
        <w:t>.</w:t>
      </w:r>
      <w:r w:rsidRPr="00B40487">
        <w:rPr>
          <w:rFonts w:ascii="Times New Roman" w:hAnsi="Times New Roman"/>
          <w:sz w:val="24"/>
          <w:szCs w:val="24"/>
        </w:rPr>
        <w:t xml:space="preserve"> </w:t>
      </w:r>
    </w:p>
    <w:p w:rsidR="00D2067D" w:rsidRPr="00AE064B" w:rsidRDefault="00D2067D" w:rsidP="008E4247">
      <w:pPr>
        <w:pStyle w:val="ListParagraph"/>
        <w:spacing w:before="100" w:after="10"/>
        <w:ind w:left="1134" w:right="283"/>
        <w:contextualSpacing w:val="0"/>
        <w:rPr>
          <w:rFonts w:ascii="Times New Roman" w:hAnsi="Times New Roman"/>
          <w:sz w:val="24"/>
          <w:szCs w:val="24"/>
        </w:rPr>
      </w:pPr>
    </w:p>
    <w:p w:rsidR="00D2067D" w:rsidRDefault="00D2067D" w:rsidP="008E4247">
      <w:pPr>
        <w:pStyle w:val="ListParagraph"/>
        <w:spacing w:before="100" w:after="10"/>
        <w:ind w:left="283" w:right="283"/>
        <w:rPr>
          <w:rFonts w:ascii="Times New Roman" w:hAnsi="Times New Roman"/>
          <w:sz w:val="24"/>
          <w:szCs w:val="24"/>
        </w:rPr>
      </w:pPr>
    </w:p>
    <w:p w:rsidR="00D2067D" w:rsidRDefault="00D2067D" w:rsidP="008E4247">
      <w:pPr>
        <w:pStyle w:val="ListParagraph"/>
        <w:spacing w:before="100" w:after="10"/>
        <w:ind w:left="283" w:right="283"/>
        <w:rPr>
          <w:rFonts w:ascii="Times New Roman" w:hAnsi="Times New Roman"/>
          <w:sz w:val="24"/>
          <w:szCs w:val="24"/>
        </w:rPr>
      </w:pPr>
    </w:p>
    <w:p w:rsidR="00D2067D" w:rsidRDefault="00D2067D" w:rsidP="008E4247">
      <w:pPr>
        <w:pStyle w:val="ListParagraph"/>
        <w:spacing w:before="100" w:after="10"/>
        <w:ind w:left="283" w:right="283"/>
        <w:rPr>
          <w:rFonts w:ascii="Times New Roman" w:hAnsi="Times New Roman"/>
          <w:sz w:val="24"/>
          <w:szCs w:val="24"/>
        </w:rPr>
      </w:pPr>
    </w:p>
    <w:p w:rsidR="00D2067D" w:rsidRDefault="00D2067D" w:rsidP="008E4247">
      <w:pPr>
        <w:pStyle w:val="ListParagraph"/>
        <w:spacing w:before="100" w:after="10"/>
        <w:ind w:left="283" w:right="283"/>
        <w:rPr>
          <w:rFonts w:ascii="Times New Roman" w:hAnsi="Times New Roman"/>
          <w:sz w:val="24"/>
          <w:szCs w:val="24"/>
        </w:rPr>
      </w:pPr>
    </w:p>
    <w:p w:rsidR="00D2067D" w:rsidRPr="00CD312C" w:rsidRDefault="00D2067D" w:rsidP="00CD312C">
      <w:pPr>
        <w:spacing w:before="100" w:after="10"/>
        <w:ind w:right="283"/>
        <w:rPr>
          <w:szCs w:val="24"/>
        </w:rPr>
      </w:pPr>
    </w:p>
    <w:p w:rsidR="00D2067D" w:rsidRPr="00B40487" w:rsidRDefault="00D2067D" w:rsidP="008E4247">
      <w:pPr>
        <w:pStyle w:val="ListParagraph"/>
        <w:spacing w:before="100" w:after="10"/>
        <w:ind w:left="283" w:right="283"/>
        <w:rPr>
          <w:rFonts w:ascii="Times New Roman" w:hAnsi="Times New Roman"/>
          <w:sz w:val="24"/>
          <w:szCs w:val="24"/>
        </w:rPr>
      </w:pPr>
      <w:r w:rsidRPr="00B40487">
        <w:rPr>
          <w:rFonts w:ascii="Times New Roman" w:hAnsi="Times New Roman"/>
          <w:sz w:val="24"/>
          <w:szCs w:val="24"/>
        </w:rPr>
        <w:t>The main objective of the entire activity to automate the process o</w:t>
      </w:r>
      <w:r>
        <w:rPr>
          <w:rFonts w:ascii="Times New Roman" w:hAnsi="Times New Roman"/>
          <w:sz w:val="24"/>
          <w:szCs w:val="24"/>
        </w:rPr>
        <w:t>f activities of Institute like:</w:t>
      </w:r>
    </w:p>
    <w:p w:rsidR="00D2067D" w:rsidRDefault="00D2067D" w:rsidP="008E4247">
      <w:pPr>
        <w:pStyle w:val="ListParagraph"/>
        <w:spacing w:before="100" w:after="10"/>
        <w:ind w:left="0" w:right="283"/>
        <w:rPr>
          <w:rFonts w:ascii="Times New Roman" w:hAnsi="Times New Roman"/>
          <w:sz w:val="24"/>
          <w:szCs w:val="24"/>
        </w:rPr>
      </w:pPr>
    </w:p>
    <w:p w:rsidR="00D2067D" w:rsidRPr="00B40487" w:rsidRDefault="00D2067D" w:rsidP="008E4247">
      <w:pPr>
        <w:pStyle w:val="ListParagraph"/>
        <w:numPr>
          <w:ilvl w:val="0"/>
          <w:numId w:val="14"/>
        </w:numPr>
        <w:spacing w:before="100" w:after="10"/>
        <w:ind w:left="1134" w:right="283"/>
        <w:contextualSpacing w:val="0"/>
        <w:rPr>
          <w:rFonts w:ascii="Times New Roman" w:hAnsi="Times New Roman"/>
          <w:sz w:val="24"/>
          <w:szCs w:val="24"/>
        </w:rPr>
      </w:pPr>
      <w:r w:rsidRPr="00B40487">
        <w:rPr>
          <w:rFonts w:ascii="Times New Roman" w:hAnsi="Times New Roman"/>
          <w:sz w:val="24"/>
          <w:szCs w:val="24"/>
        </w:rPr>
        <w:t>Training activities</w:t>
      </w:r>
    </w:p>
    <w:p w:rsidR="00D2067D" w:rsidRPr="00B40487" w:rsidRDefault="00D2067D" w:rsidP="008E4247">
      <w:pPr>
        <w:pStyle w:val="ListParagraph"/>
        <w:spacing w:before="100" w:after="10"/>
        <w:ind w:left="1134" w:right="283"/>
        <w:rPr>
          <w:rFonts w:ascii="Times New Roman" w:hAnsi="Times New Roman"/>
          <w:sz w:val="24"/>
          <w:szCs w:val="24"/>
        </w:rPr>
      </w:pPr>
    </w:p>
    <w:p w:rsidR="00D2067D" w:rsidRPr="00B40487" w:rsidRDefault="00D2067D" w:rsidP="008E4247">
      <w:pPr>
        <w:pStyle w:val="ListParagraph"/>
        <w:numPr>
          <w:ilvl w:val="0"/>
          <w:numId w:val="14"/>
        </w:numPr>
        <w:spacing w:before="100" w:after="10"/>
        <w:ind w:left="1134" w:right="283"/>
        <w:contextualSpacing w:val="0"/>
        <w:rPr>
          <w:rFonts w:ascii="Times New Roman" w:hAnsi="Times New Roman"/>
          <w:sz w:val="24"/>
          <w:szCs w:val="24"/>
        </w:rPr>
      </w:pPr>
      <w:r w:rsidRPr="00B40487">
        <w:rPr>
          <w:rFonts w:ascii="Times New Roman" w:hAnsi="Times New Roman"/>
          <w:sz w:val="24"/>
          <w:szCs w:val="24"/>
        </w:rPr>
        <w:t>Project related activities.</w:t>
      </w:r>
    </w:p>
    <w:p w:rsidR="00D2067D" w:rsidRPr="00B40487" w:rsidRDefault="00D2067D" w:rsidP="008E4247">
      <w:pPr>
        <w:pStyle w:val="ListParagraph"/>
        <w:spacing w:before="100" w:after="10"/>
        <w:ind w:left="1134" w:right="283"/>
        <w:rPr>
          <w:rFonts w:ascii="Times New Roman" w:hAnsi="Times New Roman"/>
          <w:sz w:val="24"/>
          <w:szCs w:val="24"/>
        </w:rPr>
      </w:pPr>
    </w:p>
    <w:p w:rsidR="00D2067D" w:rsidRPr="00B40487" w:rsidRDefault="00D2067D" w:rsidP="008E4247">
      <w:pPr>
        <w:pStyle w:val="ListParagraph"/>
        <w:numPr>
          <w:ilvl w:val="0"/>
          <w:numId w:val="14"/>
        </w:numPr>
        <w:spacing w:before="100" w:after="10"/>
        <w:ind w:left="1134" w:right="283"/>
        <w:contextualSpacing w:val="0"/>
        <w:rPr>
          <w:rFonts w:ascii="Times New Roman" w:hAnsi="Times New Roman"/>
          <w:sz w:val="24"/>
          <w:szCs w:val="24"/>
        </w:rPr>
      </w:pPr>
      <w:r w:rsidRPr="00B40487">
        <w:rPr>
          <w:rFonts w:ascii="Times New Roman" w:hAnsi="Times New Roman"/>
          <w:sz w:val="24"/>
          <w:szCs w:val="24"/>
        </w:rPr>
        <w:t>Product development activities.</w:t>
      </w:r>
    </w:p>
    <w:p w:rsidR="00D2067D" w:rsidRPr="00B40487" w:rsidRDefault="00D2067D" w:rsidP="008E4247">
      <w:pPr>
        <w:pStyle w:val="ListParagraph"/>
        <w:spacing w:before="100" w:after="10"/>
        <w:ind w:left="1134" w:right="283"/>
        <w:rPr>
          <w:rFonts w:ascii="Times New Roman" w:hAnsi="Times New Roman"/>
          <w:sz w:val="24"/>
          <w:szCs w:val="24"/>
        </w:rPr>
      </w:pPr>
    </w:p>
    <w:p w:rsidR="00D2067D" w:rsidRPr="00B40487" w:rsidRDefault="00D2067D" w:rsidP="008E4247">
      <w:pPr>
        <w:pStyle w:val="ListParagraph"/>
        <w:numPr>
          <w:ilvl w:val="0"/>
          <w:numId w:val="14"/>
        </w:numPr>
        <w:spacing w:before="100" w:after="10"/>
        <w:ind w:left="1134" w:right="283"/>
        <w:contextualSpacing w:val="0"/>
        <w:rPr>
          <w:rFonts w:ascii="Times New Roman" w:hAnsi="Times New Roman"/>
          <w:sz w:val="24"/>
          <w:szCs w:val="24"/>
        </w:rPr>
      </w:pPr>
      <w:r w:rsidRPr="00B40487">
        <w:rPr>
          <w:rFonts w:ascii="Times New Roman" w:hAnsi="Times New Roman"/>
          <w:sz w:val="24"/>
          <w:szCs w:val="24"/>
        </w:rPr>
        <w:t>Updating users with daily technical issues.</w:t>
      </w:r>
    </w:p>
    <w:p w:rsidR="00D2067D" w:rsidRPr="00B40487" w:rsidRDefault="00D2067D" w:rsidP="008E4247">
      <w:pPr>
        <w:pStyle w:val="ListParagraph"/>
        <w:spacing w:before="100" w:after="10"/>
        <w:ind w:left="1134" w:right="283"/>
        <w:rPr>
          <w:rFonts w:ascii="Times New Roman" w:hAnsi="Times New Roman"/>
          <w:sz w:val="24"/>
          <w:szCs w:val="24"/>
        </w:rPr>
      </w:pPr>
    </w:p>
    <w:p w:rsidR="00D2067D" w:rsidRPr="00B40487" w:rsidRDefault="00D2067D" w:rsidP="008E4247">
      <w:pPr>
        <w:pStyle w:val="ListParagraph"/>
        <w:numPr>
          <w:ilvl w:val="0"/>
          <w:numId w:val="14"/>
        </w:numPr>
        <w:spacing w:before="100" w:after="10"/>
        <w:ind w:left="1134" w:right="283"/>
        <w:contextualSpacing w:val="0"/>
        <w:rPr>
          <w:rFonts w:ascii="Times New Roman" w:hAnsi="Times New Roman"/>
          <w:sz w:val="24"/>
          <w:szCs w:val="24"/>
        </w:rPr>
      </w:pPr>
      <w:r w:rsidRPr="00B40487">
        <w:rPr>
          <w:rFonts w:ascii="Times New Roman" w:hAnsi="Times New Roman"/>
          <w:sz w:val="24"/>
          <w:szCs w:val="24"/>
        </w:rPr>
        <w:t>Email facility</w:t>
      </w:r>
      <w:r>
        <w:rPr>
          <w:rFonts w:ascii="Times New Roman" w:hAnsi="Times New Roman"/>
          <w:sz w:val="24"/>
          <w:szCs w:val="24"/>
        </w:rPr>
        <w:t xml:space="preserve"> </w:t>
      </w:r>
      <w:r w:rsidRPr="00B40487">
        <w:rPr>
          <w:rFonts w:ascii="Times New Roman" w:hAnsi="Times New Roman"/>
          <w:sz w:val="24"/>
          <w:szCs w:val="24"/>
        </w:rPr>
        <w:t>(both user and admin).</w:t>
      </w:r>
    </w:p>
    <w:p w:rsidR="00D2067D" w:rsidRDefault="00D2067D" w:rsidP="008E4247">
      <w:pPr>
        <w:spacing w:before="10" w:after="10" w:line="276" w:lineRule="auto"/>
        <w:ind w:left="283" w:right="283"/>
        <w:rPr>
          <w:b/>
          <w:bCs/>
          <w:szCs w:val="24"/>
          <w:lang w:val="en-IN"/>
        </w:rPr>
      </w:pPr>
    </w:p>
    <w:p w:rsidR="00D2067D" w:rsidRDefault="00D2067D" w:rsidP="00CD312C">
      <w:pPr>
        <w:spacing w:before="10" w:after="10" w:line="276" w:lineRule="auto"/>
        <w:ind w:left="283" w:right="283"/>
        <w:rPr>
          <w:b/>
          <w:bCs/>
          <w:sz w:val="28"/>
          <w:szCs w:val="28"/>
          <w:lang w:val="en-IN"/>
        </w:rPr>
      </w:pPr>
      <w:r w:rsidRPr="00CD312C">
        <w:rPr>
          <w:b/>
          <w:bCs/>
          <w:sz w:val="28"/>
          <w:szCs w:val="28"/>
          <w:lang w:val="en-IN"/>
        </w:rPr>
        <w:t>1.3   Project Description:</w:t>
      </w:r>
    </w:p>
    <w:p w:rsidR="00CD312C" w:rsidRPr="00CD312C" w:rsidRDefault="00CD312C" w:rsidP="00CD312C">
      <w:pPr>
        <w:spacing w:before="10" w:after="10" w:line="276" w:lineRule="auto"/>
        <w:ind w:left="283" w:right="283"/>
        <w:rPr>
          <w:b/>
          <w:bCs/>
          <w:sz w:val="28"/>
          <w:szCs w:val="28"/>
          <w:lang w:val="en-IN"/>
        </w:rPr>
      </w:pPr>
    </w:p>
    <w:p w:rsidR="00D2067D" w:rsidRDefault="00D2067D" w:rsidP="008E4247">
      <w:pPr>
        <w:spacing w:before="100" w:after="10" w:line="276" w:lineRule="auto"/>
        <w:ind w:left="283" w:right="283"/>
        <w:rPr>
          <w:szCs w:val="24"/>
        </w:rPr>
      </w:pPr>
      <w:r>
        <w:rPr>
          <w:szCs w:val="24"/>
        </w:rPr>
        <w:t>This project is used by:</w:t>
      </w:r>
    </w:p>
    <w:p w:rsidR="00D2067D" w:rsidRPr="00B40487" w:rsidRDefault="00D2067D" w:rsidP="008E4247">
      <w:pPr>
        <w:spacing w:before="100" w:after="10" w:line="276" w:lineRule="auto"/>
        <w:ind w:left="283" w:right="283"/>
        <w:rPr>
          <w:szCs w:val="24"/>
        </w:rPr>
      </w:pPr>
    </w:p>
    <w:p w:rsidR="00D2067D" w:rsidRPr="00B40487" w:rsidRDefault="00D2067D" w:rsidP="008E4247">
      <w:pPr>
        <w:pStyle w:val="ListParagraph"/>
        <w:numPr>
          <w:ilvl w:val="0"/>
          <w:numId w:val="4"/>
        </w:numPr>
        <w:spacing w:before="100" w:after="10"/>
        <w:ind w:left="1134" w:right="283"/>
        <w:contextualSpacing w:val="0"/>
        <w:rPr>
          <w:rFonts w:ascii="Times New Roman" w:hAnsi="Times New Roman"/>
          <w:sz w:val="24"/>
          <w:szCs w:val="24"/>
        </w:rPr>
      </w:pPr>
      <w:r w:rsidRPr="00B40487">
        <w:rPr>
          <w:rFonts w:ascii="Times New Roman" w:hAnsi="Times New Roman"/>
          <w:sz w:val="24"/>
          <w:szCs w:val="24"/>
        </w:rPr>
        <w:t xml:space="preserve">Administrator </w:t>
      </w:r>
    </w:p>
    <w:p w:rsidR="00D2067D" w:rsidRPr="00B40487" w:rsidRDefault="00D2067D" w:rsidP="008E4247">
      <w:pPr>
        <w:pStyle w:val="ListParagraph"/>
        <w:numPr>
          <w:ilvl w:val="0"/>
          <w:numId w:val="4"/>
        </w:numPr>
        <w:spacing w:before="100" w:after="10"/>
        <w:ind w:left="1134" w:right="283"/>
        <w:contextualSpacing w:val="0"/>
        <w:rPr>
          <w:rFonts w:ascii="Times New Roman" w:hAnsi="Times New Roman"/>
          <w:sz w:val="24"/>
          <w:szCs w:val="24"/>
        </w:rPr>
      </w:pPr>
      <w:r w:rsidRPr="00B40487">
        <w:rPr>
          <w:rFonts w:ascii="Times New Roman" w:hAnsi="Times New Roman"/>
          <w:sz w:val="24"/>
          <w:szCs w:val="24"/>
        </w:rPr>
        <w:t>User</w:t>
      </w:r>
    </w:p>
    <w:p w:rsidR="00D2067D" w:rsidRPr="00B40487" w:rsidRDefault="00D2067D" w:rsidP="008E4247">
      <w:pPr>
        <w:pStyle w:val="ListParagraph"/>
        <w:spacing w:before="100" w:after="10"/>
        <w:ind w:left="0" w:right="283"/>
        <w:rPr>
          <w:rFonts w:ascii="Times New Roman" w:hAnsi="Times New Roman"/>
          <w:sz w:val="24"/>
          <w:szCs w:val="24"/>
        </w:rPr>
      </w:pPr>
    </w:p>
    <w:p w:rsidR="00D2067D" w:rsidRDefault="00D2067D" w:rsidP="008E4247">
      <w:pPr>
        <w:spacing w:before="100" w:after="10" w:line="276" w:lineRule="auto"/>
        <w:ind w:left="283" w:right="283"/>
        <w:rPr>
          <w:szCs w:val="24"/>
        </w:rPr>
      </w:pPr>
      <w:r w:rsidRPr="00F56666">
        <w:rPr>
          <w:szCs w:val="24"/>
        </w:rPr>
        <w:t xml:space="preserve">User </w:t>
      </w:r>
      <w:r w:rsidRPr="00B40487">
        <w:rPr>
          <w:szCs w:val="24"/>
        </w:rPr>
        <w:t xml:space="preserve">can view projects of various streams. The user can view products created by Organization. The user can view details about training scheduled by the Organization. Also the user can contact Organization by the </w:t>
      </w:r>
      <w:r w:rsidRPr="00C54BD0">
        <w:rPr>
          <w:szCs w:val="24"/>
        </w:rPr>
        <w:t>interface Contact Form.</w:t>
      </w:r>
    </w:p>
    <w:p w:rsidR="00D2067D" w:rsidRPr="00B40487" w:rsidRDefault="00D2067D" w:rsidP="008E4247">
      <w:pPr>
        <w:spacing w:before="100" w:after="10" w:line="276" w:lineRule="auto"/>
        <w:ind w:left="283" w:right="283"/>
        <w:rPr>
          <w:szCs w:val="24"/>
        </w:rPr>
      </w:pPr>
    </w:p>
    <w:p w:rsidR="00D2067D" w:rsidRDefault="00D2067D" w:rsidP="008E4247">
      <w:pPr>
        <w:spacing w:before="100" w:after="10" w:line="276" w:lineRule="auto"/>
        <w:ind w:left="283" w:right="283"/>
        <w:rPr>
          <w:szCs w:val="24"/>
        </w:rPr>
      </w:pPr>
      <w:r w:rsidRPr="00B40487">
        <w:rPr>
          <w:szCs w:val="24"/>
        </w:rPr>
        <w:t>Admin can maintain the system by updati</w:t>
      </w:r>
      <w:r>
        <w:rPr>
          <w:szCs w:val="24"/>
        </w:rPr>
        <w:t>ng system modules like projects</w:t>
      </w:r>
      <w:r w:rsidRPr="00B40487">
        <w:rPr>
          <w:szCs w:val="24"/>
        </w:rPr>
        <w:t>,</w:t>
      </w:r>
      <w:r>
        <w:rPr>
          <w:szCs w:val="24"/>
        </w:rPr>
        <w:t xml:space="preserve"> </w:t>
      </w:r>
      <w:r w:rsidRPr="00B40487">
        <w:rPr>
          <w:szCs w:val="24"/>
        </w:rPr>
        <w:t>products,</w:t>
      </w:r>
      <w:r>
        <w:rPr>
          <w:szCs w:val="24"/>
        </w:rPr>
        <w:t xml:space="preserve"> training sessions</w:t>
      </w:r>
      <w:r w:rsidRPr="00B40487">
        <w:rPr>
          <w:szCs w:val="24"/>
        </w:rPr>
        <w:t>,</w:t>
      </w:r>
      <w:r>
        <w:rPr>
          <w:szCs w:val="24"/>
        </w:rPr>
        <w:t xml:space="preserve"> </w:t>
      </w:r>
      <w:r w:rsidRPr="00B40487">
        <w:rPr>
          <w:szCs w:val="24"/>
        </w:rPr>
        <w:t xml:space="preserve">news, activities. Also admin can respond to the customers query and can </w:t>
      </w:r>
      <w:r>
        <w:rPr>
          <w:szCs w:val="24"/>
        </w:rPr>
        <w:t xml:space="preserve">solve their problems related to </w:t>
      </w:r>
      <w:r w:rsidRPr="00B40487">
        <w:rPr>
          <w:szCs w:val="24"/>
        </w:rPr>
        <w:t>technical issues.</w:t>
      </w:r>
    </w:p>
    <w:p w:rsidR="00D2067D" w:rsidRDefault="00D2067D" w:rsidP="008E4247">
      <w:pPr>
        <w:spacing w:before="100" w:after="10" w:line="276" w:lineRule="auto"/>
        <w:ind w:left="283" w:right="283"/>
        <w:rPr>
          <w:szCs w:val="24"/>
        </w:rPr>
      </w:pPr>
    </w:p>
    <w:p w:rsidR="00D2067D" w:rsidRDefault="00D2067D" w:rsidP="008E4247">
      <w:pPr>
        <w:spacing w:before="100" w:after="10" w:line="276" w:lineRule="auto"/>
        <w:ind w:left="283" w:right="283"/>
        <w:rPr>
          <w:szCs w:val="24"/>
        </w:rPr>
      </w:pPr>
      <w:r w:rsidRPr="00B40487">
        <w:rPr>
          <w:szCs w:val="24"/>
        </w:rPr>
        <w:t xml:space="preserve">Mutech-Robotics has been designed to </w:t>
      </w:r>
      <w:r>
        <w:rPr>
          <w:szCs w:val="24"/>
        </w:rPr>
        <w:t>computerize following function:</w:t>
      </w:r>
    </w:p>
    <w:p w:rsidR="00D2067D" w:rsidRPr="00B40487" w:rsidRDefault="00D2067D" w:rsidP="008E4247">
      <w:pPr>
        <w:spacing w:before="100" w:after="10" w:line="276" w:lineRule="auto"/>
        <w:ind w:left="283" w:right="283"/>
        <w:rPr>
          <w:szCs w:val="24"/>
        </w:rPr>
      </w:pPr>
    </w:p>
    <w:p w:rsidR="00D2067D" w:rsidRPr="00CD312C" w:rsidRDefault="00D2067D" w:rsidP="00CD312C">
      <w:pPr>
        <w:pStyle w:val="ListParagraph"/>
        <w:numPr>
          <w:ilvl w:val="0"/>
          <w:numId w:val="15"/>
        </w:numPr>
        <w:spacing w:before="100" w:after="10"/>
        <w:ind w:left="1134" w:right="283"/>
        <w:contextualSpacing w:val="0"/>
        <w:rPr>
          <w:rFonts w:ascii="Times New Roman" w:hAnsi="Times New Roman"/>
          <w:sz w:val="24"/>
          <w:szCs w:val="24"/>
        </w:rPr>
      </w:pPr>
      <w:r w:rsidRPr="00B40487">
        <w:rPr>
          <w:rFonts w:ascii="Times New Roman" w:hAnsi="Times New Roman"/>
          <w:sz w:val="24"/>
          <w:szCs w:val="24"/>
        </w:rPr>
        <w:t>Awareness of technology to users.</w:t>
      </w:r>
    </w:p>
    <w:p w:rsidR="00D2067D" w:rsidRPr="00B40487" w:rsidRDefault="00D2067D" w:rsidP="008E4247">
      <w:pPr>
        <w:pStyle w:val="ListParagraph"/>
        <w:spacing w:before="100" w:after="10"/>
        <w:ind w:left="1134" w:right="283"/>
        <w:rPr>
          <w:rFonts w:ascii="Times New Roman" w:hAnsi="Times New Roman"/>
          <w:sz w:val="24"/>
          <w:szCs w:val="24"/>
        </w:rPr>
      </w:pPr>
    </w:p>
    <w:p w:rsidR="00D2067D" w:rsidRPr="00B40487" w:rsidRDefault="00D2067D" w:rsidP="008E4247">
      <w:pPr>
        <w:pStyle w:val="ListParagraph"/>
        <w:numPr>
          <w:ilvl w:val="0"/>
          <w:numId w:val="15"/>
        </w:numPr>
        <w:spacing w:before="100" w:after="10"/>
        <w:ind w:left="1134" w:right="283"/>
        <w:contextualSpacing w:val="0"/>
        <w:rPr>
          <w:rFonts w:ascii="Times New Roman" w:hAnsi="Times New Roman"/>
          <w:sz w:val="24"/>
          <w:szCs w:val="24"/>
        </w:rPr>
      </w:pPr>
      <w:r w:rsidRPr="00B40487">
        <w:rPr>
          <w:rFonts w:ascii="Times New Roman" w:hAnsi="Times New Roman"/>
          <w:sz w:val="24"/>
          <w:szCs w:val="24"/>
        </w:rPr>
        <w:t>Also users can ask their technical queries to the experts using this system.</w:t>
      </w:r>
    </w:p>
    <w:p w:rsidR="00D2067D" w:rsidRPr="00B40487" w:rsidRDefault="00D2067D" w:rsidP="008E4247">
      <w:pPr>
        <w:pStyle w:val="ListParagraph"/>
        <w:spacing w:before="100" w:after="10"/>
        <w:ind w:left="1134" w:right="283"/>
        <w:rPr>
          <w:rFonts w:ascii="Times New Roman" w:hAnsi="Times New Roman"/>
          <w:sz w:val="24"/>
          <w:szCs w:val="24"/>
        </w:rPr>
      </w:pPr>
    </w:p>
    <w:p w:rsidR="00D2067D" w:rsidRPr="00CD312C" w:rsidRDefault="00D2067D" w:rsidP="00CD312C">
      <w:pPr>
        <w:pStyle w:val="ListParagraph"/>
        <w:numPr>
          <w:ilvl w:val="0"/>
          <w:numId w:val="15"/>
        </w:numPr>
        <w:spacing w:before="100" w:after="10"/>
        <w:ind w:left="1134" w:right="283"/>
        <w:contextualSpacing w:val="0"/>
        <w:rPr>
          <w:rFonts w:ascii="Times New Roman" w:hAnsi="Times New Roman"/>
          <w:sz w:val="24"/>
          <w:szCs w:val="24"/>
        </w:rPr>
      </w:pPr>
      <w:r w:rsidRPr="00B40487">
        <w:rPr>
          <w:rFonts w:ascii="Times New Roman" w:hAnsi="Times New Roman"/>
          <w:sz w:val="24"/>
          <w:szCs w:val="24"/>
        </w:rPr>
        <w:lastRenderedPageBreak/>
        <w:t>Market ongoing projects details will be available to the users.</w:t>
      </w:r>
    </w:p>
    <w:p w:rsidR="00D2067D" w:rsidRPr="00F56666" w:rsidRDefault="00D2067D" w:rsidP="008E4247">
      <w:pPr>
        <w:pStyle w:val="ListParagraph"/>
        <w:numPr>
          <w:ilvl w:val="0"/>
          <w:numId w:val="15"/>
        </w:numPr>
        <w:spacing w:before="100" w:after="10"/>
        <w:ind w:left="1134" w:right="283"/>
        <w:contextualSpacing w:val="0"/>
        <w:rPr>
          <w:rFonts w:ascii="Times New Roman" w:hAnsi="Times New Roman"/>
          <w:sz w:val="24"/>
          <w:szCs w:val="24"/>
        </w:rPr>
      </w:pPr>
      <w:r w:rsidRPr="00B40487">
        <w:rPr>
          <w:rFonts w:ascii="Times New Roman" w:hAnsi="Times New Roman"/>
          <w:sz w:val="24"/>
          <w:szCs w:val="24"/>
        </w:rPr>
        <w:t>Also users can brush up their skills by joining training sessions organized by institute.</w:t>
      </w:r>
    </w:p>
    <w:p w:rsidR="00D2067D" w:rsidRPr="00B40487" w:rsidRDefault="00D2067D" w:rsidP="008E4247">
      <w:pPr>
        <w:pStyle w:val="ListParagraph"/>
        <w:spacing w:before="100" w:after="10"/>
        <w:ind w:left="283" w:right="283"/>
        <w:rPr>
          <w:rFonts w:ascii="Times New Roman" w:hAnsi="Times New Roman"/>
          <w:sz w:val="24"/>
          <w:szCs w:val="24"/>
          <w:lang w:val="en-IN"/>
        </w:rPr>
      </w:pPr>
    </w:p>
    <w:p w:rsidR="00D2067D" w:rsidRPr="00FA7502" w:rsidRDefault="00D2067D" w:rsidP="008E4247">
      <w:pPr>
        <w:pStyle w:val="ListParagraph"/>
        <w:spacing w:before="10" w:after="10"/>
        <w:ind w:left="1134" w:right="283"/>
        <w:rPr>
          <w:rFonts w:ascii="Times New Roman" w:hAnsi="Times New Roman"/>
          <w:szCs w:val="24"/>
          <w:lang w:val="en-IN"/>
        </w:rPr>
      </w:pPr>
    </w:p>
    <w:p w:rsidR="00D2067D" w:rsidRPr="00CD312C" w:rsidRDefault="00D2067D" w:rsidP="008E4247">
      <w:pPr>
        <w:spacing w:before="10" w:after="10" w:line="276" w:lineRule="auto"/>
        <w:ind w:left="283" w:right="283"/>
        <w:rPr>
          <w:b/>
          <w:bCs/>
          <w:sz w:val="28"/>
          <w:szCs w:val="28"/>
          <w:lang w:val="en-IN"/>
        </w:rPr>
      </w:pPr>
      <w:r w:rsidRPr="00CD312C">
        <w:rPr>
          <w:b/>
          <w:bCs/>
          <w:sz w:val="28"/>
          <w:szCs w:val="28"/>
          <w:lang w:val="en-IN"/>
        </w:rPr>
        <w:t>1.4   Tools:</w:t>
      </w:r>
    </w:p>
    <w:p w:rsidR="00D2067D" w:rsidRPr="00AF6907" w:rsidRDefault="00D2067D" w:rsidP="008E4247">
      <w:pPr>
        <w:spacing w:before="10" w:after="10" w:line="276" w:lineRule="auto"/>
        <w:ind w:left="283" w:right="283" w:firstLineChars="200" w:firstLine="480"/>
        <w:rPr>
          <w:szCs w:val="24"/>
          <w:lang w:val="en-IN"/>
        </w:rPr>
      </w:pPr>
    </w:p>
    <w:p w:rsidR="00D2067D" w:rsidRPr="00F56666" w:rsidRDefault="00D2067D" w:rsidP="008E4247">
      <w:pPr>
        <w:spacing w:before="100" w:after="10" w:line="276" w:lineRule="auto"/>
        <w:ind w:left="283" w:right="283"/>
        <w:rPr>
          <w:b/>
          <w:szCs w:val="24"/>
        </w:rPr>
      </w:pPr>
      <w:r w:rsidRPr="00AF6907">
        <w:rPr>
          <w:szCs w:val="24"/>
          <w:lang w:val="en-IN"/>
        </w:rPr>
        <w:t xml:space="preserve">  </w:t>
      </w:r>
      <w:r>
        <w:rPr>
          <w:b/>
          <w:szCs w:val="24"/>
        </w:rPr>
        <w:t xml:space="preserve">1. </w:t>
      </w:r>
      <w:r w:rsidRPr="00F56666">
        <w:rPr>
          <w:b/>
          <w:szCs w:val="24"/>
        </w:rPr>
        <w:t>Django</w:t>
      </w:r>
      <w:r>
        <w:rPr>
          <w:b/>
          <w:szCs w:val="24"/>
        </w:rPr>
        <w:t xml:space="preserve"> </w:t>
      </w:r>
      <w:r w:rsidRPr="00F56666">
        <w:rPr>
          <w:b/>
          <w:szCs w:val="24"/>
        </w:rPr>
        <w:t>(web Framework):</w:t>
      </w:r>
    </w:p>
    <w:p w:rsidR="00D2067D" w:rsidRDefault="00D2067D" w:rsidP="008E4247">
      <w:pPr>
        <w:spacing w:before="100" w:after="10" w:line="276" w:lineRule="auto"/>
        <w:ind w:left="283" w:right="283"/>
        <w:rPr>
          <w:b/>
          <w:bCs/>
          <w:color w:val="252525"/>
          <w:szCs w:val="24"/>
          <w:shd w:val="clear" w:color="auto" w:fill="FFFFFF"/>
        </w:rPr>
      </w:pPr>
    </w:p>
    <w:p w:rsidR="00D2067D" w:rsidRPr="00D2067D" w:rsidRDefault="00D2067D" w:rsidP="008E4247">
      <w:pPr>
        <w:spacing w:before="100" w:after="10" w:line="276" w:lineRule="auto"/>
        <w:ind w:left="283" w:right="283"/>
        <w:rPr>
          <w:color w:val="000000"/>
          <w:szCs w:val="24"/>
        </w:rPr>
      </w:pPr>
      <w:r w:rsidRPr="00D2067D">
        <w:rPr>
          <w:bCs/>
          <w:color w:val="252525"/>
          <w:szCs w:val="24"/>
          <w:shd w:val="clear" w:color="auto" w:fill="FFFFFF"/>
        </w:rPr>
        <w:t>Django</w:t>
      </w:r>
      <w:r w:rsidRPr="00D2067D">
        <w:rPr>
          <w:rStyle w:val="apple-converted-space"/>
          <w:color w:val="252525"/>
          <w:szCs w:val="24"/>
          <w:shd w:val="clear" w:color="auto" w:fill="FFFFFF"/>
        </w:rPr>
        <w:t>  </w:t>
      </w:r>
      <w:r w:rsidRPr="00D2067D">
        <w:rPr>
          <w:color w:val="252525"/>
          <w:szCs w:val="24"/>
          <w:shd w:val="clear" w:color="auto" w:fill="FFFFFF"/>
        </w:rPr>
        <w:t>is a</w:t>
      </w:r>
      <w:r w:rsidRPr="00D2067D">
        <w:rPr>
          <w:rStyle w:val="apple-converted-space"/>
          <w:color w:val="252525"/>
          <w:szCs w:val="24"/>
          <w:shd w:val="clear" w:color="auto" w:fill="FFFFFF"/>
        </w:rPr>
        <w:t> </w:t>
      </w:r>
      <w:hyperlink r:id="rId8" w:tooltip="Free and open source" w:history="1">
        <w:r w:rsidRPr="00D2067D">
          <w:rPr>
            <w:rStyle w:val="Hyperlink"/>
            <w:color w:val="000000"/>
            <w:szCs w:val="24"/>
            <w:u w:val="none"/>
            <w:shd w:val="clear" w:color="auto" w:fill="FFFFFF"/>
          </w:rPr>
          <w:t>free and open source</w:t>
        </w:r>
      </w:hyperlink>
      <w:r w:rsidRPr="00D2067D">
        <w:rPr>
          <w:rStyle w:val="apple-converted-space"/>
          <w:color w:val="000000"/>
          <w:szCs w:val="24"/>
          <w:shd w:val="clear" w:color="auto" w:fill="FFFFFF"/>
        </w:rPr>
        <w:t> </w:t>
      </w:r>
      <w:hyperlink r:id="rId9" w:tooltip="Web application framework" w:history="1">
        <w:r w:rsidRPr="00D2067D">
          <w:rPr>
            <w:rStyle w:val="Hyperlink"/>
            <w:color w:val="000000"/>
            <w:szCs w:val="24"/>
            <w:u w:val="none"/>
            <w:shd w:val="clear" w:color="auto" w:fill="FFFFFF"/>
          </w:rPr>
          <w:t>web application framework</w:t>
        </w:r>
      </w:hyperlink>
      <w:r w:rsidRPr="00D2067D">
        <w:rPr>
          <w:color w:val="000000"/>
          <w:szCs w:val="24"/>
          <w:shd w:val="clear" w:color="auto" w:fill="FFFFFF"/>
        </w:rPr>
        <w:t>, written in</w:t>
      </w:r>
      <w:r w:rsidRPr="00D2067D">
        <w:rPr>
          <w:rStyle w:val="apple-converted-space"/>
          <w:color w:val="000000"/>
          <w:szCs w:val="24"/>
          <w:shd w:val="clear" w:color="auto" w:fill="FFFFFF"/>
        </w:rPr>
        <w:t> </w:t>
      </w:r>
      <w:hyperlink r:id="rId10" w:tooltip="Python (programming language)" w:history="1">
        <w:r w:rsidRPr="00D2067D">
          <w:rPr>
            <w:rStyle w:val="Hyperlink"/>
            <w:color w:val="000000"/>
            <w:szCs w:val="24"/>
            <w:u w:val="none"/>
            <w:shd w:val="clear" w:color="auto" w:fill="FFFFFF"/>
          </w:rPr>
          <w:t>Python</w:t>
        </w:r>
      </w:hyperlink>
      <w:r w:rsidRPr="00D2067D">
        <w:rPr>
          <w:color w:val="000000"/>
          <w:szCs w:val="24"/>
          <w:shd w:val="clear" w:color="auto" w:fill="FFFFFF"/>
        </w:rPr>
        <w:t>, which follows the</w:t>
      </w:r>
      <w:r w:rsidRPr="00D2067D">
        <w:rPr>
          <w:rStyle w:val="apple-converted-space"/>
          <w:color w:val="000000"/>
          <w:szCs w:val="24"/>
          <w:shd w:val="clear" w:color="auto" w:fill="FFFFFF"/>
        </w:rPr>
        <w:t> </w:t>
      </w:r>
      <w:hyperlink r:id="rId11" w:tooltip="Model–view–controller" w:history="1">
        <w:r w:rsidRPr="00D2067D">
          <w:rPr>
            <w:rStyle w:val="Hyperlink"/>
            <w:color w:val="000000"/>
            <w:szCs w:val="24"/>
            <w:u w:val="none"/>
            <w:shd w:val="clear" w:color="auto" w:fill="FFFFFF"/>
          </w:rPr>
          <w:t>model–view–controller</w:t>
        </w:r>
      </w:hyperlink>
      <w:r w:rsidRPr="00D2067D">
        <w:rPr>
          <w:rStyle w:val="apple-converted-space"/>
          <w:color w:val="000000"/>
          <w:szCs w:val="24"/>
          <w:shd w:val="clear" w:color="auto" w:fill="FFFFFF"/>
        </w:rPr>
        <w:t> </w:t>
      </w:r>
      <w:r w:rsidRPr="00D2067D">
        <w:rPr>
          <w:color w:val="000000"/>
          <w:szCs w:val="24"/>
          <w:shd w:val="clear" w:color="auto" w:fill="FFFFFF"/>
        </w:rPr>
        <w:t>(MVC)</w:t>
      </w:r>
      <w:hyperlink r:id="rId12" w:tooltip="Architectural pattern (computer science)" w:history="1">
        <w:r w:rsidRPr="00D2067D">
          <w:rPr>
            <w:rStyle w:val="Hyperlink"/>
            <w:color w:val="000000"/>
            <w:szCs w:val="24"/>
            <w:u w:val="none"/>
            <w:shd w:val="clear" w:color="auto" w:fill="FFFFFF"/>
          </w:rPr>
          <w:t>architectural pattern</w:t>
        </w:r>
      </w:hyperlink>
      <w:r w:rsidRPr="00D2067D">
        <w:rPr>
          <w:color w:val="000000"/>
          <w:szCs w:val="24"/>
          <w:shd w:val="clear" w:color="auto" w:fill="FFFFFF"/>
        </w:rPr>
        <w:t>. It is maintained by the</w:t>
      </w:r>
      <w:r w:rsidRPr="00D2067D">
        <w:rPr>
          <w:rStyle w:val="apple-converted-space"/>
          <w:color w:val="000000"/>
          <w:szCs w:val="24"/>
          <w:shd w:val="clear" w:color="auto" w:fill="FFFFFF"/>
        </w:rPr>
        <w:t> </w:t>
      </w:r>
      <w:hyperlink r:id="rId13" w:tooltip="Django Software Foundation" w:history="1">
        <w:r w:rsidRPr="00D2067D">
          <w:rPr>
            <w:rStyle w:val="Hyperlink"/>
            <w:color w:val="000000"/>
            <w:szCs w:val="24"/>
            <w:u w:val="none"/>
            <w:shd w:val="clear" w:color="auto" w:fill="FFFFFF"/>
          </w:rPr>
          <w:t>Django Software Foundation</w:t>
        </w:r>
      </w:hyperlink>
      <w:r w:rsidRPr="00D2067D">
        <w:rPr>
          <w:color w:val="000000"/>
          <w:szCs w:val="24"/>
        </w:rPr>
        <w:t xml:space="preserve">. </w:t>
      </w:r>
    </w:p>
    <w:p w:rsidR="00D2067D" w:rsidRDefault="00D2067D" w:rsidP="008E4247">
      <w:pPr>
        <w:pStyle w:val="NormalWeb858D7CFB-ED40-4347-BF05-701D383B685F858D7CFB-ED40-4347-BF05-701D383B685F"/>
        <w:shd w:val="clear" w:color="auto" w:fill="FFFFFF"/>
        <w:spacing w:beforeAutospacing="0" w:after="10" w:afterAutospacing="0" w:line="276" w:lineRule="auto"/>
        <w:ind w:left="283" w:right="283"/>
        <w:rPr>
          <w:color w:val="252525"/>
          <w:lang w:val="en-US"/>
        </w:rPr>
      </w:pPr>
    </w:p>
    <w:p w:rsidR="00D2067D" w:rsidRPr="00AE064B" w:rsidRDefault="00D2067D" w:rsidP="008E4247">
      <w:pPr>
        <w:pStyle w:val="NormalWeb858D7CFB-ED40-4347-BF05-701D383B685F858D7CFB-ED40-4347-BF05-701D383B685F"/>
        <w:shd w:val="clear" w:color="auto" w:fill="FFFFFF"/>
        <w:spacing w:beforeAutospacing="0" w:after="10" w:afterAutospacing="0" w:line="276" w:lineRule="auto"/>
        <w:ind w:left="283" w:right="283"/>
        <w:rPr>
          <w:color w:val="252525"/>
          <w:lang w:val="en-US"/>
        </w:rPr>
      </w:pPr>
      <w:r w:rsidRPr="00B40487">
        <w:rPr>
          <w:color w:val="252525"/>
        </w:rPr>
        <w:t>Django's primary goal is to ease the creation of complex, database-driven websites. Django emphasizes</w:t>
      </w:r>
      <w:r w:rsidRPr="00B40487">
        <w:rPr>
          <w:rStyle w:val="apple-converted-space"/>
          <w:rFonts w:eastAsia="SimSun"/>
          <w:color w:val="252525"/>
        </w:rPr>
        <w:t> </w:t>
      </w:r>
      <w:r w:rsidRPr="00B40487">
        <w:t>reusability</w:t>
      </w:r>
      <w:r w:rsidRPr="00B40487">
        <w:rPr>
          <w:rStyle w:val="apple-converted-space"/>
          <w:rFonts w:eastAsia="SimSun"/>
        </w:rPr>
        <w:t> </w:t>
      </w:r>
      <w:r w:rsidRPr="00B40487">
        <w:t>and "pluggability" of components, rapid development, and the principle of</w:t>
      </w:r>
      <w:r w:rsidRPr="00B40487">
        <w:rPr>
          <w:rStyle w:val="apple-converted-space"/>
          <w:rFonts w:eastAsia="SimSun"/>
        </w:rPr>
        <w:t> </w:t>
      </w:r>
      <w:r w:rsidRPr="00B40487">
        <w:t>don't repeat yourself. Python is used throughout, even for settings, files, and data models. Django also provides an optional administrative</w:t>
      </w:r>
      <w:r w:rsidRPr="00B40487">
        <w:rPr>
          <w:rStyle w:val="apple-converted-space"/>
          <w:rFonts w:eastAsia="SimSun"/>
        </w:rPr>
        <w:t> </w:t>
      </w:r>
      <w:r w:rsidRPr="00B40487">
        <w:t>create, read, update and delete</w:t>
      </w:r>
      <w:r w:rsidRPr="00B40487">
        <w:rPr>
          <w:rStyle w:val="apple-converted-space"/>
          <w:rFonts w:eastAsia="SimSun"/>
          <w:color w:val="252525"/>
        </w:rPr>
        <w:t> </w:t>
      </w:r>
      <w:r w:rsidRPr="00B40487">
        <w:rPr>
          <w:color w:val="252525"/>
        </w:rPr>
        <w:t>interface that is generated dynamically through</w:t>
      </w:r>
      <w:r w:rsidRPr="00B40487">
        <w:rPr>
          <w:rStyle w:val="apple-converted-space"/>
          <w:rFonts w:eastAsia="SimSun"/>
          <w:color w:val="252525"/>
        </w:rPr>
        <w:t> </w:t>
      </w:r>
      <w:r w:rsidRPr="00B40487">
        <w:rPr>
          <w:color w:val="252525"/>
        </w:rPr>
        <w:t>introspection</w:t>
      </w:r>
      <w:r w:rsidRPr="00B40487">
        <w:rPr>
          <w:rStyle w:val="apple-converted-space"/>
          <w:rFonts w:eastAsia="SimSun"/>
          <w:color w:val="252525"/>
        </w:rPr>
        <w:t> </w:t>
      </w:r>
      <w:r w:rsidRPr="00B40487">
        <w:rPr>
          <w:color w:val="252525"/>
        </w:rPr>
        <w:t>and configured via admin models.</w:t>
      </w:r>
    </w:p>
    <w:p w:rsidR="00D2067D" w:rsidRPr="00B40487" w:rsidRDefault="00D2067D" w:rsidP="008E4247">
      <w:pPr>
        <w:pStyle w:val="NormalWeb858D7CFB-ED40-4347-BF05-701D383B685F858D7CFB-ED40-4347-BF05-701D383B685F"/>
        <w:shd w:val="clear" w:color="auto" w:fill="FFFFFF"/>
        <w:spacing w:beforeAutospacing="0" w:after="10" w:afterAutospacing="0" w:line="276" w:lineRule="auto"/>
        <w:ind w:left="283" w:right="283"/>
        <w:rPr>
          <w:color w:val="252525"/>
        </w:rPr>
      </w:pPr>
      <w:r w:rsidRPr="00B40487">
        <w:rPr>
          <w:color w:val="252525"/>
        </w:rPr>
        <w:t>Some well-known sites that use Django include</w:t>
      </w:r>
      <w:r w:rsidRPr="00B40487">
        <w:rPr>
          <w:rStyle w:val="apple-converted-space"/>
          <w:rFonts w:eastAsia="SimSun"/>
          <w:color w:val="252525"/>
        </w:rPr>
        <w:t> </w:t>
      </w:r>
      <w:r w:rsidRPr="00B40487">
        <w:rPr>
          <w:color w:val="252525"/>
        </w:rPr>
        <w:t>Pinterest,Instagram,Mozilla,</w:t>
      </w:r>
      <w:r w:rsidRPr="00B40487">
        <w:rPr>
          <w:rStyle w:val="apple-converted-space"/>
          <w:rFonts w:eastAsia="SimSun"/>
          <w:color w:val="252525"/>
        </w:rPr>
        <w:t> </w:t>
      </w:r>
      <w:r w:rsidRPr="00B40487">
        <w:rPr>
          <w:color w:val="252525"/>
        </w:rPr>
        <w:t>The Washington Times,</w:t>
      </w:r>
      <w:r w:rsidRPr="00B40487">
        <w:rPr>
          <w:rStyle w:val="apple-converted-space"/>
          <w:rFonts w:eastAsia="SimSun"/>
          <w:color w:val="252525"/>
        </w:rPr>
        <w:t> </w:t>
      </w:r>
      <w:r w:rsidRPr="00B40487">
        <w:rPr>
          <w:color w:val="252525"/>
        </w:rPr>
        <w:t>Disqus,</w:t>
      </w:r>
      <w:r w:rsidRPr="00B40487">
        <w:rPr>
          <w:rStyle w:val="apple-converted-space"/>
          <w:rFonts w:eastAsia="SimSun"/>
          <w:color w:val="252525"/>
        </w:rPr>
        <w:t> </w:t>
      </w:r>
      <w:r w:rsidRPr="00B40487">
        <w:rPr>
          <w:color w:val="252525"/>
        </w:rPr>
        <w:t>the</w:t>
      </w:r>
      <w:r w:rsidRPr="00B40487">
        <w:rPr>
          <w:rStyle w:val="apple-converted-space"/>
          <w:rFonts w:eastAsia="SimSun"/>
          <w:color w:val="252525"/>
        </w:rPr>
        <w:t> </w:t>
      </w:r>
      <w:r w:rsidRPr="00B40487">
        <w:rPr>
          <w:color w:val="252525"/>
        </w:rPr>
        <w:t>Public Broadcasting Service,</w:t>
      </w:r>
      <w:r w:rsidRPr="00B40487">
        <w:rPr>
          <w:rStyle w:val="apple-converted-space"/>
          <w:rFonts w:eastAsia="SimSun"/>
          <w:color w:val="252525"/>
        </w:rPr>
        <w:t> </w:t>
      </w:r>
      <w:r w:rsidRPr="00B40487">
        <w:rPr>
          <w:color w:val="252525"/>
        </w:rPr>
        <w:t>and</w:t>
      </w:r>
      <w:r w:rsidRPr="00B40487">
        <w:rPr>
          <w:rStyle w:val="apple-converted-space"/>
          <w:rFonts w:eastAsia="SimSun"/>
          <w:color w:val="252525"/>
        </w:rPr>
        <w:t> </w:t>
      </w:r>
      <w:r w:rsidRPr="00B40487">
        <w:rPr>
          <w:color w:val="252525"/>
        </w:rPr>
        <w:t>Bitbucket.</w:t>
      </w:r>
    </w:p>
    <w:p w:rsidR="00D2067D" w:rsidRPr="00B40487" w:rsidRDefault="00D2067D" w:rsidP="008E4247">
      <w:pPr>
        <w:pStyle w:val="NormalWeb858D7CFB-ED40-4347-BF05-701D383B685F858D7CFB-ED40-4347-BF05-701D383B685F"/>
        <w:shd w:val="clear" w:color="auto" w:fill="FFFFFF"/>
        <w:spacing w:beforeAutospacing="0" w:after="10" w:afterAutospacing="0" w:line="276" w:lineRule="auto"/>
        <w:ind w:left="283" w:right="283"/>
        <w:rPr>
          <w:color w:val="252525"/>
        </w:rPr>
      </w:pPr>
    </w:p>
    <w:p w:rsidR="00D2067D" w:rsidRDefault="00D2067D" w:rsidP="008E4247">
      <w:pPr>
        <w:pStyle w:val="NormalWeb858D7CFB-ED40-4347-BF05-701D383B685F858D7CFB-ED40-4347-BF05-701D383B685F"/>
        <w:shd w:val="clear" w:color="auto" w:fill="FFFFFF"/>
        <w:spacing w:beforeAutospacing="0" w:after="10" w:afterAutospacing="0" w:line="276" w:lineRule="auto"/>
        <w:ind w:left="283" w:right="283"/>
        <w:rPr>
          <w:b/>
          <w:color w:val="252525"/>
          <w:lang w:val="en-US"/>
        </w:rPr>
      </w:pPr>
      <w:r w:rsidRPr="00F56666">
        <w:rPr>
          <w:b/>
          <w:color w:val="252525"/>
          <w:lang w:val="en-US"/>
        </w:rPr>
        <w:t xml:space="preserve">2. </w:t>
      </w:r>
      <w:r w:rsidRPr="00F56666">
        <w:rPr>
          <w:b/>
          <w:color w:val="252525"/>
        </w:rPr>
        <w:t>PhpMyAdmin:</w:t>
      </w:r>
    </w:p>
    <w:p w:rsidR="00D2067D" w:rsidRPr="00F56666" w:rsidRDefault="00D2067D" w:rsidP="008E4247">
      <w:pPr>
        <w:pStyle w:val="NormalWeb858D7CFB-ED40-4347-BF05-701D383B685F858D7CFB-ED40-4347-BF05-701D383B685F"/>
        <w:shd w:val="clear" w:color="auto" w:fill="FFFFFF"/>
        <w:spacing w:beforeAutospacing="0" w:after="10" w:afterAutospacing="0" w:line="276" w:lineRule="auto"/>
        <w:ind w:left="283" w:right="283"/>
        <w:rPr>
          <w:b/>
          <w:color w:val="252525"/>
          <w:lang w:val="en-US"/>
        </w:rPr>
      </w:pPr>
    </w:p>
    <w:p w:rsidR="00D2067D" w:rsidRPr="00B40487" w:rsidRDefault="00CD312C" w:rsidP="008E4247">
      <w:pPr>
        <w:pStyle w:val="NormalWeb858D7CFB-ED40-4347-BF05-701D383B685F858D7CFB-ED40-4347-BF05-701D383B685F"/>
        <w:shd w:val="clear" w:color="auto" w:fill="FFFFFF"/>
        <w:spacing w:beforeAutospacing="0" w:after="10" w:afterAutospacing="0" w:line="276" w:lineRule="auto"/>
        <w:ind w:left="283" w:right="283"/>
        <w:rPr>
          <w:b/>
          <w:i/>
          <w:color w:val="252525"/>
          <w:u w:val="single"/>
        </w:rPr>
      </w:pPr>
      <w:r>
        <w:rPr>
          <w:b/>
          <w:bCs/>
          <w:color w:val="252525"/>
          <w:shd w:val="clear" w:color="auto" w:fill="FFFFFF"/>
        </w:rPr>
        <w:t>P</w:t>
      </w:r>
      <w:r w:rsidR="00D2067D" w:rsidRPr="00B40487">
        <w:rPr>
          <w:b/>
          <w:bCs/>
          <w:color w:val="252525"/>
          <w:shd w:val="clear" w:color="auto" w:fill="FFFFFF"/>
        </w:rPr>
        <w:t>hpMyAdmin</w:t>
      </w:r>
      <w:r w:rsidR="00D2067D" w:rsidRPr="00B40487">
        <w:rPr>
          <w:rStyle w:val="apple-converted-space"/>
          <w:rFonts w:eastAsia="SimSun"/>
          <w:color w:val="252525"/>
          <w:shd w:val="clear" w:color="auto" w:fill="FFFFFF"/>
        </w:rPr>
        <w:t> </w:t>
      </w:r>
      <w:r w:rsidR="00D2067D" w:rsidRPr="00B40487">
        <w:rPr>
          <w:color w:val="252525"/>
          <w:shd w:val="clear" w:color="auto" w:fill="FFFFFF"/>
        </w:rPr>
        <w:t>is a</w:t>
      </w:r>
      <w:r w:rsidR="00D2067D" w:rsidRPr="00B40487">
        <w:rPr>
          <w:rStyle w:val="apple-converted-space"/>
          <w:rFonts w:eastAsia="SimSun"/>
          <w:color w:val="252525"/>
          <w:shd w:val="clear" w:color="auto" w:fill="FFFFFF"/>
        </w:rPr>
        <w:t> </w:t>
      </w:r>
      <w:r w:rsidR="00D2067D" w:rsidRPr="00B40487">
        <w:rPr>
          <w:shd w:val="clear" w:color="auto" w:fill="FFFFFF"/>
        </w:rPr>
        <w:t>free and open source</w:t>
      </w:r>
      <w:r w:rsidR="00D2067D" w:rsidRPr="00B40487">
        <w:rPr>
          <w:rStyle w:val="apple-converted-space"/>
          <w:rFonts w:eastAsia="SimSun"/>
          <w:color w:val="252525"/>
          <w:shd w:val="clear" w:color="auto" w:fill="FFFFFF"/>
        </w:rPr>
        <w:t> </w:t>
      </w:r>
      <w:r w:rsidR="00D2067D" w:rsidRPr="00B40487">
        <w:rPr>
          <w:color w:val="252525"/>
          <w:shd w:val="clear" w:color="auto" w:fill="FFFFFF"/>
        </w:rPr>
        <w:t>tool written in</w:t>
      </w:r>
      <w:r w:rsidR="00D2067D" w:rsidRPr="00B40487">
        <w:rPr>
          <w:rStyle w:val="apple-converted-space"/>
          <w:rFonts w:eastAsia="SimSun"/>
          <w:color w:val="252525"/>
          <w:shd w:val="clear" w:color="auto" w:fill="FFFFFF"/>
        </w:rPr>
        <w:t> </w:t>
      </w:r>
      <w:r w:rsidR="00D2067D" w:rsidRPr="00B40487">
        <w:rPr>
          <w:shd w:val="clear" w:color="auto" w:fill="FFFFFF"/>
        </w:rPr>
        <w:t>PHP</w:t>
      </w:r>
      <w:r w:rsidR="00D2067D" w:rsidRPr="00B40487">
        <w:rPr>
          <w:rStyle w:val="apple-converted-space"/>
          <w:rFonts w:eastAsia="SimSun"/>
          <w:color w:val="252525"/>
          <w:shd w:val="clear" w:color="auto" w:fill="FFFFFF"/>
        </w:rPr>
        <w:t> </w:t>
      </w:r>
      <w:r w:rsidR="00D2067D" w:rsidRPr="00B40487">
        <w:rPr>
          <w:color w:val="252525"/>
          <w:shd w:val="clear" w:color="auto" w:fill="FFFFFF"/>
        </w:rPr>
        <w:t>intended to handle the administration of</w:t>
      </w:r>
      <w:r w:rsidR="00D2067D" w:rsidRPr="00B40487">
        <w:rPr>
          <w:rStyle w:val="apple-converted-space"/>
          <w:rFonts w:eastAsia="SimSun"/>
          <w:color w:val="252525"/>
          <w:shd w:val="clear" w:color="auto" w:fill="FFFFFF"/>
        </w:rPr>
        <w:t> </w:t>
      </w:r>
      <w:r w:rsidR="00D2067D" w:rsidRPr="00B40487">
        <w:rPr>
          <w:shd w:val="clear" w:color="auto" w:fill="FFFFFF"/>
        </w:rPr>
        <w:t>MySQL</w:t>
      </w:r>
      <w:r w:rsidR="00D2067D" w:rsidRPr="00B40487">
        <w:rPr>
          <w:rStyle w:val="apple-converted-space"/>
          <w:rFonts w:eastAsia="SimSun"/>
          <w:color w:val="252525"/>
          <w:shd w:val="clear" w:color="auto" w:fill="FFFFFF"/>
        </w:rPr>
        <w:t> </w:t>
      </w:r>
      <w:r w:rsidR="00D2067D" w:rsidRPr="00B40487">
        <w:rPr>
          <w:color w:val="252525"/>
          <w:shd w:val="clear" w:color="auto" w:fill="FFFFFF"/>
        </w:rPr>
        <w:t>with the use of a</w:t>
      </w:r>
      <w:r w:rsidR="00D2067D" w:rsidRPr="00B40487">
        <w:rPr>
          <w:rStyle w:val="apple-converted-space"/>
          <w:rFonts w:eastAsia="SimSun"/>
          <w:color w:val="252525"/>
          <w:shd w:val="clear" w:color="auto" w:fill="FFFFFF"/>
        </w:rPr>
        <w:t> </w:t>
      </w:r>
      <w:r w:rsidR="00D2067D" w:rsidRPr="00B40487">
        <w:rPr>
          <w:shd w:val="clear" w:color="auto" w:fill="FFFFFF"/>
        </w:rPr>
        <w:t>web browser</w:t>
      </w:r>
      <w:r w:rsidR="00D2067D" w:rsidRPr="00B40487">
        <w:rPr>
          <w:color w:val="252525"/>
          <w:shd w:val="clear" w:color="auto" w:fill="FFFFFF"/>
        </w:rPr>
        <w:t xml:space="preserve">. It can perform various tasks such as creating, modifying or deleting </w:t>
      </w:r>
      <w:r w:rsidR="00D2067D" w:rsidRPr="00B40487">
        <w:rPr>
          <w:shd w:val="clear" w:color="auto" w:fill="FFFFFF"/>
        </w:rPr>
        <w:t>databases</w:t>
      </w:r>
      <w:r w:rsidR="00D2067D" w:rsidRPr="00B40487">
        <w:rPr>
          <w:color w:val="252525"/>
          <w:shd w:val="clear" w:color="auto" w:fill="FFFFFF"/>
        </w:rPr>
        <w:t>,</w:t>
      </w:r>
      <w:r w:rsidR="00D2067D" w:rsidRPr="00B40487">
        <w:rPr>
          <w:rStyle w:val="apple-converted-space"/>
          <w:rFonts w:eastAsia="SimSun"/>
          <w:color w:val="252525"/>
          <w:shd w:val="clear" w:color="auto" w:fill="FFFFFF"/>
        </w:rPr>
        <w:t> </w:t>
      </w:r>
      <w:r w:rsidR="00D2067D" w:rsidRPr="00B40487">
        <w:rPr>
          <w:shd w:val="clear" w:color="auto" w:fill="FFFFFF"/>
        </w:rPr>
        <w:t>tables</w:t>
      </w:r>
      <w:r w:rsidR="00D2067D" w:rsidRPr="00B40487">
        <w:rPr>
          <w:color w:val="252525"/>
          <w:shd w:val="clear" w:color="auto" w:fill="FFFFFF"/>
        </w:rPr>
        <w:t>,</w:t>
      </w:r>
      <w:r w:rsidR="00D2067D" w:rsidRPr="00B40487">
        <w:rPr>
          <w:rStyle w:val="apple-converted-space"/>
          <w:rFonts w:eastAsia="SimSun"/>
          <w:color w:val="252525"/>
          <w:shd w:val="clear" w:color="auto" w:fill="FFFFFF"/>
        </w:rPr>
        <w:t> </w:t>
      </w:r>
      <w:r w:rsidR="00D2067D" w:rsidRPr="00B40487">
        <w:rPr>
          <w:shd w:val="clear" w:color="auto" w:fill="FFFFFF"/>
        </w:rPr>
        <w:t>fields</w:t>
      </w:r>
      <w:r w:rsidR="00D2067D" w:rsidRPr="00B40487">
        <w:rPr>
          <w:rStyle w:val="apple-converted-space"/>
          <w:rFonts w:eastAsia="SimSun"/>
          <w:color w:val="252525"/>
          <w:shd w:val="clear" w:color="auto" w:fill="FFFFFF"/>
        </w:rPr>
        <w:t> </w:t>
      </w:r>
      <w:r w:rsidR="00D2067D" w:rsidRPr="00B40487">
        <w:rPr>
          <w:color w:val="252525"/>
          <w:shd w:val="clear" w:color="auto" w:fill="FFFFFF"/>
        </w:rPr>
        <w:t>or</w:t>
      </w:r>
      <w:r w:rsidR="00D2067D" w:rsidRPr="00B40487">
        <w:rPr>
          <w:rStyle w:val="apple-converted-space"/>
          <w:rFonts w:eastAsia="SimSun"/>
          <w:color w:val="252525"/>
          <w:shd w:val="clear" w:color="auto" w:fill="FFFFFF"/>
        </w:rPr>
        <w:t> </w:t>
      </w:r>
      <w:r w:rsidR="00D2067D" w:rsidRPr="00B40487">
        <w:rPr>
          <w:shd w:val="clear" w:color="auto" w:fill="FFFFFF"/>
        </w:rPr>
        <w:t>rows</w:t>
      </w:r>
      <w:r w:rsidR="00D2067D" w:rsidRPr="00B40487">
        <w:rPr>
          <w:color w:val="252525"/>
          <w:shd w:val="clear" w:color="auto" w:fill="FFFFFF"/>
        </w:rPr>
        <w:t>; executing</w:t>
      </w:r>
      <w:r w:rsidR="00D2067D" w:rsidRPr="00B40487">
        <w:rPr>
          <w:rStyle w:val="apple-converted-space"/>
          <w:rFonts w:eastAsia="SimSun"/>
          <w:color w:val="252525"/>
          <w:shd w:val="clear" w:color="auto" w:fill="FFFFFF"/>
        </w:rPr>
        <w:t> </w:t>
      </w:r>
      <w:r w:rsidR="00D2067D" w:rsidRPr="00B40487">
        <w:rPr>
          <w:shd w:val="clear" w:color="auto" w:fill="FFFFFF"/>
        </w:rPr>
        <w:t>SQL</w:t>
      </w:r>
      <w:r w:rsidR="00D2067D" w:rsidRPr="00B40487">
        <w:rPr>
          <w:rStyle w:val="apple-converted-space"/>
          <w:rFonts w:eastAsia="SimSun"/>
          <w:color w:val="252525"/>
          <w:shd w:val="clear" w:color="auto" w:fill="FFFFFF"/>
        </w:rPr>
        <w:t> </w:t>
      </w:r>
      <w:r w:rsidR="00D2067D" w:rsidRPr="00B40487">
        <w:rPr>
          <w:color w:val="252525"/>
          <w:shd w:val="clear" w:color="auto" w:fill="FFFFFF"/>
        </w:rPr>
        <w:t>statements; or managing users and permissions.</w:t>
      </w:r>
    </w:p>
    <w:p w:rsidR="00D2067D" w:rsidRPr="00B40487" w:rsidRDefault="00D2067D" w:rsidP="008E4247">
      <w:pPr>
        <w:pStyle w:val="ListParagraph"/>
        <w:spacing w:before="100" w:after="10"/>
        <w:ind w:left="0" w:right="283"/>
        <w:rPr>
          <w:rFonts w:ascii="Times New Roman" w:hAnsi="Times New Roman"/>
          <w:sz w:val="24"/>
          <w:szCs w:val="24"/>
        </w:rPr>
      </w:pPr>
    </w:p>
    <w:p w:rsidR="00D2067D" w:rsidRDefault="00D2067D" w:rsidP="00CD312C">
      <w:pPr>
        <w:shd w:val="clear" w:color="auto" w:fill="FFFFFF"/>
        <w:spacing w:before="100" w:after="10" w:line="276" w:lineRule="auto"/>
        <w:ind w:left="283" w:right="283"/>
        <w:rPr>
          <w:rFonts w:eastAsia="Times New Roman"/>
          <w:color w:val="252525"/>
          <w:szCs w:val="24"/>
        </w:rPr>
      </w:pPr>
      <w:r w:rsidRPr="00B40487">
        <w:rPr>
          <w:rFonts w:eastAsia="Times New Roman"/>
          <w:color w:val="252525"/>
          <w:szCs w:val="24"/>
        </w:rPr>
        <w:t xml:space="preserve">Features provided by the program include: </w:t>
      </w:r>
    </w:p>
    <w:p w:rsidR="00CD312C" w:rsidRPr="00B40487" w:rsidRDefault="00CD312C" w:rsidP="00CD312C">
      <w:pPr>
        <w:shd w:val="clear" w:color="auto" w:fill="FFFFFF"/>
        <w:spacing w:before="100" w:after="10" w:line="276" w:lineRule="auto"/>
        <w:ind w:left="283" w:right="283"/>
        <w:rPr>
          <w:rFonts w:eastAsia="Times New Roman"/>
          <w:color w:val="252525"/>
          <w:szCs w:val="24"/>
        </w:rPr>
      </w:pPr>
    </w:p>
    <w:p w:rsidR="00D2067D" w:rsidRPr="00B40487" w:rsidRDefault="00D2067D" w:rsidP="008E4247">
      <w:pPr>
        <w:numPr>
          <w:ilvl w:val="0"/>
          <w:numId w:val="16"/>
        </w:numPr>
        <w:shd w:val="clear" w:color="auto" w:fill="FFFFFF"/>
        <w:spacing w:before="100" w:after="10" w:line="276" w:lineRule="auto"/>
        <w:ind w:left="1134" w:right="283"/>
        <w:rPr>
          <w:rFonts w:eastAsia="Times New Roman"/>
          <w:szCs w:val="24"/>
        </w:rPr>
      </w:pPr>
      <w:r w:rsidRPr="00B40487">
        <w:rPr>
          <w:rFonts w:eastAsia="Times New Roman"/>
          <w:szCs w:val="24"/>
        </w:rPr>
        <w:t>Web interface</w:t>
      </w:r>
    </w:p>
    <w:p w:rsidR="00D2067D" w:rsidRPr="00B40487" w:rsidRDefault="00D2067D" w:rsidP="008E4247">
      <w:pPr>
        <w:numPr>
          <w:ilvl w:val="0"/>
          <w:numId w:val="16"/>
        </w:numPr>
        <w:shd w:val="clear" w:color="auto" w:fill="FFFFFF"/>
        <w:spacing w:before="100" w:after="10" w:line="276" w:lineRule="auto"/>
        <w:ind w:left="1134" w:right="283"/>
        <w:rPr>
          <w:rFonts w:eastAsia="Times New Roman"/>
          <w:szCs w:val="24"/>
        </w:rPr>
      </w:pPr>
      <w:r w:rsidRPr="00B40487">
        <w:rPr>
          <w:rFonts w:eastAsia="Times New Roman"/>
          <w:szCs w:val="24"/>
        </w:rPr>
        <w:t>MySQL database management</w:t>
      </w:r>
    </w:p>
    <w:p w:rsidR="00D2067D" w:rsidRPr="00B40487" w:rsidRDefault="00D2067D" w:rsidP="008E4247">
      <w:pPr>
        <w:numPr>
          <w:ilvl w:val="0"/>
          <w:numId w:val="16"/>
        </w:numPr>
        <w:shd w:val="clear" w:color="auto" w:fill="FFFFFF"/>
        <w:spacing w:before="100" w:after="10" w:line="276" w:lineRule="auto"/>
        <w:ind w:left="1134" w:right="283"/>
        <w:rPr>
          <w:rFonts w:eastAsia="Times New Roman"/>
          <w:szCs w:val="24"/>
        </w:rPr>
      </w:pPr>
      <w:r w:rsidRPr="00B40487">
        <w:rPr>
          <w:rFonts w:eastAsia="Times New Roman"/>
          <w:szCs w:val="24"/>
        </w:rPr>
        <w:t>Import data from </w:t>
      </w:r>
      <w:hyperlink r:id="rId14" w:tooltip="Comma-separated values" w:history="1">
        <w:r w:rsidRPr="00B40487">
          <w:rPr>
            <w:rFonts w:eastAsia="Times New Roman"/>
            <w:szCs w:val="24"/>
          </w:rPr>
          <w:t>CSV</w:t>
        </w:r>
      </w:hyperlink>
      <w:r w:rsidRPr="00B40487">
        <w:rPr>
          <w:rFonts w:eastAsia="Times New Roman"/>
          <w:szCs w:val="24"/>
        </w:rPr>
        <w:t> and </w:t>
      </w:r>
      <w:hyperlink r:id="rId15" w:tooltip="SQL" w:history="1">
        <w:r w:rsidRPr="00B40487">
          <w:rPr>
            <w:rFonts w:eastAsia="Times New Roman"/>
            <w:szCs w:val="24"/>
          </w:rPr>
          <w:t>SQL</w:t>
        </w:r>
      </w:hyperlink>
    </w:p>
    <w:p w:rsidR="00D2067D" w:rsidRPr="00B40487" w:rsidRDefault="00D2067D" w:rsidP="008E4247">
      <w:pPr>
        <w:numPr>
          <w:ilvl w:val="0"/>
          <w:numId w:val="16"/>
        </w:numPr>
        <w:shd w:val="clear" w:color="auto" w:fill="FFFFFF"/>
        <w:spacing w:before="100" w:after="10" w:line="276" w:lineRule="auto"/>
        <w:ind w:left="1134" w:right="283"/>
        <w:rPr>
          <w:rFonts w:eastAsia="Times New Roman"/>
          <w:szCs w:val="24"/>
        </w:rPr>
      </w:pPr>
      <w:r w:rsidRPr="00B40487">
        <w:rPr>
          <w:rFonts w:eastAsia="Times New Roman"/>
          <w:szCs w:val="24"/>
        </w:rPr>
        <w:t>Export data to various formats: </w:t>
      </w:r>
      <w:hyperlink r:id="rId16" w:tooltip="Comma-separated values" w:history="1">
        <w:r w:rsidRPr="00B40487">
          <w:rPr>
            <w:rFonts w:eastAsia="Times New Roman"/>
            <w:szCs w:val="24"/>
          </w:rPr>
          <w:t>CSV</w:t>
        </w:r>
      </w:hyperlink>
      <w:r w:rsidRPr="00B40487">
        <w:rPr>
          <w:rFonts w:eastAsia="Times New Roman"/>
          <w:szCs w:val="24"/>
        </w:rPr>
        <w:t>, </w:t>
      </w:r>
      <w:hyperlink r:id="rId17" w:tooltip="SQL" w:history="1">
        <w:r w:rsidRPr="00B40487">
          <w:rPr>
            <w:rFonts w:eastAsia="Times New Roman"/>
            <w:szCs w:val="24"/>
          </w:rPr>
          <w:t>SQL</w:t>
        </w:r>
      </w:hyperlink>
      <w:r w:rsidRPr="00B40487">
        <w:rPr>
          <w:rFonts w:eastAsia="Times New Roman"/>
          <w:szCs w:val="24"/>
        </w:rPr>
        <w:t>, </w:t>
      </w:r>
      <w:hyperlink r:id="rId18" w:tooltip="XML" w:history="1">
        <w:r w:rsidRPr="00B40487">
          <w:rPr>
            <w:rFonts w:eastAsia="Times New Roman"/>
            <w:szCs w:val="24"/>
          </w:rPr>
          <w:t>XML</w:t>
        </w:r>
      </w:hyperlink>
      <w:r w:rsidRPr="00B40487">
        <w:rPr>
          <w:rFonts w:eastAsia="Times New Roman"/>
          <w:szCs w:val="24"/>
        </w:rPr>
        <w:t>, </w:t>
      </w:r>
      <w:hyperlink r:id="rId19" w:tooltip="Portable Document Format" w:history="1">
        <w:r w:rsidRPr="00B40487">
          <w:rPr>
            <w:rFonts w:eastAsia="Times New Roman"/>
            <w:szCs w:val="24"/>
          </w:rPr>
          <w:t>PDF</w:t>
        </w:r>
      </w:hyperlink>
      <w:r w:rsidRPr="00B40487">
        <w:rPr>
          <w:rFonts w:eastAsia="Times New Roman"/>
          <w:szCs w:val="24"/>
        </w:rPr>
        <w:t> (via the </w:t>
      </w:r>
      <w:hyperlink r:id="rId20" w:tooltip="TCPDF" w:history="1">
        <w:r w:rsidRPr="00B40487">
          <w:rPr>
            <w:rFonts w:eastAsia="Times New Roman"/>
            <w:szCs w:val="24"/>
          </w:rPr>
          <w:t>TCPDF</w:t>
        </w:r>
      </w:hyperlink>
      <w:r w:rsidRPr="00B40487">
        <w:rPr>
          <w:rFonts w:eastAsia="Times New Roman"/>
          <w:szCs w:val="24"/>
        </w:rPr>
        <w:t> library), ISO/IEC 26300 - OpenDocument Text and Spreadsheet, Word, Excel, </w:t>
      </w:r>
      <w:hyperlink r:id="rId21" w:tooltip="LaTeX" w:history="1">
        <w:r w:rsidRPr="00B40487">
          <w:rPr>
            <w:rFonts w:eastAsia="Times New Roman"/>
            <w:szCs w:val="24"/>
          </w:rPr>
          <w:t>LaTeX</w:t>
        </w:r>
      </w:hyperlink>
      <w:r w:rsidRPr="00B40487">
        <w:rPr>
          <w:rFonts w:eastAsia="Times New Roman"/>
          <w:szCs w:val="24"/>
        </w:rPr>
        <w:t> and others</w:t>
      </w:r>
    </w:p>
    <w:p w:rsidR="00D2067D" w:rsidRPr="00B40487" w:rsidRDefault="00D2067D" w:rsidP="008E4247">
      <w:pPr>
        <w:numPr>
          <w:ilvl w:val="0"/>
          <w:numId w:val="16"/>
        </w:numPr>
        <w:shd w:val="clear" w:color="auto" w:fill="FFFFFF"/>
        <w:spacing w:before="100" w:after="10" w:line="276" w:lineRule="auto"/>
        <w:ind w:left="1134" w:right="283"/>
        <w:rPr>
          <w:rFonts w:eastAsia="Times New Roman"/>
          <w:szCs w:val="24"/>
        </w:rPr>
      </w:pPr>
      <w:r w:rsidRPr="00B40487">
        <w:rPr>
          <w:rFonts w:eastAsia="Times New Roman"/>
          <w:szCs w:val="24"/>
        </w:rPr>
        <w:lastRenderedPageBreak/>
        <w:t>Administering multiple servers</w:t>
      </w:r>
    </w:p>
    <w:p w:rsidR="00D2067D" w:rsidRPr="00B40487" w:rsidRDefault="00D2067D" w:rsidP="008E4247">
      <w:pPr>
        <w:numPr>
          <w:ilvl w:val="0"/>
          <w:numId w:val="16"/>
        </w:numPr>
        <w:shd w:val="clear" w:color="auto" w:fill="FFFFFF"/>
        <w:spacing w:before="100" w:after="10" w:line="276" w:lineRule="auto"/>
        <w:ind w:left="1134" w:right="283"/>
        <w:rPr>
          <w:rFonts w:eastAsia="Times New Roman"/>
          <w:szCs w:val="24"/>
        </w:rPr>
      </w:pPr>
      <w:r w:rsidRPr="00B40487">
        <w:rPr>
          <w:rFonts w:eastAsia="Times New Roman"/>
          <w:szCs w:val="24"/>
        </w:rPr>
        <w:t>Creating PDF graphics of the database layout</w:t>
      </w:r>
    </w:p>
    <w:p w:rsidR="00D2067D" w:rsidRPr="00B40487" w:rsidRDefault="00D2067D" w:rsidP="008E4247">
      <w:pPr>
        <w:numPr>
          <w:ilvl w:val="0"/>
          <w:numId w:val="16"/>
        </w:numPr>
        <w:shd w:val="clear" w:color="auto" w:fill="FFFFFF"/>
        <w:spacing w:before="100" w:after="10" w:line="276" w:lineRule="auto"/>
        <w:ind w:left="1134" w:right="283"/>
        <w:rPr>
          <w:rFonts w:eastAsia="Times New Roman"/>
          <w:szCs w:val="24"/>
        </w:rPr>
      </w:pPr>
      <w:r w:rsidRPr="00B40487">
        <w:rPr>
          <w:rFonts w:eastAsia="Times New Roman"/>
          <w:szCs w:val="24"/>
        </w:rPr>
        <w:t>Creating complex queries using Query-by-Example (QBE)</w:t>
      </w:r>
    </w:p>
    <w:p w:rsidR="00D2067D" w:rsidRPr="00B40487" w:rsidRDefault="00D2067D" w:rsidP="008E4247">
      <w:pPr>
        <w:numPr>
          <w:ilvl w:val="0"/>
          <w:numId w:val="16"/>
        </w:numPr>
        <w:shd w:val="clear" w:color="auto" w:fill="FFFFFF"/>
        <w:spacing w:before="100" w:after="10" w:line="276" w:lineRule="auto"/>
        <w:ind w:left="1134" w:right="283"/>
        <w:rPr>
          <w:rFonts w:eastAsia="Times New Roman"/>
          <w:szCs w:val="24"/>
        </w:rPr>
      </w:pPr>
      <w:r w:rsidRPr="00B40487">
        <w:rPr>
          <w:rFonts w:eastAsia="Times New Roman"/>
          <w:szCs w:val="24"/>
        </w:rPr>
        <w:t>Searching globally in a database or a subset of it</w:t>
      </w:r>
    </w:p>
    <w:p w:rsidR="00D2067D" w:rsidRPr="00B40487" w:rsidRDefault="00D2067D" w:rsidP="008E4247">
      <w:pPr>
        <w:numPr>
          <w:ilvl w:val="0"/>
          <w:numId w:val="16"/>
        </w:numPr>
        <w:shd w:val="clear" w:color="auto" w:fill="FFFFFF"/>
        <w:spacing w:before="100" w:after="10" w:line="276" w:lineRule="auto"/>
        <w:ind w:left="1134" w:right="283"/>
        <w:rPr>
          <w:rFonts w:eastAsia="Times New Roman"/>
          <w:szCs w:val="24"/>
        </w:rPr>
      </w:pPr>
      <w:r w:rsidRPr="00B40487">
        <w:rPr>
          <w:rFonts w:eastAsia="Times New Roman"/>
          <w:szCs w:val="24"/>
        </w:rPr>
        <w:t>Transforming stored data into any format using a set of predefined functions, like displaying </w:t>
      </w:r>
      <w:hyperlink r:id="rId22" w:tooltip="BLOB" w:history="1">
        <w:r w:rsidRPr="00B40487">
          <w:rPr>
            <w:rFonts w:eastAsia="Times New Roman"/>
            <w:szCs w:val="24"/>
          </w:rPr>
          <w:t>BLOB</w:t>
        </w:r>
      </w:hyperlink>
      <w:r w:rsidRPr="00B40487">
        <w:rPr>
          <w:rFonts w:eastAsia="Times New Roman"/>
          <w:szCs w:val="24"/>
        </w:rPr>
        <w:t>-data as image or download-link</w:t>
      </w:r>
    </w:p>
    <w:p w:rsidR="00D2067D" w:rsidRPr="00B40487" w:rsidRDefault="00D2067D" w:rsidP="008E4247">
      <w:pPr>
        <w:numPr>
          <w:ilvl w:val="0"/>
          <w:numId w:val="16"/>
        </w:numPr>
        <w:shd w:val="clear" w:color="auto" w:fill="FFFFFF"/>
        <w:spacing w:before="100" w:after="10" w:line="276" w:lineRule="auto"/>
        <w:ind w:left="1134" w:right="283"/>
        <w:rPr>
          <w:rFonts w:eastAsia="Times New Roman"/>
          <w:szCs w:val="24"/>
        </w:rPr>
      </w:pPr>
      <w:r w:rsidRPr="00B40487">
        <w:rPr>
          <w:rFonts w:eastAsia="Times New Roman"/>
          <w:szCs w:val="24"/>
        </w:rPr>
        <w:t>Live charts to monitor MySQL server activity like connections, processes, CPU/Memory usage, etc.</w:t>
      </w:r>
    </w:p>
    <w:p w:rsidR="00D2067D" w:rsidRPr="00B40487" w:rsidRDefault="00D2067D" w:rsidP="008E4247">
      <w:pPr>
        <w:numPr>
          <w:ilvl w:val="0"/>
          <w:numId w:val="16"/>
        </w:numPr>
        <w:shd w:val="clear" w:color="auto" w:fill="FFFFFF"/>
        <w:spacing w:before="100" w:after="10" w:line="276" w:lineRule="auto"/>
        <w:ind w:left="1134" w:right="283"/>
        <w:rPr>
          <w:rFonts w:eastAsia="Times New Roman"/>
          <w:szCs w:val="24"/>
        </w:rPr>
      </w:pPr>
      <w:r w:rsidRPr="00B40487">
        <w:rPr>
          <w:rFonts w:eastAsia="Times New Roman"/>
          <w:szCs w:val="24"/>
        </w:rPr>
        <w:t xml:space="preserve">Working with different operating systems. </w:t>
      </w:r>
    </w:p>
    <w:p w:rsidR="00D2067D" w:rsidRPr="00FA7502" w:rsidRDefault="00D2067D" w:rsidP="008E4247">
      <w:pPr>
        <w:spacing w:before="10" w:after="10" w:line="276" w:lineRule="auto"/>
        <w:ind w:left="283" w:right="283"/>
        <w:rPr>
          <w:szCs w:val="24"/>
          <w:lang w:val="en-IN"/>
        </w:rPr>
      </w:pPr>
    </w:p>
    <w:p w:rsidR="00D2067D" w:rsidRPr="00CD312C" w:rsidRDefault="00CD312C" w:rsidP="008E4247">
      <w:pPr>
        <w:spacing w:before="10" w:after="10" w:line="276" w:lineRule="auto"/>
        <w:ind w:left="283" w:right="283"/>
        <w:rPr>
          <w:b/>
          <w:bCs/>
          <w:sz w:val="28"/>
          <w:szCs w:val="28"/>
          <w:lang w:val="en-IN"/>
        </w:rPr>
      </w:pPr>
      <w:r w:rsidRPr="00CD312C">
        <w:rPr>
          <w:b/>
          <w:bCs/>
          <w:sz w:val="28"/>
          <w:szCs w:val="28"/>
          <w:lang w:val="en-IN"/>
        </w:rPr>
        <w:t xml:space="preserve">1.5 </w:t>
      </w:r>
      <w:r w:rsidR="00D2067D" w:rsidRPr="00CD312C">
        <w:rPr>
          <w:b/>
          <w:bCs/>
          <w:sz w:val="28"/>
          <w:szCs w:val="28"/>
          <w:lang w:val="en-IN"/>
        </w:rPr>
        <w:t>Software Process Model:</w:t>
      </w:r>
    </w:p>
    <w:p w:rsidR="00D2067D" w:rsidRPr="00AF6907" w:rsidRDefault="00D2067D" w:rsidP="008E4247">
      <w:pPr>
        <w:spacing w:before="10" w:after="10" w:line="276" w:lineRule="auto"/>
        <w:ind w:left="283" w:right="283"/>
        <w:rPr>
          <w:szCs w:val="24"/>
          <w:lang w:val="en-IN"/>
        </w:rPr>
      </w:pPr>
    </w:p>
    <w:p w:rsidR="00D2067D" w:rsidRPr="00AF6907" w:rsidRDefault="00D2067D" w:rsidP="008E4247">
      <w:pPr>
        <w:spacing w:before="10" w:after="10" w:line="276" w:lineRule="auto"/>
        <w:ind w:left="283" w:right="283"/>
        <w:rPr>
          <w:szCs w:val="24"/>
          <w:lang w:val="en-IN"/>
        </w:rPr>
      </w:pPr>
      <w:r w:rsidRPr="00AF6907">
        <w:rPr>
          <w:szCs w:val="24"/>
          <w:lang w:val="en-IN"/>
        </w:rPr>
        <w:t xml:space="preserve">This project is a collaborative system and analyses the availability of resources, </w:t>
      </w:r>
      <w:r w:rsidR="00BA50C4">
        <w:rPr>
          <w:szCs w:val="24"/>
          <w:lang w:val="en-IN"/>
        </w:rPr>
        <w:t xml:space="preserve">so the model chosen is </w:t>
      </w:r>
      <w:r w:rsidR="00AF1C03">
        <w:rPr>
          <w:szCs w:val="24"/>
          <w:lang w:val="en-IN"/>
        </w:rPr>
        <w:t>Incremental</w:t>
      </w:r>
      <w:r w:rsidRPr="00AF6907">
        <w:rPr>
          <w:szCs w:val="24"/>
          <w:lang w:val="en-IN"/>
        </w:rPr>
        <w:t xml:space="preserve"> model.</w:t>
      </w:r>
    </w:p>
    <w:p w:rsidR="00D2067D" w:rsidRPr="00AF6907" w:rsidRDefault="00D2067D" w:rsidP="008E4247">
      <w:pPr>
        <w:spacing w:before="10" w:after="10" w:line="276" w:lineRule="auto"/>
        <w:ind w:left="283" w:right="283"/>
        <w:rPr>
          <w:szCs w:val="24"/>
          <w:lang w:val="en-IN"/>
        </w:rPr>
      </w:pPr>
    </w:p>
    <w:p w:rsidR="00D2067D" w:rsidRPr="00AF6907" w:rsidRDefault="00E93657" w:rsidP="008E4247">
      <w:pPr>
        <w:spacing w:before="10" w:after="10" w:line="276" w:lineRule="auto"/>
        <w:ind w:left="283" w:right="283"/>
        <w:rPr>
          <w:szCs w:val="24"/>
          <w:lang w:val="en-IN"/>
        </w:rPr>
      </w:pPr>
      <w:r>
        <w:rPr>
          <w:szCs w:val="24"/>
          <w:lang w:val="en-IN"/>
        </w:rPr>
        <w:t>The Incremental</w:t>
      </w:r>
      <w:r w:rsidR="00D2067D" w:rsidRPr="00AF6907">
        <w:rPr>
          <w:szCs w:val="24"/>
          <w:lang w:val="en-IN"/>
        </w:rPr>
        <w:t xml:space="preserve"> model is a sequential software development process, on which progress is seen as flowing steadily downwards (like a waterfall)</w:t>
      </w:r>
      <w:r w:rsidR="00D2067D">
        <w:rPr>
          <w:szCs w:val="24"/>
          <w:lang w:val="en-IN"/>
        </w:rPr>
        <w:t xml:space="preserve"> </w:t>
      </w:r>
      <w:r w:rsidR="00D2067D" w:rsidRPr="00AF6907">
        <w:rPr>
          <w:szCs w:val="24"/>
          <w:lang w:val="en-IN"/>
        </w:rPr>
        <w:t>through the phases of requirements, design, implementation, verification and maintenance.</w:t>
      </w:r>
    </w:p>
    <w:p w:rsidR="00D2067D" w:rsidRPr="00AF6907" w:rsidRDefault="00D2067D" w:rsidP="008E4247">
      <w:pPr>
        <w:spacing w:before="10" w:after="10" w:line="276" w:lineRule="auto"/>
        <w:ind w:left="283" w:right="283"/>
        <w:rPr>
          <w:szCs w:val="24"/>
          <w:lang w:val="en-IN"/>
        </w:rPr>
      </w:pPr>
    </w:p>
    <w:p w:rsidR="00D2067D" w:rsidRPr="00AF6907" w:rsidRDefault="00B100AA" w:rsidP="008E4247">
      <w:pPr>
        <w:spacing w:before="10" w:after="10" w:line="276" w:lineRule="auto"/>
        <w:ind w:left="283" w:right="283"/>
        <w:rPr>
          <w:szCs w:val="24"/>
          <w:lang w:val="en-IN"/>
        </w:rPr>
      </w:pPr>
      <w:r>
        <w:rPr>
          <w:szCs w:val="24"/>
          <w:lang w:val="en-IN"/>
        </w:rPr>
        <w:t>The incremental</w:t>
      </w:r>
      <w:r w:rsidR="00D2067D" w:rsidRPr="00AF6907">
        <w:rPr>
          <w:szCs w:val="24"/>
          <w:lang w:val="en-IN"/>
        </w:rPr>
        <w:t xml:space="preserve"> model proceeds from one phase to the next in a sequential manner. For example, one first completes requirement specification. When requirements are completed one proceeds to design and so on.</w:t>
      </w:r>
    </w:p>
    <w:p w:rsidR="00D2067D" w:rsidRDefault="00D2067D" w:rsidP="008E4247">
      <w:pPr>
        <w:spacing w:before="10" w:after="10" w:line="276" w:lineRule="auto"/>
        <w:ind w:left="283" w:right="283"/>
        <w:rPr>
          <w:szCs w:val="24"/>
          <w:lang w:val="en-IN"/>
        </w:rPr>
      </w:pPr>
    </w:p>
    <w:p w:rsidR="00D2067D" w:rsidRPr="00AF6907" w:rsidRDefault="004F02E3" w:rsidP="00D94918">
      <w:pPr>
        <w:spacing w:before="10" w:after="10" w:line="276" w:lineRule="auto"/>
        <w:ind w:left="283" w:right="283"/>
        <w:rPr>
          <w:szCs w:val="24"/>
          <w:lang w:val="en-IN"/>
        </w:rPr>
      </w:pPr>
      <w:r>
        <w:rPr>
          <w:noProof/>
          <w:szCs w:val="24"/>
          <w:lang w:eastAsia="en-US" w:bidi="hi-IN"/>
        </w:rPr>
        <w:lastRenderedPageBreak/>
        <w:drawing>
          <wp:inline distT="0" distB="0" distL="0" distR="0">
            <wp:extent cx="6692900" cy="3806127"/>
            <wp:effectExtent l="19050" t="0" r="0" b="0"/>
            <wp:docPr id="1" name="Picture 3" descr="C:\Users\Shiv\Desktop\Image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iv\Desktop\Image9.gif"/>
                    <pic:cNvPicPr>
                      <a:picLocks noChangeAspect="1" noChangeArrowheads="1"/>
                    </pic:cNvPicPr>
                  </pic:nvPicPr>
                  <pic:blipFill>
                    <a:blip r:embed="rId23"/>
                    <a:srcRect/>
                    <a:stretch>
                      <a:fillRect/>
                    </a:stretch>
                  </pic:blipFill>
                  <pic:spPr bwMode="auto">
                    <a:xfrm>
                      <a:off x="0" y="0"/>
                      <a:ext cx="6692900" cy="3806127"/>
                    </a:xfrm>
                    <a:prstGeom prst="rect">
                      <a:avLst/>
                    </a:prstGeom>
                    <a:noFill/>
                    <a:ln w="9525">
                      <a:noFill/>
                      <a:miter lim="800000"/>
                      <a:headEnd/>
                      <a:tailEnd/>
                    </a:ln>
                  </pic:spPr>
                </pic:pic>
              </a:graphicData>
            </a:graphic>
          </wp:inline>
        </w:drawing>
      </w:r>
    </w:p>
    <w:p w:rsidR="00D2067D" w:rsidRPr="00AF6907" w:rsidRDefault="00D2067D" w:rsidP="00CD312C">
      <w:pPr>
        <w:spacing w:before="10" w:after="10" w:line="276" w:lineRule="auto"/>
        <w:ind w:right="283"/>
        <w:rPr>
          <w:szCs w:val="24"/>
          <w:lang w:val="en-IN"/>
        </w:rPr>
      </w:pPr>
    </w:p>
    <w:p w:rsidR="00D2067D" w:rsidRPr="00B21A82" w:rsidRDefault="00865370" w:rsidP="00B21A82">
      <w:pPr>
        <w:spacing w:before="10" w:after="10" w:line="276" w:lineRule="auto"/>
        <w:ind w:left="283" w:right="283"/>
        <w:jc w:val="center"/>
        <w:rPr>
          <w:b/>
          <w:szCs w:val="24"/>
          <w:lang w:val="en-IN"/>
        </w:rPr>
      </w:pPr>
      <w:r>
        <w:rPr>
          <w:b/>
          <w:szCs w:val="24"/>
          <w:lang w:val="en-IN"/>
        </w:rPr>
        <w:t>Figure 1.5.1: Incremental Model</w:t>
      </w:r>
    </w:p>
    <w:p w:rsidR="00D2067D" w:rsidRPr="00AF6907" w:rsidRDefault="00D2067D" w:rsidP="008E4247">
      <w:pPr>
        <w:spacing w:before="10" w:after="10" w:line="276" w:lineRule="auto"/>
        <w:ind w:left="283" w:right="283"/>
        <w:rPr>
          <w:szCs w:val="24"/>
          <w:lang w:val="en-IN"/>
        </w:rPr>
      </w:pPr>
    </w:p>
    <w:p w:rsidR="00E90D45" w:rsidRDefault="00E90D45" w:rsidP="00E90D45">
      <w:pPr>
        <w:pStyle w:val="NormalWeb"/>
        <w:spacing w:before="10" w:beforeAutospacing="0" w:after="10" w:afterAutospacing="0" w:line="276" w:lineRule="auto"/>
        <w:ind w:left="283" w:right="283"/>
      </w:pPr>
      <w:r>
        <w:t xml:space="preserve">The sequential phases in Waterfall model are: </w:t>
      </w:r>
    </w:p>
    <w:p w:rsidR="00E90D45" w:rsidRDefault="00E90D45" w:rsidP="00E90D45">
      <w:pPr>
        <w:pStyle w:val="NormalWeb"/>
        <w:spacing w:before="10" w:beforeAutospacing="0" w:after="10" w:afterAutospacing="0" w:line="276" w:lineRule="auto"/>
        <w:ind w:left="283" w:right="283"/>
      </w:pPr>
    </w:p>
    <w:p w:rsidR="00E90D45" w:rsidRDefault="00E90D45" w:rsidP="00E90D45">
      <w:pPr>
        <w:pStyle w:val="NormalWeb"/>
        <w:numPr>
          <w:ilvl w:val="0"/>
          <w:numId w:val="25"/>
        </w:numPr>
        <w:spacing w:before="10" w:beforeAutospacing="0" w:after="10" w:afterAutospacing="0" w:line="276" w:lineRule="auto"/>
        <w:ind w:left="1134" w:right="283"/>
      </w:pPr>
      <w:r>
        <w:rPr>
          <w:b/>
          <w:bCs/>
        </w:rPr>
        <w:t>Requirement Gathering and analysis:</w:t>
      </w:r>
      <w:r>
        <w:t xml:space="preserve"> All possible requirements of the system to be developed are captured in this phase and documented in a requirement specification doc.</w:t>
      </w:r>
    </w:p>
    <w:p w:rsidR="00E90D45" w:rsidRDefault="00E90D45" w:rsidP="00E90D45">
      <w:pPr>
        <w:pStyle w:val="NormalWeb"/>
        <w:numPr>
          <w:ilvl w:val="0"/>
          <w:numId w:val="25"/>
        </w:numPr>
        <w:spacing w:before="10" w:beforeAutospacing="0" w:after="10" w:afterAutospacing="0" w:line="276" w:lineRule="auto"/>
        <w:ind w:left="1134" w:right="283"/>
      </w:pPr>
      <w:r>
        <w:rPr>
          <w:b/>
          <w:bCs/>
        </w:rPr>
        <w:t>System Design:</w:t>
      </w:r>
      <w:r>
        <w:t xml:space="preserve"> The requirement specifications from first phase are studied in this phase and system design is prepared. System Design helps in specifying hardware and system requirements and also helps in defining overall system architecture.</w:t>
      </w:r>
    </w:p>
    <w:p w:rsidR="00E90D45" w:rsidRDefault="00E90D45" w:rsidP="00E90D45">
      <w:pPr>
        <w:pStyle w:val="NormalWeb"/>
        <w:numPr>
          <w:ilvl w:val="0"/>
          <w:numId w:val="25"/>
        </w:numPr>
        <w:spacing w:before="10" w:beforeAutospacing="0" w:after="10" w:afterAutospacing="0" w:line="276" w:lineRule="auto"/>
        <w:ind w:left="1134" w:right="283"/>
      </w:pPr>
      <w:r>
        <w:rPr>
          <w:b/>
          <w:bCs/>
        </w:rPr>
        <w:t>Implementation:</w:t>
      </w:r>
      <w:r>
        <w:t xml:space="preserve"> With inputs from system design, the system is first developed in small programs called units, which are integrated in the next phase. Each unit is developed and tested for its functionality which is referred to as Unit Testing.</w:t>
      </w:r>
    </w:p>
    <w:p w:rsidR="00E90D45" w:rsidRDefault="00E90D45" w:rsidP="00E90D45">
      <w:pPr>
        <w:pStyle w:val="NormalWeb"/>
        <w:numPr>
          <w:ilvl w:val="0"/>
          <w:numId w:val="25"/>
        </w:numPr>
        <w:spacing w:before="10" w:beforeAutospacing="0" w:after="10" w:afterAutospacing="0" w:line="276" w:lineRule="auto"/>
        <w:ind w:left="1134" w:right="283"/>
      </w:pPr>
      <w:r>
        <w:rPr>
          <w:b/>
          <w:bCs/>
        </w:rPr>
        <w:t>Integration and Testing:</w:t>
      </w:r>
      <w:r>
        <w:t xml:space="preserve"> All the units developed in the implementation phase are integrated into a system after testing of each unit. Post integration the entire system is tested for any faults and failures.</w:t>
      </w:r>
    </w:p>
    <w:p w:rsidR="00E90D45" w:rsidRDefault="00E90D45" w:rsidP="00E90D45">
      <w:pPr>
        <w:pStyle w:val="NormalWeb"/>
        <w:numPr>
          <w:ilvl w:val="0"/>
          <w:numId w:val="25"/>
        </w:numPr>
        <w:spacing w:before="10" w:beforeAutospacing="0" w:after="10" w:afterAutospacing="0" w:line="276" w:lineRule="auto"/>
        <w:ind w:left="1134" w:right="283"/>
      </w:pPr>
      <w:r>
        <w:rPr>
          <w:b/>
          <w:bCs/>
        </w:rPr>
        <w:t>Deployment of system:</w:t>
      </w:r>
      <w:r>
        <w:t xml:space="preserve"> Once the functional and non functional testing is done, the product is deployed in the customer environment or released into the market. </w:t>
      </w:r>
    </w:p>
    <w:p w:rsidR="00E90D45" w:rsidRDefault="00E90D45" w:rsidP="00E90D45">
      <w:pPr>
        <w:pStyle w:val="NormalWeb"/>
        <w:numPr>
          <w:ilvl w:val="0"/>
          <w:numId w:val="25"/>
        </w:numPr>
        <w:spacing w:before="10" w:beforeAutospacing="0" w:after="10" w:afterAutospacing="0" w:line="276" w:lineRule="auto"/>
        <w:ind w:left="1134" w:right="283"/>
      </w:pPr>
      <w:r>
        <w:rPr>
          <w:b/>
          <w:bCs/>
        </w:rPr>
        <w:t>Maintenance:</w:t>
      </w:r>
      <w:r>
        <w:t xml:space="preserve"> There are some issues which come up in the client environment. To fix those issues patches are released. Also to enhance the product some better versions are released. Maintenance is done to deliver these changes in the customer environment. </w:t>
      </w:r>
    </w:p>
    <w:p w:rsidR="00D2067D" w:rsidRPr="00AF6907" w:rsidRDefault="00D2067D" w:rsidP="008E4247">
      <w:pPr>
        <w:spacing w:before="10" w:after="10" w:line="276" w:lineRule="auto"/>
        <w:ind w:left="283" w:right="283"/>
        <w:rPr>
          <w:szCs w:val="24"/>
          <w:lang w:val="en-IN"/>
        </w:rPr>
      </w:pPr>
    </w:p>
    <w:p w:rsidR="00D2067D" w:rsidRPr="00AF6907" w:rsidRDefault="00D2067D" w:rsidP="008E4247">
      <w:pPr>
        <w:spacing w:before="10" w:after="10" w:line="276" w:lineRule="auto"/>
        <w:ind w:right="567"/>
        <w:rPr>
          <w:b/>
          <w:bCs/>
          <w:szCs w:val="24"/>
          <w:lang w:val="en-IN"/>
        </w:rPr>
      </w:pPr>
    </w:p>
    <w:p w:rsidR="00D2067D" w:rsidRPr="00AF6907" w:rsidRDefault="00D2067D" w:rsidP="008E4247">
      <w:pPr>
        <w:spacing w:before="10" w:after="10" w:line="276" w:lineRule="auto"/>
        <w:ind w:right="567"/>
        <w:rPr>
          <w:b/>
          <w:bCs/>
          <w:szCs w:val="24"/>
          <w:lang w:val="en-IN"/>
        </w:rPr>
      </w:pPr>
    </w:p>
    <w:p w:rsidR="00D2067D" w:rsidRPr="00AF6907" w:rsidRDefault="00D2067D" w:rsidP="008E4247">
      <w:pPr>
        <w:spacing w:before="10" w:after="10" w:line="276" w:lineRule="auto"/>
        <w:ind w:right="567"/>
        <w:rPr>
          <w:b/>
          <w:bCs/>
          <w:szCs w:val="24"/>
          <w:lang w:val="en-IN"/>
        </w:rPr>
      </w:pPr>
    </w:p>
    <w:p w:rsidR="00D2067D" w:rsidRPr="00AF6907" w:rsidRDefault="00D2067D" w:rsidP="008E4247">
      <w:pPr>
        <w:spacing w:before="10" w:after="10" w:line="276" w:lineRule="auto"/>
        <w:ind w:right="567"/>
        <w:rPr>
          <w:b/>
          <w:bCs/>
          <w:szCs w:val="24"/>
          <w:lang w:val="en-IN"/>
        </w:rPr>
      </w:pPr>
    </w:p>
    <w:p w:rsidR="00D2067D" w:rsidRDefault="00D2067D" w:rsidP="008E4247">
      <w:pPr>
        <w:spacing w:before="10" w:after="10" w:line="276" w:lineRule="auto"/>
        <w:ind w:right="567"/>
        <w:rPr>
          <w:b/>
          <w:bCs/>
          <w:szCs w:val="24"/>
          <w:lang w:val="en-IN"/>
        </w:rPr>
      </w:pPr>
    </w:p>
    <w:p w:rsidR="00D2067D" w:rsidRDefault="00D2067D" w:rsidP="008E4247">
      <w:pPr>
        <w:spacing w:before="10" w:after="10" w:line="276" w:lineRule="auto"/>
        <w:ind w:right="567"/>
        <w:rPr>
          <w:b/>
          <w:bCs/>
          <w:szCs w:val="24"/>
          <w:lang w:val="en-IN"/>
        </w:rPr>
      </w:pPr>
    </w:p>
    <w:p w:rsidR="00D2067D" w:rsidRDefault="00D2067D" w:rsidP="008E4247">
      <w:pPr>
        <w:spacing w:before="10" w:after="10" w:line="276" w:lineRule="auto"/>
        <w:ind w:right="567"/>
        <w:rPr>
          <w:b/>
          <w:bCs/>
          <w:szCs w:val="24"/>
          <w:lang w:val="en-IN"/>
        </w:rPr>
      </w:pPr>
    </w:p>
    <w:p w:rsidR="00D2067D" w:rsidRDefault="00D2067D" w:rsidP="008E4247">
      <w:pPr>
        <w:spacing w:before="10" w:after="10" w:line="276" w:lineRule="auto"/>
        <w:ind w:right="567"/>
        <w:rPr>
          <w:b/>
          <w:bCs/>
          <w:szCs w:val="24"/>
          <w:lang w:val="en-IN"/>
        </w:rPr>
      </w:pPr>
    </w:p>
    <w:p w:rsidR="00D2067D" w:rsidRDefault="00D2067D" w:rsidP="008E4247">
      <w:pPr>
        <w:spacing w:before="10" w:after="10" w:line="276" w:lineRule="auto"/>
        <w:ind w:right="567"/>
        <w:rPr>
          <w:b/>
          <w:bCs/>
          <w:szCs w:val="24"/>
          <w:lang w:val="en-IN"/>
        </w:rPr>
      </w:pPr>
    </w:p>
    <w:p w:rsidR="00D2067D" w:rsidRDefault="00D2067D" w:rsidP="008E4247">
      <w:pPr>
        <w:spacing w:before="10" w:after="10" w:line="276" w:lineRule="auto"/>
        <w:ind w:right="567"/>
        <w:rPr>
          <w:b/>
          <w:bCs/>
          <w:szCs w:val="24"/>
          <w:lang w:val="en-IN"/>
        </w:rPr>
      </w:pPr>
    </w:p>
    <w:p w:rsidR="00D2067D" w:rsidRDefault="00D2067D" w:rsidP="008E4247">
      <w:pPr>
        <w:spacing w:before="10" w:after="10" w:line="276" w:lineRule="auto"/>
        <w:ind w:right="567"/>
        <w:rPr>
          <w:b/>
          <w:bCs/>
          <w:szCs w:val="24"/>
          <w:lang w:val="en-IN"/>
        </w:rPr>
      </w:pPr>
    </w:p>
    <w:p w:rsidR="00D2067D" w:rsidRDefault="00D2067D" w:rsidP="008E4247">
      <w:pPr>
        <w:spacing w:before="10" w:after="10" w:line="276" w:lineRule="auto"/>
        <w:ind w:right="567"/>
        <w:rPr>
          <w:b/>
          <w:bCs/>
          <w:szCs w:val="24"/>
          <w:lang w:val="en-IN"/>
        </w:rPr>
      </w:pPr>
    </w:p>
    <w:p w:rsidR="00D2067D" w:rsidRDefault="00D2067D" w:rsidP="008E4247">
      <w:pPr>
        <w:spacing w:before="10" w:after="10" w:line="276" w:lineRule="auto"/>
        <w:ind w:right="567"/>
        <w:rPr>
          <w:b/>
          <w:bCs/>
          <w:szCs w:val="24"/>
          <w:lang w:val="en-IN"/>
        </w:rPr>
      </w:pPr>
    </w:p>
    <w:p w:rsidR="00D2067D" w:rsidRPr="00AF6907" w:rsidRDefault="00D2067D" w:rsidP="008E4247">
      <w:pPr>
        <w:spacing w:before="10" w:after="10" w:line="276" w:lineRule="auto"/>
        <w:ind w:right="567"/>
        <w:rPr>
          <w:b/>
          <w:bCs/>
          <w:szCs w:val="24"/>
          <w:lang w:val="en-IN"/>
        </w:rPr>
      </w:pPr>
    </w:p>
    <w:p w:rsidR="00D2067D" w:rsidRPr="00AF6907" w:rsidRDefault="00D2067D" w:rsidP="008E4247">
      <w:pPr>
        <w:spacing w:before="10" w:after="10" w:line="276" w:lineRule="auto"/>
        <w:ind w:right="567"/>
        <w:rPr>
          <w:b/>
          <w:bCs/>
          <w:szCs w:val="24"/>
          <w:lang w:val="en-IN"/>
        </w:rPr>
      </w:pPr>
    </w:p>
    <w:p w:rsidR="00D2067D" w:rsidRPr="00AF6907" w:rsidRDefault="00D2067D" w:rsidP="008E4247">
      <w:pPr>
        <w:spacing w:before="10" w:after="10" w:line="276" w:lineRule="auto"/>
        <w:ind w:right="567"/>
        <w:rPr>
          <w:b/>
          <w:bCs/>
          <w:szCs w:val="24"/>
          <w:lang w:val="en-IN"/>
        </w:rPr>
      </w:pPr>
    </w:p>
    <w:p w:rsidR="00D43F4F" w:rsidRPr="00FA7502" w:rsidRDefault="00D43F4F" w:rsidP="008E4247">
      <w:pPr>
        <w:pStyle w:val="ListParagraph"/>
        <w:spacing w:before="10" w:after="10"/>
        <w:ind w:left="0"/>
        <w:jc w:val="center"/>
        <w:rPr>
          <w:rFonts w:ascii="Times New Roman" w:hAnsi="Times New Roman"/>
          <w:bCs/>
          <w:sz w:val="52"/>
          <w:szCs w:val="52"/>
        </w:rPr>
      </w:pPr>
      <w:r w:rsidRPr="00FA7502">
        <w:rPr>
          <w:rFonts w:ascii="Times New Roman" w:hAnsi="Times New Roman"/>
          <w:bCs/>
          <w:sz w:val="52"/>
          <w:szCs w:val="52"/>
        </w:rPr>
        <w:t>CHAPTER 2</w:t>
      </w:r>
    </w:p>
    <w:p w:rsidR="00D43F4F" w:rsidRPr="00FA7502" w:rsidRDefault="00D43F4F" w:rsidP="008E4247">
      <w:pPr>
        <w:pStyle w:val="ListParagraph"/>
        <w:spacing w:before="10" w:after="10"/>
        <w:ind w:left="0"/>
        <w:jc w:val="center"/>
        <w:rPr>
          <w:rFonts w:ascii="Times New Roman" w:hAnsi="Times New Roman"/>
          <w:bCs/>
          <w:sz w:val="96"/>
          <w:szCs w:val="96"/>
        </w:rPr>
      </w:pPr>
      <w:r w:rsidRPr="00FA7502">
        <w:rPr>
          <w:rFonts w:ascii="Times New Roman" w:hAnsi="Times New Roman"/>
          <w:bCs/>
          <w:sz w:val="96"/>
          <w:szCs w:val="96"/>
        </w:rPr>
        <w:t>FEASIBILITY</w:t>
      </w:r>
    </w:p>
    <w:p w:rsidR="00D43F4F" w:rsidRPr="00FA7502" w:rsidRDefault="00D43F4F" w:rsidP="008E4247">
      <w:pPr>
        <w:pStyle w:val="ListParagraph"/>
        <w:spacing w:before="10" w:after="10"/>
        <w:ind w:left="0"/>
        <w:jc w:val="center"/>
        <w:rPr>
          <w:rFonts w:ascii="Times New Roman" w:hAnsi="Times New Roman"/>
          <w:bCs/>
          <w:sz w:val="96"/>
          <w:szCs w:val="96"/>
        </w:rPr>
      </w:pPr>
      <w:r w:rsidRPr="00FA7502">
        <w:rPr>
          <w:rFonts w:ascii="Times New Roman" w:hAnsi="Times New Roman"/>
          <w:bCs/>
          <w:sz w:val="96"/>
          <w:szCs w:val="96"/>
        </w:rPr>
        <w:t>STUDY</w:t>
      </w:r>
    </w:p>
    <w:p w:rsidR="00D2067D" w:rsidRPr="00AF6907" w:rsidRDefault="00D2067D" w:rsidP="008E4247">
      <w:pPr>
        <w:spacing w:before="10" w:after="10" w:line="276" w:lineRule="auto"/>
        <w:ind w:right="567"/>
        <w:rPr>
          <w:b/>
          <w:bCs/>
          <w:szCs w:val="24"/>
          <w:lang w:val="en-IN"/>
        </w:rPr>
      </w:pPr>
    </w:p>
    <w:p w:rsidR="00D2067D" w:rsidRPr="00AF6907" w:rsidRDefault="00D2067D" w:rsidP="008E4247">
      <w:pPr>
        <w:spacing w:before="10" w:after="10" w:line="276" w:lineRule="auto"/>
        <w:ind w:right="567"/>
        <w:rPr>
          <w:b/>
          <w:bCs/>
          <w:szCs w:val="24"/>
          <w:lang w:val="en-IN"/>
        </w:rPr>
      </w:pPr>
    </w:p>
    <w:p w:rsidR="00D2067D" w:rsidRPr="00AF6907" w:rsidRDefault="00D2067D" w:rsidP="008E4247">
      <w:pPr>
        <w:spacing w:before="10" w:after="10" w:line="276" w:lineRule="auto"/>
        <w:ind w:right="567"/>
        <w:rPr>
          <w:b/>
          <w:bCs/>
          <w:szCs w:val="24"/>
          <w:lang w:val="en-IN"/>
        </w:rPr>
      </w:pPr>
    </w:p>
    <w:p w:rsidR="00D2067D" w:rsidRPr="00AF6907" w:rsidRDefault="00D2067D" w:rsidP="008E4247">
      <w:pPr>
        <w:spacing w:before="10" w:after="10" w:line="276" w:lineRule="auto"/>
        <w:ind w:right="567"/>
        <w:rPr>
          <w:b/>
          <w:bCs/>
          <w:szCs w:val="24"/>
          <w:lang w:val="en-IN"/>
        </w:rPr>
      </w:pPr>
    </w:p>
    <w:p w:rsidR="00D2067D" w:rsidRDefault="00D2067D" w:rsidP="008E4247">
      <w:pPr>
        <w:spacing w:before="10" w:after="10" w:line="276" w:lineRule="auto"/>
        <w:ind w:right="567"/>
        <w:rPr>
          <w:b/>
          <w:bCs/>
          <w:szCs w:val="24"/>
          <w:lang w:val="en-IN"/>
        </w:rPr>
      </w:pPr>
    </w:p>
    <w:p w:rsidR="00B21A82" w:rsidRPr="00AF6907" w:rsidRDefault="00B21A82" w:rsidP="008E4247">
      <w:pPr>
        <w:spacing w:before="10" w:after="10" w:line="276" w:lineRule="auto"/>
        <w:ind w:right="567"/>
        <w:rPr>
          <w:b/>
          <w:bCs/>
          <w:szCs w:val="24"/>
          <w:lang w:val="en-IN"/>
        </w:rPr>
      </w:pPr>
    </w:p>
    <w:p w:rsidR="00D2067D" w:rsidRDefault="00D2067D" w:rsidP="008E4247">
      <w:pPr>
        <w:spacing w:before="10" w:after="10" w:line="276" w:lineRule="auto"/>
        <w:ind w:right="567"/>
        <w:rPr>
          <w:b/>
          <w:bCs/>
          <w:szCs w:val="24"/>
          <w:lang w:val="en-IN"/>
        </w:rPr>
      </w:pPr>
    </w:p>
    <w:p w:rsidR="00D2067D" w:rsidRDefault="00D2067D" w:rsidP="008E4247">
      <w:pPr>
        <w:spacing w:before="10" w:after="10" w:line="276" w:lineRule="auto"/>
        <w:ind w:right="567"/>
        <w:rPr>
          <w:b/>
          <w:bCs/>
          <w:szCs w:val="24"/>
          <w:lang w:val="en-IN"/>
        </w:rPr>
      </w:pPr>
    </w:p>
    <w:p w:rsidR="00D2067D" w:rsidRDefault="00D2067D" w:rsidP="008E4247">
      <w:pPr>
        <w:spacing w:before="10" w:after="10" w:line="276" w:lineRule="auto"/>
        <w:ind w:right="567"/>
        <w:rPr>
          <w:b/>
          <w:bCs/>
          <w:szCs w:val="24"/>
          <w:lang w:val="en-IN"/>
        </w:rPr>
      </w:pPr>
    </w:p>
    <w:p w:rsidR="00D2067D" w:rsidRDefault="00D2067D" w:rsidP="008E4247">
      <w:pPr>
        <w:spacing w:before="10" w:after="10" w:line="276" w:lineRule="auto"/>
        <w:ind w:right="567"/>
        <w:rPr>
          <w:b/>
          <w:bCs/>
          <w:szCs w:val="24"/>
          <w:lang w:val="en-IN"/>
        </w:rPr>
      </w:pPr>
    </w:p>
    <w:p w:rsidR="00D2067D" w:rsidRDefault="00D2067D" w:rsidP="008E4247">
      <w:pPr>
        <w:spacing w:before="10" w:after="10" w:line="276" w:lineRule="auto"/>
        <w:ind w:right="567"/>
        <w:rPr>
          <w:b/>
          <w:bCs/>
          <w:szCs w:val="24"/>
          <w:lang w:val="en-IN"/>
        </w:rPr>
      </w:pPr>
    </w:p>
    <w:p w:rsidR="00D2067D" w:rsidRDefault="00D2067D" w:rsidP="008E4247">
      <w:pPr>
        <w:spacing w:before="10" w:after="10" w:line="276" w:lineRule="auto"/>
        <w:ind w:right="567"/>
        <w:rPr>
          <w:b/>
          <w:bCs/>
          <w:szCs w:val="24"/>
          <w:lang w:val="en-IN"/>
        </w:rPr>
      </w:pPr>
    </w:p>
    <w:p w:rsidR="00D2067D" w:rsidRDefault="00D2067D" w:rsidP="00B21A82">
      <w:pPr>
        <w:spacing w:before="10" w:after="10" w:line="276" w:lineRule="auto"/>
        <w:ind w:right="283"/>
        <w:rPr>
          <w:b/>
          <w:bCs/>
          <w:szCs w:val="24"/>
          <w:lang w:val="en-IN"/>
        </w:rPr>
      </w:pPr>
    </w:p>
    <w:p w:rsidR="00B21A82" w:rsidRDefault="00B21A82" w:rsidP="00B21A82">
      <w:pPr>
        <w:spacing w:before="10" w:after="10" w:line="276" w:lineRule="auto"/>
        <w:ind w:right="283"/>
        <w:rPr>
          <w:b/>
          <w:bCs/>
          <w:szCs w:val="24"/>
          <w:lang w:val="en-IN"/>
        </w:rPr>
      </w:pPr>
    </w:p>
    <w:p w:rsidR="00D2067D" w:rsidRPr="00B21A82" w:rsidRDefault="00D2067D" w:rsidP="008E4247">
      <w:pPr>
        <w:spacing w:before="10" w:after="10" w:line="276" w:lineRule="auto"/>
        <w:ind w:left="283" w:right="283"/>
        <w:jc w:val="center"/>
        <w:rPr>
          <w:sz w:val="28"/>
          <w:szCs w:val="28"/>
          <w:lang w:val="en-IN"/>
        </w:rPr>
      </w:pPr>
      <w:r w:rsidRPr="00B21A82">
        <w:rPr>
          <w:b/>
          <w:bCs/>
          <w:sz w:val="28"/>
          <w:szCs w:val="28"/>
          <w:lang w:val="en-IN"/>
        </w:rPr>
        <w:t>Chapter 2</w:t>
      </w:r>
    </w:p>
    <w:p w:rsidR="00D2067D" w:rsidRPr="00B21A82" w:rsidRDefault="00D2067D" w:rsidP="008E4247">
      <w:pPr>
        <w:spacing w:before="10" w:after="10" w:line="276" w:lineRule="auto"/>
        <w:ind w:left="283" w:right="283"/>
        <w:jc w:val="center"/>
        <w:rPr>
          <w:b/>
          <w:bCs/>
          <w:sz w:val="28"/>
          <w:szCs w:val="28"/>
          <w:lang w:val="en-IN"/>
        </w:rPr>
      </w:pPr>
      <w:r w:rsidRPr="00B21A82">
        <w:rPr>
          <w:b/>
          <w:bCs/>
          <w:sz w:val="28"/>
          <w:szCs w:val="28"/>
          <w:lang w:val="en-IN"/>
        </w:rPr>
        <w:t>FEASIBILITY STUDY</w:t>
      </w:r>
    </w:p>
    <w:p w:rsidR="00D2067D" w:rsidRDefault="00D2067D" w:rsidP="008E4247">
      <w:pPr>
        <w:spacing w:before="10" w:after="10" w:line="276" w:lineRule="auto"/>
        <w:ind w:left="283" w:right="283"/>
        <w:rPr>
          <w:b/>
          <w:bCs/>
          <w:szCs w:val="24"/>
          <w:lang w:val="en-IN"/>
        </w:rPr>
      </w:pPr>
    </w:p>
    <w:p w:rsidR="00D2067D" w:rsidRPr="00AF6907" w:rsidRDefault="00D2067D" w:rsidP="008E4247">
      <w:pPr>
        <w:spacing w:before="10" w:after="10" w:line="276" w:lineRule="auto"/>
        <w:ind w:left="283" w:right="283"/>
        <w:rPr>
          <w:b/>
          <w:bCs/>
          <w:szCs w:val="24"/>
          <w:lang w:val="en-IN"/>
        </w:rPr>
      </w:pPr>
    </w:p>
    <w:p w:rsidR="00D2067D" w:rsidRDefault="00D2067D" w:rsidP="008E4247">
      <w:pPr>
        <w:spacing w:before="10" w:after="10" w:line="276" w:lineRule="auto"/>
        <w:ind w:left="283" w:right="283"/>
        <w:rPr>
          <w:szCs w:val="24"/>
          <w:lang w:val="en-IN"/>
        </w:rPr>
      </w:pPr>
      <w:r w:rsidRPr="00AF6907">
        <w:rPr>
          <w:szCs w:val="24"/>
          <w:lang w:val="en-IN"/>
        </w:rPr>
        <w:t xml:space="preserve">System analysis is a detailed study of various operations performed by a system and their relationships within and outside of the system. Here the key question is-what all problems exist in the present system? What must be done to solve the problem? Analysis begins when a user or manager begins a study of the program using existing system. During analysis, data are collected on the various files, decision points and transactions handled by the present system. The commonly used tools in the system are data flow diagram, interviews, etc. Training, experience and common sense are required for collection of relevant information needed to develop the system. </w:t>
      </w:r>
    </w:p>
    <w:p w:rsidR="00D2067D" w:rsidRDefault="00D2067D" w:rsidP="008E4247">
      <w:pPr>
        <w:spacing w:before="10" w:after="10" w:line="276" w:lineRule="auto"/>
        <w:ind w:left="283" w:right="283"/>
        <w:rPr>
          <w:szCs w:val="24"/>
          <w:lang w:val="en-IN"/>
        </w:rPr>
      </w:pPr>
    </w:p>
    <w:p w:rsidR="00D2067D" w:rsidRDefault="00D2067D" w:rsidP="008E4247">
      <w:pPr>
        <w:spacing w:before="10" w:after="10" w:line="276" w:lineRule="auto"/>
        <w:ind w:left="283" w:right="283"/>
        <w:rPr>
          <w:szCs w:val="24"/>
          <w:lang w:val="en-IN"/>
        </w:rPr>
      </w:pPr>
      <w:r w:rsidRPr="00AF6907">
        <w:rPr>
          <w:szCs w:val="24"/>
          <w:lang w:val="en-IN"/>
        </w:rPr>
        <w:t>The success of the system depends largely on how clearly the problem is defined thoroughly investigated and properly carried out through the choice of solution A good analysis model should provide not only the mechanisms of problem understanding, but also the framework of solution. Thus, it should be studied thoroughly by collecting data about the system. Then the proposed system should be analysed thoroughly in accordance of their needs.</w:t>
      </w:r>
    </w:p>
    <w:p w:rsidR="00D2067D" w:rsidRDefault="00D2067D" w:rsidP="008E4247">
      <w:pPr>
        <w:spacing w:before="10" w:after="10" w:line="276" w:lineRule="auto"/>
        <w:ind w:left="283" w:right="283"/>
        <w:rPr>
          <w:szCs w:val="24"/>
          <w:lang w:val="en-IN"/>
        </w:rPr>
      </w:pPr>
    </w:p>
    <w:p w:rsidR="00D2067D" w:rsidRPr="005A0D47" w:rsidRDefault="00D2067D" w:rsidP="008E4247">
      <w:pPr>
        <w:spacing w:before="10" w:after="10" w:line="276" w:lineRule="auto"/>
        <w:ind w:left="283" w:right="283"/>
        <w:rPr>
          <w:szCs w:val="24"/>
          <w:lang w:val="en-IN"/>
        </w:rPr>
      </w:pPr>
      <w:r w:rsidRPr="005A0D47">
        <w:rPr>
          <w:szCs w:val="24"/>
          <w:lang w:val="en-IN"/>
        </w:rPr>
        <w:t>System analysis can be categorised into five parts:</w:t>
      </w:r>
    </w:p>
    <w:p w:rsidR="00D2067D" w:rsidRPr="005A0D47" w:rsidRDefault="00D2067D" w:rsidP="008E4247">
      <w:pPr>
        <w:spacing w:before="10" w:after="10" w:line="276" w:lineRule="auto"/>
        <w:ind w:left="283" w:right="283"/>
        <w:rPr>
          <w:szCs w:val="24"/>
          <w:lang w:val="en-IN"/>
        </w:rPr>
      </w:pPr>
    </w:p>
    <w:p w:rsidR="00D2067D" w:rsidRPr="005A0D47" w:rsidRDefault="00D2067D" w:rsidP="008E4247">
      <w:pPr>
        <w:numPr>
          <w:ilvl w:val="0"/>
          <w:numId w:val="8"/>
        </w:numPr>
        <w:spacing w:before="10" w:after="10" w:line="276" w:lineRule="auto"/>
        <w:ind w:left="1134" w:right="283"/>
        <w:rPr>
          <w:szCs w:val="24"/>
          <w:lang w:val="en-IN"/>
        </w:rPr>
      </w:pPr>
      <w:r w:rsidRPr="005A0D47">
        <w:rPr>
          <w:szCs w:val="24"/>
          <w:lang w:val="en-IN"/>
        </w:rPr>
        <w:t>System planning and initial investigation.</w:t>
      </w:r>
    </w:p>
    <w:p w:rsidR="00D2067D" w:rsidRPr="005A0D47" w:rsidRDefault="00D2067D" w:rsidP="008E4247">
      <w:pPr>
        <w:numPr>
          <w:ilvl w:val="0"/>
          <w:numId w:val="8"/>
        </w:numPr>
        <w:spacing w:before="10" w:after="10" w:line="276" w:lineRule="auto"/>
        <w:ind w:left="1134" w:right="283"/>
        <w:rPr>
          <w:szCs w:val="24"/>
          <w:lang w:val="en-IN"/>
        </w:rPr>
      </w:pPr>
      <w:r w:rsidRPr="005A0D47">
        <w:rPr>
          <w:szCs w:val="24"/>
          <w:lang w:val="en-IN"/>
        </w:rPr>
        <w:t>Information gathering.</w:t>
      </w:r>
    </w:p>
    <w:p w:rsidR="00D2067D" w:rsidRPr="005A0D47" w:rsidRDefault="00D2067D" w:rsidP="008E4247">
      <w:pPr>
        <w:numPr>
          <w:ilvl w:val="0"/>
          <w:numId w:val="8"/>
        </w:numPr>
        <w:spacing w:before="10" w:after="10" w:line="276" w:lineRule="auto"/>
        <w:ind w:left="1134" w:right="283"/>
        <w:rPr>
          <w:szCs w:val="24"/>
          <w:lang w:val="en-IN"/>
        </w:rPr>
      </w:pPr>
      <w:r w:rsidRPr="005A0D47">
        <w:rPr>
          <w:szCs w:val="24"/>
          <w:lang w:val="en-IN"/>
        </w:rPr>
        <w:t>Applying analysis tools for structured analysis.</w:t>
      </w:r>
    </w:p>
    <w:p w:rsidR="00D2067D" w:rsidRPr="005A0D47" w:rsidRDefault="00D2067D" w:rsidP="008E4247">
      <w:pPr>
        <w:numPr>
          <w:ilvl w:val="0"/>
          <w:numId w:val="8"/>
        </w:numPr>
        <w:spacing w:before="10" w:after="10" w:line="276" w:lineRule="auto"/>
        <w:ind w:left="1134" w:right="283"/>
        <w:rPr>
          <w:szCs w:val="24"/>
          <w:lang w:val="en-IN"/>
        </w:rPr>
      </w:pPr>
      <w:r w:rsidRPr="005A0D47">
        <w:rPr>
          <w:szCs w:val="24"/>
          <w:lang w:val="en-IN"/>
        </w:rPr>
        <w:t>Feasibility study.</w:t>
      </w:r>
    </w:p>
    <w:p w:rsidR="00D2067D" w:rsidRPr="005A0D47" w:rsidRDefault="00D2067D" w:rsidP="008E4247">
      <w:pPr>
        <w:numPr>
          <w:ilvl w:val="0"/>
          <w:numId w:val="8"/>
        </w:numPr>
        <w:spacing w:before="10" w:after="10" w:line="276" w:lineRule="auto"/>
        <w:ind w:left="1134" w:right="283"/>
        <w:rPr>
          <w:szCs w:val="24"/>
          <w:lang w:val="en-IN"/>
        </w:rPr>
      </w:pPr>
      <w:r w:rsidRPr="005A0D47">
        <w:rPr>
          <w:szCs w:val="24"/>
          <w:lang w:val="en-IN"/>
        </w:rPr>
        <w:t>Cost benefit analysis.</w:t>
      </w:r>
    </w:p>
    <w:p w:rsidR="00D2067D" w:rsidRPr="00AF6907" w:rsidRDefault="00D2067D" w:rsidP="008E4247">
      <w:pPr>
        <w:spacing w:before="10" w:after="10" w:line="276" w:lineRule="auto"/>
        <w:ind w:left="283" w:right="283"/>
        <w:rPr>
          <w:szCs w:val="24"/>
          <w:lang w:val="en-IN"/>
        </w:rPr>
      </w:pPr>
    </w:p>
    <w:p w:rsidR="00D2067D" w:rsidRPr="00B21A82" w:rsidRDefault="00D2067D" w:rsidP="008E4247">
      <w:pPr>
        <w:spacing w:before="10" w:after="10" w:line="276" w:lineRule="auto"/>
        <w:ind w:left="283" w:right="283"/>
        <w:rPr>
          <w:b/>
          <w:bCs/>
          <w:sz w:val="28"/>
          <w:szCs w:val="28"/>
          <w:lang w:val="en-IN"/>
        </w:rPr>
      </w:pPr>
      <w:r w:rsidRPr="00B21A82">
        <w:rPr>
          <w:b/>
          <w:bCs/>
          <w:sz w:val="28"/>
          <w:szCs w:val="28"/>
          <w:lang w:val="en-IN"/>
        </w:rPr>
        <w:t>2.1   Existing System and Limitation:</w:t>
      </w:r>
    </w:p>
    <w:p w:rsidR="00D2067D" w:rsidRDefault="00D2067D" w:rsidP="008E4247">
      <w:pPr>
        <w:pStyle w:val="ListParagraph"/>
        <w:spacing w:before="10" w:after="10"/>
        <w:ind w:left="283" w:right="283"/>
        <w:jc w:val="both"/>
        <w:rPr>
          <w:rFonts w:ascii="Times New Roman" w:hAnsi="Times New Roman"/>
          <w:sz w:val="24"/>
          <w:szCs w:val="24"/>
        </w:rPr>
      </w:pPr>
    </w:p>
    <w:p w:rsidR="00D2067D" w:rsidRDefault="00D2067D" w:rsidP="00B21A82">
      <w:pPr>
        <w:spacing w:before="10" w:after="10" w:line="276" w:lineRule="auto"/>
        <w:ind w:left="283" w:right="283"/>
        <w:rPr>
          <w:szCs w:val="24"/>
        </w:rPr>
      </w:pPr>
      <w:r w:rsidRPr="00D2067D">
        <w:rPr>
          <w:szCs w:val="24"/>
        </w:rPr>
        <w:t>This software product is eventually intended for the software developers. Product will be</w:t>
      </w:r>
      <w:r>
        <w:rPr>
          <w:szCs w:val="24"/>
        </w:rPr>
        <w:t xml:space="preserve"> </w:t>
      </w:r>
      <w:r w:rsidRPr="00D2067D">
        <w:rPr>
          <w:szCs w:val="24"/>
        </w:rPr>
        <w:t>deployed to web site and all users of the product will access by use of the website. Website will be</w:t>
      </w:r>
      <w:r>
        <w:rPr>
          <w:szCs w:val="24"/>
        </w:rPr>
        <w:t xml:space="preserve"> </w:t>
      </w:r>
      <w:r w:rsidRPr="00D2067D">
        <w:rPr>
          <w:szCs w:val="24"/>
        </w:rPr>
        <w:t xml:space="preserve">main user interface where users can operate all the provided functionality. </w:t>
      </w:r>
    </w:p>
    <w:p w:rsidR="00D2067D" w:rsidRPr="00D2067D" w:rsidRDefault="00D2067D" w:rsidP="008E4247">
      <w:pPr>
        <w:spacing w:before="10" w:after="10" w:line="276" w:lineRule="auto"/>
        <w:ind w:left="283" w:right="283"/>
        <w:rPr>
          <w:szCs w:val="24"/>
        </w:rPr>
      </w:pPr>
    </w:p>
    <w:p w:rsidR="00D2067D" w:rsidRPr="00D2067D" w:rsidRDefault="00D2067D" w:rsidP="008E4247">
      <w:pPr>
        <w:spacing w:before="10" w:after="10" w:line="276" w:lineRule="auto"/>
        <w:ind w:left="283" w:right="283"/>
        <w:rPr>
          <w:b/>
          <w:szCs w:val="24"/>
        </w:rPr>
      </w:pPr>
      <w:r w:rsidRPr="00D2067D">
        <w:rPr>
          <w:szCs w:val="24"/>
        </w:rPr>
        <w:t>Website will only be the interface for the user data and the execution</w:t>
      </w:r>
      <w:r w:rsidRPr="00D2067D">
        <w:rPr>
          <w:b/>
          <w:szCs w:val="24"/>
        </w:rPr>
        <w:t xml:space="preserve"> </w:t>
      </w:r>
      <w:r w:rsidRPr="00D2067D">
        <w:rPr>
          <w:szCs w:val="24"/>
        </w:rPr>
        <w:t>provided</w:t>
      </w:r>
      <w:r w:rsidRPr="00D2067D">
        <w:rPr>
          <w:b/>
          <w:szCs w:val="24"/>
        </w:rPr>
        <w:t xml:space="preserve"> </w:t>
      </w:r>
      <w:r w:rsidRPr="00D2067D">
        <w:rPr>
          <w:szCs w:val="24"/>
        </w:rPr>
        <w:t>functionalities</w:t>
      </w:r>
      <w:r w:rsidRPr="00D2067D">
        <w:rPr>
          <w:b/>
          <w:szCs w:val="24"/>
        </w:rPr>
        <w:t>.</w:t>
      </w:r>
    </w:p>
    <w:p w:rsidR="00D2067D" w:rsidRDefault="00D2067D" w:rsidP="008E4247">
      <w:pPr>
        <w:spacing w:before="10" w:after="10" w:line="276" w:lineRule="auto"/>
        <w:ind w:left="283" w:right="283"/>
        <w:rPr>
          <w:szCs w:val="24"/>
        </w:rPr>
      </w:pPr>
    </w:p>
    <w:p w:rsidR="00D2067D" w:rsidRPr="00D2067D" w:rsidRDefault="00D2067D" w:rsidP="008E4247">
      <w:pPr>
        <w:spacing w:before="10" w:after="10" w:line="276" w:lineRule="auto"/>
        <w:ind w:left="283" w:right="283"/>
        <w:rPr>
          <w:szCs w:val="24"/>
        </w:rPr>
      </w:pPr>
      <w:r w:rsidRPr="00D2067D">
        <w:rPr>
          <w:szCs w:val="24"/>
        </w:rPr>
        <w:t xml:space="preserve">From admin point of view, admin will have functionality to insert, update or delete products , projects or technical Information according to its needs. </w:t>
      </w:r>
    </w:p>
    <w:p w:rsidR="00D2067D" w:rsidRDefault="00D2067D" w:rsidP="008E4247">
      <w:pPr>
        <w:spacing w:before="10" w:after="10" w:line="276" w:lineRule="auto"/>
        <w:ind w:left="283" w:right="283"/>
        <w:rPr>
          <w:szCs w:val="24"/>
        </w:rPr>
      </w:pPr>
    </w:p>
    <w:p w:rsidR="00D2067D" w:rsidRPr="00D2067D" w:rsidRDefault="00D2067D" w:rsidP="008E4247">
      <w:pPr>
        <w:spacing w:before="10" w:after="10" w:line="276" w:lineRule="auto"/>
        <w:ind w:left="283" w:right="283"/>
        <w:rPr>
          <w:szCs w:val="24"/>
        </w:rPr>
      </w:pPr>
      <w:r w:rsidRPr="00D2067D">
        <w:rPr>
          <w:szCs w:val="24"/>
        </w:rPr>
        <w:lastRenderedPageBreak/>
        <w:t>From user point of view, user will have functionality to contact with institute for any query related to technical issues or any suggestion for website. Also he can view products created by Organization or project info according to the streams.</w:t>
      </w:r>
    </w:p>
    <w:p w:rsidR="00D2067D" w:rsidRPr="00D2067D" w:rsidRDefault="00D2067D" w:rsidP="008E4247">
      <w:pPr>
        <w:pStyle w:val="ListParagraph"/>
        <w:spacing w:before="10" w:after="10"/>
        <w:ind w:left="283" w:right="283"/>
        <w:rPr>
          <w:b/>
          <w:bCs/>
          <w:sz w:val="24"/>
          <w:szCs w:val="24"/>
          <w:lang w:val="en-IN"/>
        </w:rPr>
      </w:pPr>
    </w:p>
    <w:p w:rsidR="00D2067D" w:rsidRPr="00D2067D" w:rsidRDefault="00D2067D" w:rsidP="008E4247">
      <w:pPr>
        <w:pStyle w:val="ListParagraph"/>
        <w:spacing w:before="10" w:after="10"/>
        <w:ind w:left="283" w:right="283"/>
        <w:rPr>
          <w:rFonts w:ascii="Times New Roman" w:hAnsi="Times New Roman"/>
          <w:b/>
          <w:sz w:val="24"/>
          <w:szCs w:val="24"/>
        </w:rPr>
      </w:pPr>
      <w:r w:rsidRPr="00D2067D">
        <w:rPr>
          <w:rFonts w:ascii="Times New Roman" w:hAnsi="Times New Roman"/>
          <w:b/>
          <w:sz w:val="24"/>
          <w:szCs w:val="24"/>
        </w:rPr>
        <w:t xml:space="preserve">  Limitations:</w:t>
      </w:r>
    </w:p>
    <w:p w:rsidR="00D2067D" w:rsidRPr="00D2067D" w:rsidRDefault="00D2067D" w:rsidP="008E4247">
      <w:pPr>
        <w:spacing w:before="10" w:after="10" w:line="276" w:lineRule="auto"/>
        <w:ind w:left="283" w:right="283"/>
        <w:rPr>
          <w:szCs w:val="24"/>
        </w:rPr>
      </w:pPr>
    </w:p>
    <w:p w:rsidR="00D2067D" w:rsidRPr="00D2067D" w:rsidRDefault="001B1300" w:rsidP="008E4247">
      <w:pPr>
        <w:pStyle w:val="ListParagraph"/>
        <w:numPr>
          <w:ilvl w:val="0"/>
          <w:numId w:val="17"/>
        </w:numPr>
        <w:spacing w:before="10" w:after="10"/>
        <w:ind w:left="1134" w:right="283"/>
        <w:contextualSpacing w:val="0"/>
        <w:rPr>
          <w:rFonts w:ascii="Times New Roman" w:hAnsi="Times New Roman"/>
          <w:sz w:val="24"/>
          <w:szCs w:val="24"/>
        </w:rPr>
      </w:pPr>
      <w:r>
        <w:rPr>
          <w:rFonts w:ascii="Times New Roman" w:hAnsi="Times New Roman"/>
          <w:sz w:val="24"/>
          <w:szCs w:val="24"/>
        </w:rPr>
        <w:t>Internet is mandatorily required to access the system.</w:t>
      </w:r>
    </w:p>
    <w:p w:rsidR="00D2067D" w:rsidRPr="00D2067D" w:rsidRDefault="00D2067D" w:rsidP="008E4247">
      <w:pPr>
        <w:spacing w:before="10" w:after="10" w:line="276" w:lineRule="auto"/>
        <w:ind w:left="1134" w:right="283"/>
        <w:rPr>
          <w:szCs w:val="24"/>
        </w:rPr>
      </w:pPr>
    </w:p>
    <w:p w:rsidR="00D2067D" w:rsidRPr="00D2067D" w:rsidRDefault="00D2067D" w:rsidP="008E4247">
      <w:pPr>
        <w:pStyle w:val="ListParagraph"/>
        <w:numPr>
          <w:ilvl w:val="0"/>
          <w:numId w:val="17"/>
        </w:numPr>
        <w:spacing w:before="10" w:after="10"/>
        <w:ind w:left="1134" w:right="283"/>
        <w:contextualSpacing w:val="0"/>
        <w:rPr>
          <w:rFonts w:ascii="Times New Roman" w:hAnsi="Times New Roman"/>
          <w:sz w:val="24"/>
          <w:szCs w:val="24"/>
        </w:rPr>
      </w:pPr>
      <w:r w:rsidRPr="00D2067D">
        <w:rPr>
          <w:rFonts w:ascii="Times New Roman" w:hAnsi="Times New Roman"/>
          <w:sz w:val="24"/>
          <w:szCs w:val="24"/>
        </w:rPr>
        <w:t>It is highly dependent on database. In case database cause any problem it will effect the sytem to great extent.</w:t>
      </w:r>
    </w:p>
    <w:p w:rsidR="00D2067D" w:rsidRPr="00AF6907" w:rsidRDefault="00D2067D" w:rsidP="008E4247">
      <w:pPr>
        <w:spacing w:before="10" w:after="10" w:line="276" w:lineRule="auto"/>
        <w:ind w:left="283" w:right="283"/>
        <w:rPr>
          <w:b/>
          <w:bCs/>
          <w:szCs w:val="24"/>
          <w:lang w:val="en-IN"/>
        </w:rPr>
      </w:pPr>
    </w:p>
    <w:p w:rsidR="00D2067D" w:rsidRPr="00B21A82" w:rsidRDefault="00D2067D" w:rsidP="008E4247">
      <w:pPr>
        <w:spacing w:before="10" w:after="10" w:line="276" w:lineRule="auto"/>
        <w:ind w:left="283" w:right="283"/>
        <w:rPr>
          <w:b/>
          <w:bCs/>
          <w:sz w:val="28"/>
          <w:szCs w:val="28"/>
          <w:lang w:val="en-IN"/>
        </w:rPr>
      </w:pPr>
      <w:r w:rsidRPr="00B21A82">
        <w:rPr>
          <w:b/>
          <w:bCs/>
          <w:sz w:val="28"/>
          <w:szCs w:val="28"/>
          <w:lang w:val="en-IN"/>
        </w:rPr>
        <w:t>2.2   Proposed System Objectives:</w:t>
      </w:r>
    </w:p>
    <w:p w:rsidR="00D2067D" w:rsidRPr="00B21A82" w:rsidRDefault="00D2067D" w:rsidP="008E4247">
      <w:pPr>
        <w:spacing w:before="10" w:after="10" w:line="276" w:lineRule="auto"/>
        <w:ind w:left="283" w:right="283"/>
        <w:rPr>
          <w:sz w:val="28"/>
          <w:szCs w:val="28"/>
          <w:lang w:val="en-IN"/>
        </w:rPr>
      </w:pPr>
    </w:p>
    <w:p w:rsidR="00D2067D" w:rsidRPr="00D2067D" w:rsidRDefault="00CA4C12" w:rsidP="008E4247">
      <w:pPr>
        <w:pStyle w:val="ListParagraph"/>
        <w:spacing w:before="10" w:after="10"/>
        <w:ind w:left="283" w:right="283"/>
        <w:rPr>
          <w:rFonts w:ascii="Times New Roman" w:hAnsi="Times New Roman"/>
          <w:sz w:val="24"/>
          <w:szCs w:val="24"/>
        </w:rPr>
      </w:pPr>
      <w:r>
        <w:rPr>
          <w:rFonts w:ascii="Times New Roman" w:hAnsi="Times New Roman"/>
          <w:sz w:val="24"/>
          <w:szCs w:val="24"/>
        </w:rPr>
        <w:t>T</w:t>
      </w:r>
      <w:r w:rsidR="00621CCF">
        <w:rPr>
          <w:rFonts w:ascii="Times New Roman" w:hAnsi="Times New Roman"/>
          <w:sz w:val="24"/>
          <w:szCs w:val="24"/>
        </w:rPr>
        <w:t>here are two</w:t>
      </w:r>
      <w:r w:rsidR="0076377A">
        <w:rPr>
          <w:rFonts w:ascii="Times New Roman" w:hAnsi="Times New Roman"/>
          <w:sz w:val="24"/>
          <w:szCs w:val="24"/>
        </w:rPr>
        <w:t xml:space="preserve"> person</w:t>
      </w:r>
      <w:r>
        <w:rPr>
          <w:rFonts w:ascii="Times New Roman" w:hAnsi="Times New Roman"/>
          <w:sz w:val="24"/>
          <w:szCs w:val="24"/>
        </w:rPr>
        <w:t>nels interacting</w:t>
      </w:r>
      <w:r w:rsidR="0076377A">
        <w:rPr>
          <w:rFonts w:ascii="Times New Roman" w:hAnsi="Times New Roman"/>
          <w:sz w:val="24"/>
          <w:szCs w:val="24"/>
        </w:rPr>
        <w:t xml:space="preserve"> with the system: </w:t>
      </w:r>
    </w:p>
    <w:p w:rsidR="00D2067D" w:rsidRPr="00D2067D" w:rsidRDefault="00D2067D" w:rsidP="008E4247">
      <w:pPr>
        <w:pStyle w:val="ListParagraph"/>
        <w:spacing w:before="10" w:after="10"/>
        <w:ind w:left="283" w:right="283"/>
        <w:rPr>
          <w:rFonts w:ascii="Times New Roman" w:hAnsi="Times New Roman"/>
          <w:sz w:val="24"/>
          <w:szCs w:val="24"/>
        </w:rPr>
      </w:pPr>
    </w:p>
    <w:p w:rsidR="00D2067D" w:rsidRPr="00D2067D" w:rsidRDefault="00D2067D" w:rsidP="008E4247">
      <w:pPr>
        <w:pStyle w:val="ListParagraph"/>
        <w:numPr>
          <w:ilvl w:val="0"/>
          <w:numId w:val="18"/>
        </w:numPr>
        <w:spacing w:before="10" w:after="10"/>
        <w:ind w:left="1134" w:right="283"/>
        <w:contextualSpacing w:val="0"/>
        <w:rPr>
          <w:rFonts w:ascii="Times New Roman" w:hAnsi="Times New Roman"/>
          <w:sz w:val="24"/>
          <w:szCs w:val="24"/>
        </w:rPr>
      </w:pPr>
      <w:r w:rsidRPr="00D2067D">
        <w:rPr>
          <w:rFonts w:ascii="Times New Roman" w:hAnsi="Times New Roman"/>
          <w:sz w:val="24"/>
          <w:szCs w:val="24"/>
        </w:rPr>
        <w:t>Admin</w:t>
      </w:r>
    </w:p>
    <w:p w:rsidR="00D2067D" w:rsidRPr="00D2067D" w:rsidRDefault="00D2067D" w:rsidP="008E4247">
      <w:pPr>
        <w:pStyle w:val="ListParagraph"/>
        <w:numPr>
          <w:ilvl w:val="0"/>
          <w:numId w:val="18"/>
        </w:numPr>
        <w:spacing w:before="10" w:after="10"/>
        <w:ind w:left="1134" w:right="283"/>
        <w:contextualSpacing w:val="0"/>
        <w:rPr>
          <w:rFonts w:ascii="Times New Roman" w:hAnsi="Times New Roman"/>
          <w:sz w:val="24"/>
          <w:szCs w:val="24"/>
        </w:rPr>
      </w:pPr>
      <w:r w:rsidRPr="00D2067D">
        <w:rPr>
          <w:rFonts w:ascii="Times New Roman" w:hAnsi="Times New Roman"/>
          <w:sz w:val="24"/>
          <w:szCs w:val="24"/>
        </w:rPr>
        <w:t>Users</w:t>
      </w:r>
    </w:p>
    <w:p w:rsidR="00D2067D" w:rsidRPr="00D2067D" w:rsidRDefault="00D2067D" w:rsidP="008E4247">
      <w:pPr>
        <w:pStyle w:val="ListParagraph"/>
        <w:spacing w:before="10" w:after="10"/>
        <w:ind w:left="283" w:right="283"/>
        <w:rPr>
          <w:rFonts w:ascii="Times New Roman" w:hAnsi="Times New Roman"/>
          <w:b/>
          <w:bCs/>
          <w:sz w:val="24"/>
          <w:szCs w:val="24"/>
          <w:lang w:val="en-IN"/>
        </w:rPr>
      </w:pPr>
    </w:p>
    <w:p w:rsidR="00D2067D" w:rsidRPr="00D2067D" w:rsidRDefault="00D2067D" w:rsidP="008E4247">
      <w:pPr>
        <w:pStyle w:val="ListParagraph"/>
        <w:spacing w:before="10" w:after="10"/>
        <w:ind w:left="283" w:right="283"/>
        <w:rPr>
          <w:rFonts w:ascii="Times New Roman" w:hAnsi="Times New Roman"/>
          <w:b/>
          <w:sz w:val="24"/>
          <w:szCs w:val="24"/>
        </w:rPr>
      </w:pPr>
      <w:r w:rsidRPr="00D2067D">
        <w:rPr>
          <w:rFonts w:ascii="Times New Roman" w:hAnsi="Times New Roman"/>
          <w:b/>
          <w:sz w:val="24"/>
          <w:szCs w:val="24"/>
        </w:rPr>
        <w:t>Admin:</w:t>
      </w:r>
    </w:p>
    <w:p w:rsidR="00D2067D" w:rsidRPr="00D2067D" w:rsidRDefault="00D2067D" w:rsidP="008E4247">
      <w:pPr>
        <w:pStyle w:val="ListParagraph"/>
        <w:spacing w:before="10" w:after="10"/>
        <w:ind w:left="283" w:right="283"/>
        <w:rPr>
          <w:rFonts w:ascii="Times New Roman" w:hAnsi="Times New Roman"/>
          <w:b/>
          <w:sz w:val="24"/>
          <w:szCs w:val="24"/>
        </w:rPr>
      </w:pPr>
    </w:p>
    <w:p w:rsidR="00D2067D" w:rsidRDefault="00D2067D" w:rsidP="008E4247">
      <w:pPr>
        <w:pStyle w:val="ListParagraph"/>
        <w:spacing w:before="10" w:after="10"/>
        <w:ind w:left="283" w:right="283"/>
        <w:rPr>
          <w:rFonts w:ascii="Times New Roman" w:hAnsi="Times New Roman"/>
          <w:sz w:val="24"/>
          <w:szCs w:val="24"/>
        </w:rPr>
      </w:pPr>
      <w:r w:rsidRPr="00D2067D">
        <w:rPr>
          <w:rFonts w:ascii="Times New Roman" w:hAnsi="Times New Roman"/>
          <w:sz w:val="24"/>
          <w:szCs w:val="24"/>
        </w:rPr>
        <w:t xml:space="preserve">This module focuses on management of system. The admin has been provided with id and password for unique identification and security to the database. </w:t>
      </w:r>
      <w:r>
        <w:rPr>
          <w:rFonts w:ascii="Times New Roman" w:hAnsi="Times New Roman"/>
          <w:sz w:val="24"/>
          <w:szCs w:val="24"/>
        </w:rPr>
        <w:t>The options given to admin are:</w:t>
      </w:r>
    </w:p>
    <w:p w:rsidR="00D2067D" w:rsidRPr="00D2067D" w:rsidRDefault="00D2067D" w:rsidP="008E4247">
      <w:pPr>
        <w:pStyle w:val="ListParagraph"/>
        <w:spacing w:before="10" w:after="10"/>
        <w:ind w:left="283" w:right="283"/>
        <w:rPr>
          <w:rFonts w:ascii="Times New Roman" w:hAnsi="Times New Roman"/>
          <w:sz w:val="24"/>
          <w:szCs w:val="24"/>
        </w:rPr>
      </w:pPr>
    </w:p>
    <w:p w:rsidR="00D2067D" w:rsidRPr="00D2067D" w:rsidRDefault="00D2067D" w:rsidP="008E4247">
      <w:pPr>
        <w:pStyle w:val="ListParagraph"/>
        <w:numPr>
          <w:ilvl w:val="0"/>
          <w:numId w:val="20"/>
        </w:numPr>
        <w:spacing w:before="10" w:after="10"/>
        <w:ind w:left="1134" w:right="283"/>
        <w:contextualSpacing w:val="0"/>
        <w:rPr>
          <w:rFonts w:ascii="Times New Roman" w:hAnsi="Times New Roman"/>
          <w:sz w:val="24"/>
          <w:szCs w:val="24"/>
        </w:rPr>
      </w:pPr>
      <w:r w:rsidRPr="00D2067D">
        <w:rPr>
          <w:rFonts w:ascii="Times New Roman" w:hAnsi="Times New Roman"/>
          <w:sz w:val="24"/>
          <w:szCs w:val="24"/>
        </w:rPr>
        <w:t>Manage Product</w:t>
      </w:r>
      <w:r w:rsidR="002A381E">
        <w:rPr>
          <w:rFonts w:ascii="Times New Roman" w:hAnsi="Times New Roman"/>
          <w:sz w:val="24"/>
          <w:szCs w:val="24"/>
        </w:rPr>
        <w:t>s.</w:t>
      </w:r>
    </w:p>
    <w:p w:rsidR="00D2067D" w:rsidRPr="00D2067D" w:rsidRDefault="00D2067D" w:rsidP="008E4247">
      <w:pPr>
        <w:spacing w:before="10" w:after="10"/>
        <w:ind w:left="1134" w:right="283"/>
        <w:rPr>
          <w:szCs w:val="24"/>
        </w:rPr>
      </w:pPr>
      <w:r w:rsidRPr="00D2067D">
        <w:rPr>
          <w:szCs w:val="24"/>
        </w:rPr>
        <w:t>.</w:t>
      </w:r>
    </w:p>
    <w:p w:rsidR="00D2067D" w:rsidRPr="00D2067D" w:rsidRDefault="002A381E" w:rsidP="008E4247">
      <w:pPr>
        <w:pStyle w:val="ListParagraph"/>
        <w:numPr>
          <w:ilvl w:val="0"/>
          <w:numId w:val="20"/>
        </w:numPr>
        <w:spacing w:before="10" w:after="10"/>
        <w:ind w:left="1134" w:right="283"/>
        <w:contextualSpacing w:val="0"/>
        <w:rPr>
          <w:rFonts w:ascii="Times New Roman" w:hAnsi="Times New Roman"/>
          <w:sz w:val="24"/>
          <w:szCs w:val="24"/>
        </w:rPr>
      </w:pPr>
      <w:r>
        <w:rPr>
          <w:rFonts w:ascii="Times New Roman" w:hAnsi="Times New Roman"/>
          <w:sz w:val="24"/>
          <w:szCs w:val="24"/>
        </w:rPr>
        <w:t>Manage P</w:t>
      </w:r>
      <w:r w:rsidR="00D2067D" w:rsidRPr="00D2067D">
        <w:rPr>
          <w:rFonts w:ascii="Times New Roman" w:hAnsi="Times New Roman"/>
          <w:sz w:val="24"/>
          <w:szCs w:val="24"/>
        </w:rPr>
        <w:t>roject</w:t>
      </w:r>
      <w:r>
        <w:rPr>
          <w:rFonts w:ascii="Times New Roman" w:hAnsi="Times New Roman"/>
          <w:sz w:val="24"/>
          <w:szCs w:val="24"/>
        </w:rPr>
        <w:t>s</w:t>
      </w:r>
      <w:r w:rsidR="00D2067D" w:rsidRPr="00D2067D">
        <w:rPr>
          <w:rFonts w:ascii="Times New Roman" w:hAnsi="Times New Roman"/>
          <w:sz w:val="24"/>
          <w:szCs w:val="24"/>
        </w:rPr>
        <w:t>.</w:t>
      </w:r>
    </w:p>
    <w:p w:rsidR="00D2067D" w:rsidRPr="00D2067D" w:rsidRDefault="00D2067D" w:rsidP="008E4247">
      <w:pPr>
        <w:pStyle w:val="ListParagraph"/>
        <w:spacing w:before="10" w:after="10"/>
        <w:ind w:left="1134" w:right="283"/>
        <w:rPr>
          <w:rFonts w:ascii="Times New Roman" w:hAnsi="Times New Roman"/>
          <w:sz w:val="24"/>
          <w:szCs w:val="24"/>
        </w:rPr>
      </w:pPr>
    </w:p>
    <w:p w:rsidR="00D2067D" w:rsidRPr="00B21A82" w:rsidRDefault="00D2067D" w:rsidP="00B21A82">
      <w:pPr>
        <w:pStyle w:val="ListParagraph"/>
        <w:numPr>
          <w:ilvl w:val="0"/>
          <w:numId w:val="20"/>
        </w:numPr>
        <w:spacing w:before="10" w:after="10"/>
        <w:ind w:left="1134" w:right="283"/>
        <w:contextualSpacing w:val="0"/>
        <w:rPr>
          <w:rFonts w:ascii="Times New Roman" w:hAnsi="Times New Roman"/>
          <w:sz w:val="24"/>
          <w:szCs w:val="24"/>
        </w:rPr>
      </w:pPr>
      <w:r w:rsidRPr="00D2067D">
        <w:rPr>
          <w:rFonts w:ascii="Times New Roman" w:hAnsi="Times New Roman"/>
          <w:sz w:val="24"/>
          <w:szCs w:val="24"/>
        </w:rPr>
        <w:t>Manage Training</w:t>
      </w:r>
      <w:r w:rsidR="002A381E">
        <w:rPr>
          <w:rFonts w:ascii="Times New Roman" w:hAnsi="Times New Roman"/>
          <w:sz w:val="24"/>
          <w:szCs w:val="24"/>
        </w:rPr>
        <w:t>s</w:t>
      </w:r>
      <w:r w:rsidRPr="00D2067D">
        <w:rPr>
          <w:rFonts w:ascii="Times New Roman" w:hAnsi="Times New Roman"/>
          <w:sz w:val="24"/>
          <w:szCs w:val="24"/>
        </w:rPr>
        <w:t>.</w:t>
      </w:r>
    </w:p>
    <w:p w:rsidR="00D2067D" w:rsidRPr="00D2067D" w:rsidRDefault="00D2067D" w:rsidP="008E4247">
      <w:pPr>
        <w:pStyle w:val="ListParagraph"/>
        <w:spacing w:before="10" w:after="10"/>
        <w:ind w:left="1134" w:right="283"/>
        <w:rPr>
          <w:rFonts w:ascii="Times New Roman" w:hAnsi="Times New Roman"/>
          <w:sz w:val="24"/>
          <w:szCs w:val="24"/>
        </w:rPr>
      </w:pPr>
    </w:p>
    <w:p w:rsidR="00D2067D" w:rsidRPr="00D2067D" w:rsidRDefault="00D2067D" w:rsidP="008E4247">
      <w:pPr>
        <w:pStyle w:val="ListParagraph"/>
        <w:numPr>
          <w:ilvl w:val="0"/>
          <w:numId w:val="20"/>
        </w:numPr>
        <w:spacing w:before="10" w:after="10"/>
        <w:ind w:left="1134" w:right="283"/>
        <w:contextualSpacing w:val="0"/>
        <w:rPr>
          <w:rFonts w:ascii="Times New Roman" w:hAnsi="Times New Roman"/>
          <w:sz w:val="24"/>
          <w:szCs w:val="24"/>
        </w:rPr>
      </w:pPr>
      <w:r w:rsidRPr="00D2067D">
        <w:rPr>
          <w:rFonts w:ascii="Times New Roman" w:hAnsi="Times New Roman"/>
          <w:sz w:val="24"/>
          <w:szCs w:val="24"/>
        </w:rPr>
        <w:t>Change Admin</w:t>
      </w:r>
      <w:r w:rsidR="008928C9">
        <w:rPr>
          <w:rFonts w:ascii="Times New Roman" w:hAnsi="Times New Roman"/>
          <w:sz w:val="24"/>
          <w:szCs w:val="24"/>
        </w:rPr>
        <w:t>/Add Group</w:t>
      </w:r>
      <w:r w:rsidRPr="00D2067D">
        <w:rPr>
          <w:rFonts w:ascii="Times New Roman" w:hAnsi="Times New Roman"/>
          <w:sz w:val="24"/>
          <w:szCs w:val="24"/>
        </w:rPr>
        <w:t>.</w:t>
      </w:r>
    </w:p>
    <w:p w:rsidR="00D2067D" w:rsidRPr="00D2067D" w:rsidRDefault="00D2067D" w:rsidP="008E4247">
      <w:pPr>
        <w:pStyle w:val="ListParagraph"/>
        <w:spacing w:before="10" w:after="10"/>
        <w:ind w:left="1134" w:right="283"/>
        <w:rPr>
          <w:rFonts w:ascii="Times New Roman" w:hAnsi="Times New Roman"/>
          <w:sz w:val="24"/>
          <w:szCs w:val="24"/>
        </w:rPr>
      </w:pPr>
    </w:p>
    <w:p w:rsidR="00D2067D" w:rsidRPr="00D2067D" w:rsidRDefault="00D2067D" w:rsidP="008E4247">
      <w:pPr>
        <w:pStyle w:val="ListParagraph"/>
        <w:numPr>
          <w:ilvl w:val="0"/>
          <w:numId w:val="20"/>
        </w:numPr>
        <w:spacing w:before="10" w:after="10"/>
        <w:ind w:left="1134" w:right="283"/>
        <w:contextualSpacing w:val="0"/>
        <w:rPr>
          <w:rFonts w:ascii="Times New Roman" w:hAnsi="Times New Roman"/>
          <w:sz w:val="24"/>
          <w:szCs w:val="24"/>
        </w:rPr>
      </w:pPr>
      <w:r w:rsidRPr="00D2067D">
        <w:rPr>
          <w:rFonts w:ascii="Times New Roman" w:hAnsi="Times New Roman"/>
          <w:sz w:val="24"/>
          <w:szCs w:val="24"/>
        </w:rPr>
        <w:t>Manage News.</w:t>
      </w:r>
    </w:p>
    <w:p w:rsidR="00D2067D" w:rsidRPr="00D2067D" w:rsidRDefault="00D2067D" w:rsidP="008E4247">
      <w:pPr>
        <w:pStyle w:val="ListParagraph"/>
        <w:spacing w:before="10" w:after="10"/>
        <w:ind w:left="1134" w:right="283"/>
        <w:rPr>
          <w:rFonts w:ascii="Times New Roman" w:hAnsi="Times New Roman"/>
          <w:sz w:val="24"/>
          <w:szCs w:val="24"/>
        </w:rPr>
      </w:pPr>
    </w:p>
    <w:p w:rsidR="00D2067D" w:rsidRPr="00D2067D" w:rsidRDefault="00D2067D" w:rsidP="008E4247">
      <w:pPr>
        <w:pStyle w:val="ListParagraph"/>
        <w:numPr>
          <w:ilvl w:val="0"/>
          <w:numId w:val="20"/>
        </w:numPr>
        <w:spacing w:before="10" w:after="10"/>
        <w:ind w:left="1134" w:right="283"/>
        <w:contextualSpacing w:val="0"/>
        <w:rPr>
          <w:rFonts w:ascii="Times New Roman" w:hAnsi="Times New Roman"/>
          <w:sz w:val="24"/>
          <w:szCs w:val="24"/>
        </w:rPr>
      </w:pPr>
      <w:r w:rsidRPr="00D2067D">
        <w:rPr>
          <w:rFonts w:ascii="Times New Roman" w:hAnsi="Times New Roman"/>
          <w:sz w:val="24"/>
          <w:szCs w:val="24"/>
        </w:rPr>
        <w:t>Manage Activities.</w:t>
      </w:r>
    </w:p>
    <w:p w:rsidR="00D2067D" w:rsidRPr="00D2067D" w:rsidRDefault="00D2067D" w:rsidP="008E4247">
      <w:pPr>
        <w:spacing w:before="10" w:after="10"/>
        <w:ind w:right="283"/>
        <w:rPr>
          <w:szCs w:val="24"/>
        </w:rPr>
      </w:pPr>
    </w:p>
    <w:p w:rsidR="00D2067D" w:rsidRPr="00D2067D" w:rsidRDefault="00D2067D" w:rsidP="008E4247">
      <w:pPr>
        <w:pStyle w:val="ListParagraph"/>
        <w:spacing w:before="10" w:after="10"/>
        <w:ind w:left="283" w:right="283"/>
        <w:rPr>
          <w:rFonts w:ascii="Times New Roman" w:hAnsi="Times New Roman"/>
          <w:b/>
          <w:sz w:val="24"/>
          <w:szCs w:val="24"/>
        </w:rPr>
      </w:pPr>
      <w:r w:rsidRPr="00D2067D">
        <w:rPr>
          <w:rFonts w:ascii="Times New Roman" w:hAnsi="Times New Roman"/>
          <w:b/>
          <w:sz w:val="24"/>
          <w:szCs w:val="24"/>
        </w:rPr>
        <w:t>User:</w:t>
      </w:r>
    </w:p>
    <w:p w:rsidR="00D2067D" w:rsidRPr="00D2067D" w:rsidRDefault="00D2067D" w:rsidP="008E4247">
      <w:pPr>
        <w:pStyle w:val="ListParagraph"/>
        <w:spacing w:before="10" w:after="10"/>
        <w:ind w:left="283" w:right="283"/>
        <w:rPr>
          <w:rFonts w:ascii="Times New Roman" w:hAnsi="Times New Roman"/>
          <w:sz w:val="24"/>
          <w:szCs w:val="24"/>
        </w:rPr>
      </w:pPr>
    </w:p>
    <w:p w:rsidR="00D2067D" w:rsidRPr="00D2067D" w:rsidRDefault="00D2067D" w:rsidP="008E4247">
      <w:pPr>
        <w:pStyle w:val="ListParagraph"/>
        <w:spacing w:before="10" w:after="10"/>
        <w:ind w:left="283" w:right="283"/>
        <w:rPr>
          <w:rFonts w:ascii="Times New Roman" w:hAnsi="Times New Roman"/>
          <w:sz w:val="24"/>
          <w:szCs w:val="24"/>
        </w:rPr>
      </w:pPr>
      <w:r w:rsidRPr="00D2067D">
        <w:rPr>
          <w:rFonts w:ascii="Times New Roman" w:hAnsi="Times New Roman"/>
          <w:sz w:val="24"/>
          <w:szCs w:val="24"/>
        </w:rPr>
        <w:t>User can view all the components. User has a interface through which he can contact with the Organization ie Contact Form.  The options given to user are:-</w:t>
      </w:r>
    </w:p>
    <w:p w:rsidR="00D2067D" w:rsidRPr="00D2067D" w:rsidRDefault="00D2067D" w:rsidP="008E4247">
      <w:pPr>
        <w:spacing w:before="10" w:after="10"/>
        <w:ind w:left="283" w:right="283"/>
        <w:rPr>
          <w:szCs w:val="24"/>
        </w:rPr>
      </w:pPr>
    </w:p>
    <w:p w:rsidR="00D2067D" w:rsidRDefault="00D2067D" w:rsidP="008E4247">
      <w:pPr>
        <w:pStyle w:val="ListParagraph"/>
        <w:numPr>
          <w:ilvl w:val="0"/>
          <w:numId w:val="19"/>
        </w:numPr>
        <w:spacing w:before="10" w:after="10"/>
        <w:ind w:left="1134" w:right="283"/>
        <w:contextualSpacing w:val="0"/>
        <w:rPr>
          <w:rFonts w:ascii="Times New Roman" w:hAnsi="Times New Roman"/>
          <w:sz w:val="24"/>
          <w:szCs w:val="24"/>
        </w:rPr>
      </w:pPr>
      <w:r w:rsidRPr="00D2067D">
        <w:rPr>
          <w:rFonts w:ascii="Times New Roman" w:hAnsi="Times New Roman"/>
          <w:sz w:val="24"/>
          <w:szCs w:val="24"/>
        </w:rPr>
        <w:t>View Product</w:t>
      </w:r>
      <w:r w:rsidR="002A381E">
        <w:rPr>
          <w:rFonts w:ascii="Times New Roman" w:hAnsi="Times New Roman"/>
          <w:sz w:val="24"/>
          <w:szCs w:val="24"/>
        </w:rPr>
        <w:t>s.</w:t>
      </w:r>
    </w:p>
    <w:p w:rsidR="00D2067D" w:rsidRPr="00D2067D" w:rsidRDefault="00D2067D" w:rsidP="008E4247">
      <w:pPr>
        <w:pStyle w:val="ListParagraph"/>
        <w:spacing w:before="10" w:after="10"/>
        <w:ind w:left="1134" w:right="283"/>
        <w:contextualSpacing w:val="0"/>
        <w:rPr>
          <w:rFonts w:ascii="Times New Roman" w:hAnsi="Times New Roman"/>
          <w:sz w:val="24"/>
          <w:szCs w:val="24"/>
        </w:rPr>
      </w:pPr>
    </w:p>
    <w:p w:rsidR="00D2067D" w:rsidRDefault="002A381E" w:rsidP="008E4247">
      <w:pPr>
        <w:pStyle w:val="ListParagraph"/>
        <w:numPr>
          <w:ilvl w:val="0"/>
          <w:numId w:val="19"/>
        </w:numPr>
        <w:spacing w:before="10" w:after="10"/>
        <w:ind w:left="1134" w:right="283"/>
        <w:contextualSpacing w:val="0"/>
        <w:rPr>
          <w:rFonts w:ascii="Times New Roman" w:hAnsi="Times New Roman"/>
          <w:sz w:val="24"/>
          <w:szCs w:val="24"/>
        </w:rPr>
      </w:pPr>
      <w:r>
        <w:rPr>
          <w:rFonts w:ascii="Times New Roman" w:hAnsi="Times New Roman"/>
          <w:sz w:val="24"/>
          <w:szCs w:val="24"/>
        </w:rPr>
        <w:t>View  P</w:t>
      </w:r>
      <w:r w:rsidR="00D2067D" w:rsidRPr="00D2067D">
        <w:rPr>
          <w:rFonts w:ascii="Times New Roman" w:hAnsi="Times New Roman"/>
          <w:sz w:val="24"/>
          <w:szCs w:val="24"/>
        </w:rPr>
        <w:t>roject</w:t>
      </w:r>
      <w:r>
        <w:rPr>
          <w:rFonts w:ascii="Times New Roman" w:hAnsi="Times New Roman"/>
          <w:sz w:val="24"/>
          <w:szCs w:val="24"/>
        </w:rPr>
        <w:t>s</w:t>
      </w:r>
      <w:r w:rsidR="00D2067D" w:rsidRPr="00D2067D">
        <w:rPr>
          <w:rFonts w:ascii="Times New Roman" w:hAnsi="Times New Roman"/>
          <w:sz w:val="24"/>
          <w:szCs w:val="24"/>
        </w:rPr>
        <w:t>.</w:t>
      </w:r>
    </w:p>
    <w:p w:rsidR="00D2067D" w:rsidRPr="00D2067D" w:rsidRDefault="00D2067D" w:rsidP="008E4247">
      <w:pPr>
        <w:spacing w:before="10" w:after="10"/>
        <w:ind w:right="283"/>
        <w:rPr>
          <w:szCs w:val="24"/>
        </w:rPr>
      </w:pPr>
    </w:p>
    <w:p w:rsidR="00D2067D" w:rsidRDefault="00D2067D" w:rsidP="008E4247">
      <w:pPr>
        <w:pStyle w:val="ListParagraph"/>
        <w:numPr>
          <w:ilvl w:val="0"/>
          <w:numId w:val="19"/>
        </w:numPr>
        <w:spacing w:before="10" w:after="10"/>
        <w:ind w:left="1134" w:right="283"/>
        <w:contextualSpacing w:val="0"/>
        <w:rPr>
          <w:rFonts w:ascii="Times New Roman" w:hAnsi="Times New Roman"/>
          <w:sz w:val="24"/>
          <w:szCs w:val="24"/>
        </w:rPr>
      </w:pPr>
      <w:r w:rsidRPr="00D2067D">
        <w:rPr>
          <w:rFonts w:ascii="Times New Roman" w:hAnsi="Times New Roman"/>
          <w:sz w:val="24"/>
          <w:szCs w:val="24"/>
        </w:rPr>
        <w:t>Contact Organization.</w:t>
      </w:r>
    </w:p>
    <w:p w:rsidR="00D2067D" w:rsidRPr="00D2067D" w:rsidRDefault="00D2067D" w:rsidP="008E4247">
      <w:pPr>
        <w:pStyle w:val="ListParagraph"/>
        <w:spacing w:before="10" w:after="10"/>
        <w:ind w:left="1134" w:right="283"/>
        <w:contextualSpacing w:val="0"/>
        <w:rPr>
          <w:rFonts w:ascii="Times New Roman" w:hAnsi="Times New Roman"/>
          <w:sz w:val="24"/>
          <w:szCs w:val="24"/>
        </w:rPr>
      </w:pPr>
    </w:p>
    <w:p w:rsidR="00D2067D" w:rsidRDefault="00D2067D" w:rsidP="008E4247">
      <w:pPr>
        <w:pStyle w:val="ListParagraph"/>
        <w:numPr>
          <w:ilvl w:val="0"/>
          <w:numId w:val="19"/>
        </w:numPr>
        <w:spacing w:before="10" w:after="10"/>
        <w:ind w:left="1134" w:right="283"/>
        <w:contextualSpacing w:val="0"/>
        <w:rPr>
          <w:rFonts w:ascii="Times New Roman" w:hAnsi="Times New Roman"/>
          <w:sz w:val="24"/>
          <w:szCs w:val="24"/>
        </w:rPr>
      </w:pPr>
      <w:r w:rsidRPr="00D2067D">
        <w:rPr>
          <w:rFonts w:ascii="Times New Roman" w:hAnsi="Times New Roman"/>
          <w:sz w:val="24"/>
          <w:szCs w:val="24"/>
        </w:rPr>
        <w:t>View  Training</w:t>
      </w:r>
      <w:r w:rsidR="002A381E">
        <w:rPr>
          <w:rFonts w:ascii="Times New Roman" w:hAnsi="Times New Roman"/>
          <w:sz w:val="24"/>
          <w:szCs w:val="24"/>
        </w:rPr>
        <w:t>s</w:t>
      </w:r>
      <w:r w:rsidRPr="00D2067D">
        <w:rPr>
          <w:rFonts w:ascii="Times New Roman" w:hAnsi="Times New Roman"/>
          <w:sz w:val="24"/>
          <w:szCs w:val="24"/>
        </w:rPr>
        <w:t>.</w:t>
      </w:r>
    </w:p>
    <w:p w:rsidR="00D2067D" w:rsidRPr="00D2067D" w:rsidRDefault="00D2067D" w:rsidP="008E4247">
      <w:pPr>
        <w:spacing w:before="10" w:after="10"/>
        <w:ind w:right="283"/>
        <w:rPr>
          <w:szCs w:val="24"/>
        </w:rPr>
      </w:pPr>
    </w:p>
    <w:p w:rsidR="00D2067D" w:rsidRDefault="00D2067D" w:rsidP="008E4247">
      <w:pPr>
        <w:pStyle w:val="ListParagraph"/>
        <w:numPr>
          <w:ilvl w:val="0"/>
          <w:numId w:val="19"/>
        </w:numPr>
        <w:spacing w:before="10" w:after="10"/>
        <w:ind w:left="1134" w:right="283"/>
        <w:contextualSpacing w:val="0"/>
        <w:rPr>
          <w:rFonts w:ascii="Times New Roman" w:hAnsi="Times New Roman"/>
          <w:sz w:val="24"/>
          <w:szCs w:val="24"/>
        </w:rPr>
      </w:pPr>
      <w:r w:rsidRPr="00D2067D">
        <w:rPr>
          <w:rFonts w:ascii="Times New Roman" w:hAnsi="Times New Roman"/>
          <w:sz w:val="24"/>
          <w:szCs w:val="24"/>
        </w:rPr>
        <w:t>View  News.</w:t>
      </w:r>
    </w:p>
    <w:p w:rsidR="00D2067D" w:rsidRPr="00D2067D" w:rsidRDefault="00D2067D" w:rsidP="008E4247">
      <w:pPr>
        <w:spacing w:before="10" w:after="10"/>
        <w:ind w:right="283"/>
        <w:rPr>
          <w:szCs w:val="24"/>
        </w:rPr>
      </w:pPr>
    </w:p>
    <w:p w:rsidR="00D2067D" w:rsidRPr="00D2067D" w:rsidRDefault="00D2067D" w:rsidP="008E4247">
      <w:pPr>
        <w:pStyle w:val="ListParagraph"/>
        <w:numPr>
          <w:ilvl w:val="0"/>
          <w:numId w:val="19"/>
        </w:numPr>
        <w:spacing w:before="10" w:after="10"/>
        <w:ind w:left="1134" w:right="283"/>
        <w:contextualSpacing w:val="0"/>
        <w:rPr>
          <w:rFonts w:ascii="Times New Roman" w:hAnsi="Times New Roman"/>
          <w:sz w:val="24"/>
          <w:szCs w:val="24"/>
        </w:rPr>
      </w:pPr>
      <w:r w:rsidRPr="00D2067D">
        <w:rPr>
          <w:rFonts w:ascii="Times New Roman" w:hAnsi="Times New Roman"/>
          <w:sz w:val="24"/>
          <w:szCs w:val="24"/>
        </w:rPr>
        <w:t>View Activities.</w:t>
      </w:r>
    </w:p>
    <w:p w:rsidR="00D2067D" w:rsidRPr="00AF6907" w:rsidRDefault="00D2067D" w:rsidP="008E4247">
      <w:pPr>
        <w:spacing w:before="10" w:after="10" w:line="276" w:lineRule="auto"/>
        <w:ind w:left="1134" w:right="283"/>
        <w:rPr>
          <w:szCs w:val="24"/>
          <w:lang w:val="en-IN"/>
        </w:rPr>
      </w:pPr>
    </w:p>
    <w:p w:rsidR="00D2067D" w:rsidRPr="00B21A82" w:rsidRDefault="00D2067D" w:rsidP="008E4247">
      <w:pPr>
        <w:spacing w:before="10" w:after="10" w:line="276" w:lineRule="auto"/>
        <w:ind w:left="283" w:right="283"/>
        <w:rPr>
          <w:b/>
          <w:bCs/>
          <w:sz w:val="28"/>
          <w:szCs w:val="28"/>
          <w:lang w:val="en-IN"/>
        </w:rPr>
      </w:pPr>
      <w:r w:rsidRPr="00B21A82">
        <w:rPr>
          <w:b/>
          <w:bCs/>
          <w:sz w:val="28"/>
          <w:szCs w:val="28"/>
          <w:lang w:val="en-IN"/>
        </w:rPr>
        <w:t>2.3   Feasibility Study:</w:t>
      </w:r>
    </w:p>
    <w:p w:rsidR="00D2067D" w:rsidRPr="00AF6907" w:rsidRDefault="00D2067D" w:rsidP="008E4247">
      <w:pPr>
        <w:spacing w:before="10" w:after="10" w:line="276" w:lineRule="auto"/>
        <w:ind w:left="283" w:right="283"/>
        <w:rPr>
          <w:szCs w:val="24"/>
          <w:lang w:val="en-IN"/>
        </w:rPr>
      </w:pPr>
      <w:r w:rsidRPr="00AF6907">
        <w:rPr>
          <w:szCs w:val="24"/>
          <w:lang w:val="en-IN"/>
        </w:rPr>
        <w:t xml:space="preserve">    </w:t>
      </w:r>
    </w:p>
    <w:p w:rsidR="00D2067D" w:rsidRPr="00AF6907" w:rsidRDefault="00D2067D" w:rsidP="008E4247">
      <w:pPr>
        <w:spacing w:before="10" w:after="10" w:line="276" w:lineRule="auto"/>
        <w:ind w:left="283" w:right="283"/>
        <w:rPr>
          <w:szCs w:val="24"/>
          <w:lang w:val="en-IN"/>
        </w:rPr>
      </w:pPr>
      <w:r w:rsidRPr="00AF6907">
        <w:rPr>
          <w:szCs w:val="24"/>
          <w:lang w:val="en-IN"/>
        </w:rPr>
        <w:t>A feasibility study could be used to test a proposal for new system, which could be used because:</w:t>
      </w:r>
    </w:p>
    <w:p w:rsidR="00D2067D" w:rsidRPr="00AF6907" w:rsidRDefault="00D2067D" w:rsidP="008E4247">
      <w:pPr>
        <w:spacing w:before="10" w:after="10" w:line="276" w:lineRule="auto"/>
        <w:ind w:left="283" w:right="283"/>
        <w:rPr>
          <w:szCs w:val="24"/>
          <w:lang w:val="en-IN"/>
        </w:rPr>
      </w:pPr>
    </w:p>
    <w:p w:rsidR="00D2067D" w:rsidRPr="00AF6907" w:rsidRDefault="00D2067D" w:rsidP="008E4247">
      <w:pPr>
        <w:numPr>
          <w:ilvl w:val="0"/>
          <w:numId w:val="9"/>
        </w:numPr>
        <w:spacing w:before="10" w:after="10" w:line="276" w:lineRule="auto"/>
        <w:ind w:left="1134" w:right="283"/>
        <w:rPr>
          <w:szCs w:val="24"/>
          <w:lang w:val="en-IN"/>
        </w:rPr>
      </w:pPr>
      <w:r w:rsidRPr="00AF6907">
        <w:rPr>
          <w:szCs w:val="24"/>
          <w:lang w:val="en-IN"/>
        </w:rPr>
        <w:t>The current system may no longer carry its purpose.</w:t>
      </w:r>
    </w:p>
    <w:p w:rsidR="00D2067D" w:rsidRPr="00AF6907" w:rsidRDefault="00D2067D" w:rsidP="008E4247">
      <w:pPr>
        <w:numPr>
          <w:ilvl w:val="0"/>
          <w:numId w:val="9"/>
        </w:numPr>
        <w:spacing w:before="10" w:after="10" w:line="276" w:lineRule="auto"/>
        <w:ind w:left="1134" w:right="283"/>
        <w:rPr>
          <w:szCs w:val="24"/>
          <w:lang w:val="en-IN"/>
        </w:rPr>
      </w:pPr>
      <w:r w:rsidRPr="00AF6907">
        <w:rPr>
          <w:szCs w:val="24"/>
          <w:lang w:val="en-IN"/>
        </w:rPr>
        <w:t>Technological advancement may have rendered the current system obsolete.</w:t>
      </w:r>
    </w:p>
    <w:p w:rsidR="00D2067D" w:rsidRPr="00AF6907" w:rsidRDefault="00D2067D" w:rsidP="008E4247">
      <w:pPr>
        <w:numPr>
          <w:ilvl w:val="0"/>
          <w:numId w:val="9"/>
        </w:numPr>
        <w:spacing w:before="10" w:after="10" w:line="276" w:lineRule="auto"/>
        <w:ind w:left="1134" w:right="283"/>
        <w:rPr>
          <w:szCs w:val="24"/>
          <w:lang w:val="en-IN"/>
        </w:rPr>
      </w:pPr>
      <w:r w:rsidRPr="00AF6907">
        <w:rPr>
          <w:szCs w:val="24"/>
          <w:lang w:val="en-IN"/>
        </w:rPr>
        <w:t>The business is expanding, allowing it to cope with extra workload.</w:t>
      </w:r>
    </w:p>
    <w:p w:rsidR="00D2067D" w:rsidRPr="00AF6907" w:rsidRDefault="00D2067D" w:rsidP="008E4247">
      <w:pPr>
        <w:numPr>
          <w:ilvl w:val="0"/>
          <w:numId w:val="9"/>
        </w:numPr>
        <w:spacing w:before="10" w:after="10" w:line="276" w:lineRule="auto"/>
        <w:ind w:left="1134" w:right="283"/>
        <w:rPr>
          <w:szCs w:val="24"/>
          <w:lang w:val="en-IN"/>
        </w:rPr>
      </w:pPr>
      <w:r w:rsidRPr="00AF6907">
        <w:rPr>
          <w:szCs w:val="24"/>
          <w:lang w:val="en-IN"/>
        </w:rPr>
        <w:t xml:space="preserve">Customers are complaining about the speed and quality of work the business provides.  </w:t>
      </w:r>
    </w:p>
    <w:p w:rsidR="00D2067D" w:rsidRPr="00B21A82" w:rsidRDefault="00D2067D" w:rsidP="00B21A82">
      <w:pPr>
        <w:numPr>
          <w:ilvl w:val="0"/>
          <w:numId w:val="9"/>
        </w:numPr>
        <w:spacing w:before="10" w:after="10" w:line="276" w:lineRule="auto"/>
        <w:ind w:left="1134" w:right="283"/>
        <w:rPr>
          <w:szCs w:val="24"/>
          <w:lang w:val="en-IN"/>
        </w:rPr>
      </w:pPr>
      <w:r w:rsidRPr="00AF6907">
        <w:rPr>
          <w:szCs w:val="24"/>
          <w:lang w:val="en-IN"/>
        </w:rPr>
        <w:t xml:space="preserve">Competitors are now winning a big enough market share due to and effective integration of a </w:t>
      </w:r>
      <w:r w:rsidRPr="00B21A82">
        <w:rPr>
          <w:szCs w:val="24"/>
          <w:lang w:val="en-IN"/>
        </w:rPr>
        <w:t>computerized system.</w:t>
      </w:r>
    </w:p>
    <w:p w:rsidR="00D2067D" w:rsidRPr="00AF6907" w:rsidRDefault="00D2067D" w:rsidP="008E4247">
      <w:pPr>
        <w:spacing w:before="10" w:after="10" w:line="276" w:lineRule="auto"/>
        <w:ind w:left="283" w:right="283"/>
        <w:rPr>
          <w:szCs w:val="24"/>
          <w:lang w:val="en-IN"/>
        </w:rPr>
      </w:pPr>
    </w:p>
    <w:p w:rsidR="00D2067D" w:rsidRDefault="00D2067D" w:rsidP="008E4247">
      <w:pPr>
        <w:spacing w:before="10" w:after="10" w:line="276" w:lineRule="auto"/>
        <w:ind w:left="283" w:right="283"/>
        <w:rPr>
          <w:szCs w:val="24"/>
          <w:lang w:val="en-IN"/>
        </w:rPr>
      </w:pPr>
      <w:r w:rsidRPr="00AF6907">
        <w:rPr>
          <w:szCs w:val="24"/>
          <w:lang w:val="en-IN"/>
        </w:rPr>
        <w:t>A feasibility study should examine three main areas:</w:t>
      </w:r>
    </w:p>
    <w:p w:rsidR="00D2067D" w:rsidRPr="00AF6907" w:rsidRDefault="00D2067D" w:rsidP="008E4247">
      <w:pPr>
        <w:spacing w:before="10" w:after="10" w:line="276" w:lineRule="auto"/>
        <w:ind w:left="283" w:right="283"/>
        <w:rPr>
          <w:szCs w:val="24"/>
          <w:lang w:val="en-IN"/>
        </w:rPr>
      </w:pPr>
    </w:p>
    <w:p w:rsidR="00D2067D" w:rsidRPr="00AF6907" w:rsidRDefault="00D2067D" w:rsidP="008E4247">
      <w:pPr>
        <w:numPr>
          <w:ilvl w:val="0"/>
          <w:numId w:val="2"/>
        </w:numPr>
        <w:tabs>
          <w:tab w:val="left" w:pos="425"/>
        </w:tabs>
        <w:spacing w:before="10" w:after="10" w:line="276" w:lineRule="auto"/>
        <w:ind w:left="1134" w:right="283"/>
        <w:rPr>
          <w:szCs w:val="24"/>
          <w:lang w:val="en-IN"/>
        </w:rPr>
      </w:pPr>
      <w:r w:rsidRPr="00AF6907">
        <w:rPr>
          <w:szCs w:val="24"/>
          <w:lang w:val="en-IN"/>
        </w:rPr>
        <w:t>Technical feasibility.</w:t>
      </w:r>
    </w:p>
    <w:p w:rsidR="00D2067D" w:rsidRPr="00AF6907" w:rsidRDefault="00D2067D" w:rsidP="008E4247">
      <w:pPr>
        <w:numPr>
          <w:ilvl w:val="0"/>
          <w:numId w:val="2"/>
        </w:numPr>
        <w:tabs>
          <w:tab w:val="left" w:pos="425"/>
        </w:tabs>
        <w:spacing w:before="10" w:after="10" w:line="276" w:lineRule="auto"/>
        <w:ind w:left="1134" w:right="283"/>
        <w:rPr>
          <w:szCs w:val="24"/>
          <w:lang w:val="en-IN"/>
        </w:rPr>
      </w:pPr>
      <w:r w:rsidRPr="00AF6907">
        <w:rPr>
          <w:szCs w:val="24"/>
          <w:lang w:val="en-IN"/>
        </w:rPr>
        <w:t>Economical feasibility.</w:t>
      </w:r>
    </w:p>
    <w:p w:rsidR="00D2067D" w:rsidRPr="00AF6907" w:rsidRDefault="00D2067D" w:rsidP="008E4247">
      <w:pPr>
        <w:numPr>
          <w:ilvl w:val="0"/>
          <w:numId w:val="2"/>
        </w:numPr>
        <w:tabs>
          <w:tab w:val="left" w:pos="425"/>
        </w:tabs>
        <w:spacing w:before="10" w:after="10" w:line="276" w:lineRule="auto"/>
        <w:ind w:left="1134" w:right="283"/>
        <w:rPr>
          <w:szCs w:val="24"/>
          <w:lang w:val="en-IN"/>
        </w:rPr>
      </w:pPr>
      <w:r w:rsidRPr="00AF6907">
        <w:rPr>
          <w:szCs w:val="24"/>
          <w:lang w:val="en-IN"/>
        </w:rPr>
        <w:t>Operational feasibility.</w:t>
      </w:r>
    </w:p>
    <w:p w:rsidR="00D2067D" w:rsidRPr="00AF6907" w:rsidRDefault="00D2067D" w:rsidP="008E4247">
      <w:pPr>
        <w:spacing w:before="10" w:after="10" w:line="276" w:lineRule="auto"/>
        <w:ind w:left="283" w:right="283"/>
        <w:rPr>
          <w:szCs w:val="24"/>
          <w:lang w:val="en-IN"/>
        </w:rPr>
      </w:pPr>
    </w:p>
    <w:p w:rsidR="00D2067D" w:rsidRPr="00AF6907" w:rsidRDefault="00B21A82" w:rsidP="008E4247">
      <w:pPr>
        <w:spacing w:before="10" w:after="10" w:line="276" w:lineRule="auto"/>
        <w:ind w:left="283" w:right="283"/>
        <w:rPr>
          <w:b/>
          <w:bCs/>
          <w:szCs w:val="24"/>
          <w:lang w:val="en-IN"/>
        </w:rPr>
      </w:pPr>
      <w:r>
        <w:rPr>
          <w:b/>
          <w:bCs/>
          <w:szCs w:val="24"/>
          <w:lang w:val="en-IN"/>
        </w:rPr>
        <w:t>2.3.1.</w:t>
      </w:r>
      <w:r w:rsidR="00D2067D" w:rsidRPr="00AF6907">
        <w:rPr>
          <w:b/>
          <w:bCs/>
          <w:szCs w:val="24"/>
          <w:lang w:val="en-IN"/>
        </w:rPr>
        <w:t xml:space="preserve"> Technical Feasibility:</w:t>
      </w:r>
    </w:p>
    <w:p w:rsidR="00D2067D" w:rsidRPr="00AF6907" w:rsidRDefault="00D2067D" w:rsidP="008E4247">
      <w:pPr>
        <w:spacing w:before="10" w:after="10" w:line="276" w:lineRule="auto"/>
        <w:ind w:left="283" w:right="283"/>
        <w:rPr>
          <w:szCs w:val="24"/>
          <w:lang w:val="en-IN"/>
        </w:rPr>
      </w:pPr>
    </w:p>
    <w:p w:rsidR="00D2067D" w:rsidRDefault="00D2067D" w:rsidP="008E4247">
      <w:pPr>
        <w:spacing w:before="10" w:after="10" w:line="276" w:lineRule="auto"/>
        <w:ind w:left="283" w:right="283"/>
        <w:rPr>
          <w:szCs w:val="24"/>
          <w:lang w:val="en-IN"/>
        </w:rPr>
      </w:pPr>
      <w:r w:rsidRPr="00AF6907">
        <w:rPr>
          <w:szCs w:val="24"/>
          <w:lang w:val="en-IN"/>
        </w:rPr>
        <w:t>This involves questions such as whether the technology needed for the system exists, how difficult it will be to build, and whether the firm has enough experience using that technology. The assessment is based on an outline design of system requirements in te</w:t>
      </w:r>
      <w:r>
        <w:rPr>
          <w:szCs w:val="24"/>
          <w:lang w:val="en-IN"/>
        </w:rPr>
        <w:t>rms of input, processes, output</w:t>
      </w:r>
      <w:r w:rsidRPr="00AF6907">
        <w:rPr>
          <w:szCs w:val="24"/>
          <w:lang w:val="en-IN"/>
        </w:rPr>
        <w:t>, fields, programs and procedures. This can be qualified in terms of volumes of data, trend</w:t>
      </w:r>
      <w:r>
        <w:rPr>
          <w:szCs w:val="24"/>
          <w:lang w:val="en-IN"/>
        </w:rPr>
        <w:t>s, frequency of updating, etc. i</w:t>
      </w:r>
      <w:r w:rsidRPr="00AF6907">
        <w:rPr>
          <w:szCs w:val="24"/>
          <w:lang w:val="en-IN"/>
        </w:rPr>
        <w:t xml:space="preserve">n order to give an introduction to the technical system. </w:t>
      </w:r>
    </w:p>
    <w:p w:rsidR="00D2067D" w:rsidRDefault="00D2067D" w:rsidP="008E4247">
      <w:pPr>
        <w:spacing w:before="10" w:after="10" w:line="276" w:lineRule="auto"/>
        <w:ind w:right="283"/>
        <w:rPr>
          <w:b/>
          <w:bCs/>
          <w:szCs w:val="24"/>
          <w:lang w:val="en-IN"/>
        </w:rPr>
      </w:pPr>
    </w:p>
    <w:p w:rsidR="00E90D45" w:rsidRPr="00AF6907" w:rsidRDefault="00E90D45" w:rsidP="008E4247">
      <w:pPr>
        <w:spacing w:before="10" w:after="10" w:line="276" w:lineRule="auto"/>
        <w:ind w:right="283"/>
        <w:rPr>
          <w:b/>
          <w:bCs/>
          <w:szCs w:val="24"/>
          <w:lang w:val="en-IN"/>
        </w:rPr>
      </w:pPr>
    </w:p>
    <w:p w:rsidR="00D2067D" w:rsidRPr="00AF6907" w:rsidRDefault="00D2067D" w:rsidP="008E4247">
      <w:pPr>
        <w:spacing w:before="10" w:after="10" w:line="276" w:lineRule="auto"/>
        <w:ind w:left="283" w:right="283"/>
        <w:rPr>
          <w:b/>
          <w:bCs/>
          <w:szCs w:val="24"/>
          <w:lang w:val="en-IN"/>
        </w:rPr>
      </w:pPr>
      <w:r w:rsidRPr="00AF6907">
        <w:rPr>
          <w:b/>
          <w:bCs/>
          <w:szCs w:val="24"/>
          <w:lang w:val="en-IN"/>
        </w:rPr>
        <w:lastRenderedPageBreak/>
        <w:t>2.</w:t>
      </w:r>
      <w:r w:rsidR="00B21A82">
        <w:rPr>
          <w:b/>
          <w:bCs/>
          <w:szCs w:val="24"/>
          <w:lang w:val="en-IN"/>
        </w:rPr>
        <w:t>3.2.</w:t>
      </w:r>
      <w:r w:rsidR="00E90D45">
        <w:rPr>
          <w:b/>
          <w:bCs/>
          <w:szCs w:val="24"/>
          <w:lang w:val="en-IN"/>
        </w:rPr>
        <w:t xml:space="preserve"> Economical F</w:t>
      </w:r>
      <w:r w:rsidRPr="00AF6907">
        <w:rPr>
          <w:b/>
          <w:bCs/>
          <w:szCs w:val="24"/>
          <w:lang w:val="en-IN"/>
        </w:rPr>
        <w:t>easibility:</w:t>
      </w:r>
    </w:p>
    <w:p w:rsidR="00D2067D" w:rsidRPr="00AF6907" w:rsidRDefault="00D2067D" w:rsidP="008E4247">
      <w:pPr>
        <w:spacing w:before="10" w:after="10" w:line="276" w:lineRule="auto"/>
        <w:ind w:left="283" w:right="283"/>
        <w:rPr>
          <w:b/>
          <w:bCs/>
          <w:szCs w:val="24"/>
          <w:lang w:val="en-IN"/>
        </w:rPr>
      </w:pPr>
    </w:p>
    <w:p w:rsidR="00D2067D" w:rsidRDefault="00D2067D" w:rsidP="008E4247">
      <w:pPr>
        <w:spacing w:before="10" w:after="10" w:line="276" w:lineRule="auto"/>
        <w:ind w:left="283" w:right="283"/>
        <w:rPr>
          <w:szCs w:val="24"/>
          <w:lang w:val="en-IN"/>
        </w:rPr>
      </w:pPr>
      <w:r w:rsidRPr="00AF6907">
        <w:rPr>
          <w:szCs w:val="24"/>
          <w:lang w:val="en-IN"/>
        </w:rPr>
        <w:t>Economic justification is "bottom-line" consideration for most system. Economic justification includes a broad range of concern that includes cost benefit analysis, long term corporate income strategies, and cost of resources needed for development.</w:t>
      </w:r>
    </w:p>
    <w:p w:rsidR="00D2067D" w:rsidRDefault="00D2067D" w:rsidP="008E4247">
      <w:pPr>
        <w:spacing w:before="10" w:after="10" w:line="276" w:lineRule="auto"/>
        <w:ind w:left="283" w:right="283"/>
        <w:rPr>
          <w:szCs w:val="24"/>
          <w:lang w:val="en-IN"/>
        </w:rPr>
      </w:pPr>
    </w:p>
    <w:p w:rsidR="00D2067D" w:rsidRDefault="00D2067D" w:rsidP="008E4247">
      <w:pPr>
        <w:pStyle w:val="BodyTextIndent"/>
        <w:spacing w:before="10" w:after="10" w:line="276" w:lineRule="auto"/>
        <w:ind w:right="283"/>
        <w:jc w:val="both"/>
        <w:rPr>
          <w:shadow/>
          <w:szCs w:val="24"/>
        </w:rPr>
      </w:pPr>
      <w:r w:rsidRPr="006B7CA2">
        <w:rPr>
          <w:shadow/>
          <w:szCs w:val="24"/>
        </w:rPr>
        <w:t>As the necessary hardware and software are available in the market at a low cost, the initial investment is the only cost incurred and does not need any further enhancements.  Hence it is economically feasible.</w:t>
      </w:r>
      <w:r>
        <w:rPr>
          <w:shadow/>
          <w:szCs w:val="24"/>
        </w:rPr>
        <w:t xml:space="preserve"> </w:t>
      </w:r>
      <w:r w:rsidRPr="006B7CA2">
        <w:rPr>
          <w:shadow/>
          <w:szCs w:val="24"/>
        </w:rPr>
        <w:t xml:space="preserve">The system is feasible in all respects and hence it encourages taking up the system design. </w:t>
      </w:r>
    </w:p>
    <w:p w:rsidR="00D2067D" w:rsidRPr="006B7CA2" w:rsidRDefault="00D2067D" w:rsidP="008E4247">
      <w:pPr>
        <w:pStyle w:val="BodyTextIndent"/>
        <w:spacing w:before="10" w:after="10" w:line="276" w:lineRule="auto"/>
        <w:ind w:right="283"/>
        <w:jc w:val="both"/>
        <w:rPr>
          <w:shadow/>
          <w:szCs w:val="24"/>
        </w:rPr>
      </w:pPr>
    </w:p>
    <w:p w:rsidR="00D2067D" w:rsidRPr="00AF6907" w:rsidRDefault="00B21A82" w:rsidP="00B21A82">
      <w:pPr>
        <w:spacing w:before="10" w:after="10" w:line="276" w:lineRule="auto"/>
        <w:ind w:right="283" w:firstLine="283"/>
        <w:rPr>
          <w:b/>
          <w:bCs/>
          <w:szCs w:val="24"/>
          <w:lang w:val="en-IN"/>
        </w:rPr>
      </w:pPr>
      <w:r>
        <w:rPr>
          <w:b/>
          <w:bCs/>
          <w:szCs w:val="24"/>
          <w:lang w:val="en-IN"/>
        </w:rPr>
        <w:t>2.3.3.</w:t>
      </w:r>
      <w:r w:rsidR="00D2067D" w:rsidRPr="00AF6907">
        <w:rPr>
          <w:b/>
          <w:bCs/>
          <w:szCs w:val="24"/>
          <w:lang w:val="en-IN"/>
        </w:rPr>
        <w:t xml:space="preserve"> Operational Feasibility:</w:t>
      </w:r>
    </w:p>
    <w:p w:rsidR="00D2067D" w:rsidRPr="00AF6907" w:rsidRDefault="00D2067D" w:rsidP="008E4247">
      <w:pPr>
        <w:spacing w:before="10" w:after="10" w:line="276" w:lineRule="auto"/>
        <w:ind w:left="283" w:right="283"/>
        <w:rPr>
          <w:b/>
          <w:bCs/>
          <w:szCs w:val="24"/>
          <w:lang w:val="en-IN"/>
        </w:rPr>
      </w:pPr>
    </w:p>
    <w:p w:rsidR="00D2067D" w:rsidRDefault="00D2067D" w:rsidP="008E4247">
      <w:pPr>
        <w:spacing w:before="10" w:after="10" w:line="276" w:lineRule="auto"/>
        <w:ind w:left="283" w:right="283"/>
        <w:rPr>
          <w:shadow/>
          <w:szCs w:val="24"/>
        </w:rPr>
      </w:pPr>
      <w:r w:rsidRPr="00F35DD2">
        <w:rPr>
          <w:szCs w:val="24"/>
          <w:lang w:val="en-IN"/>
        </w:rPr>
        <w:t>Operational feasibility is mainly concerned with issues like, whether the system will be used if it developed and implemented? Whether there will be resistance from users that will affect the possible application benefits? The Answer to these questions is: Yes, as the system is developed for the convenience of the network administrator who is the main user of the system. In this software, all the above mentioned feasibility study has been conducted. It was found out that it is technically sound, there has to be no change in software or hardware existing already. It uses simple technical process. Economically, this software is much more cost effective. For operating this software, less training is required to the worker.</w:t>
      </w:r>
    </w:p>
    <w:p w:rsidR="00D2067D" w:rsidRPr="00F35DD2" w:rsidRDefault="00D2067D" w:rsidP="008E4247">
      <w:pPr>
        <w:spacing w:before="10" w:after="10" w:line="276" w:lineRule="auto"/>
        <w:ind w:left="283" w:right="283"/>
        <w:rPr>
          <w:szCs w:val="24"/>
          <w:lang w:val="en-IN"/>
        </w:rPr>
      </w:pPr>
    </w:p>
    <w:p w:rsidR="00D2067D" w:rsidRPr="00AF6907" w:rsidRDefault="00D2067D" w:rsidP="008E4247">
      <w:pPr>
        <w:spacing w:before="10" w:after="10" w:line="276" w:lineRule="auto"/>
        <w:ind w:left="283" w:right="283"/>
        <w:rPr>
          <w:szCs w:val="24"/>
          <w:lang w:val="en-IN"/>
        </w:rPr>
      </w:pPr>
    </w:p>
    <w:p w:rsidR="00D2067D" w:rsidRPr="00AF6907" w:rsidRDefault="00D2067D" w:rsidP="008E4247">
      <w:pPr>
        <w:spacing w:before="10" w:after="10" w:line="276" w:lineRule="auto"/>
        <w:ind w:left="283" w:right="283"/>
        <w:rPr>
          <w:szCs w:val="24"/>
          <w:lang w:val="en-IN"/>
        </w:rPr>
      </w:pPr>
    </w:p>
    <w:p w:rsidR="00D2067D" w:rsidRPr="00AF6907" w:rsidRDefault="00D2067D" w:rsidP="008E4247">
      <w:pPr>
        <w:spacing w:before="10" w:after="10" w:line="276" w:lineRule="auto"/>
        <w:ind w:left="283" w:right="283"/>
        <w:rPr>
          <w:szCs w:val="24"/>
          <w:lang w:val="en-IN"/>
        </w:rPr>
      </w:pPr>
    </w:p>
    <w:p w:rsidR="00D2067D" w:rsidRPr="00AF6907" w:rsidRDefault="00D2067D" w:rsidP="008E4247">
      <w:pPr>
        <w:spacing w:before="10" w:after="10" w:line="276" w:lineRule="auto"/>
        <w:ind w:left="283" w:right="283"/>
        <w:rPr>
          <w:szCs w:val="24"/>
          <w:lang w:val="en-IN"/>
        </w:rPr>
      </w:pPr>
    </w:p>
    <w:p w:rsidR="00D2067D" w:rsidRPr="00AF6907" w:rsidRDefault="00D2067D" w:rsidP="008E4247">
      <w:pPr>
        <w:spacing w:before="10" w:after="10" w:line="276" w:lineRule="auto"/>
        <w:ind w:left="283" w:right="283"/>
        <w:rPr>
          <w:szCs w:val="24"/>
          <w:lang w:val="en-IN"/>
        </w:rPr>
      </w:pPr>
    </w:p>
    <w:p w:rsidR="00D2067D" w:rsidRPr="00AF6907" w:rsidRDefault="00D2067D" w:rsidP="008E4247">
      <w:pPr>
        <w:spacing w:before="10" w:after="10" w:line="276" w:lineRule="auto"/>
        <w:ind w:left="283" w:right="283"/>
        <w:rPr>
          <w:szCs w:val="24"/>
          <w:lang w:val="en-IN"/>
        </w:rPr>
      </w:pPr>
    </w:p>
    <w:p w:rsidR="00D2067D" w:rsidRPr="00AF6907" w:rsidRDefault="00D2067D" w:rsidP="008E4247">
      <w:pPr>
        <w:spacing w:before="10" w:after="10" w:line="276" w:lineRule="auto"/>
        <w:ind w:left="283" w:right="283"/>
        <w:rPr>
          <w:szCs w:val="24"/>
          <w:lang w:val="en-IN"/>
        </w:rPr>
      </w:pPr>
    </w:p>
    <w:p w:rsidR="00D2067D" w:rsidRPr="00AF6907" w:rsidRDefault="00D2067D" w:rsidP="008E4247">
      <w:pPr>
        <w:spacing w:before="10" w:after="10" w:line="276" w:lineRule="auto"/>
        <w:ind w:left="567" w:right="567"/>
        <w:rPr>
          <w:szCs w:val="24"/>
          <w:lang w:val="en-IN"/>
        </w:rPr>
      </w:pPr>
    </w:p>
    <w:p w:rsidR="00D2067D" w:rsidRPr="00AF6907" w:rsidRDefault="00D2067D" w:rsidP="008E4247">
      <w:pPr>
        <w:spacing w:before="10" w:after="10" w:line="276" w:lineRule="auto"/>
        <w:ind w:left="567" w:right="567"/>
        <w:rPr>
          <w:szCs w:val="24"/>
          <w:lang w:val="en-IN"/>
        </w:rPr>
      </w:pPr>
    </w:p>
    <w:p w:rsidR="00D2067D" w:rsidRPr="00AF6907" w:rsidRDefault="00D2067D" w:rsidP="008E4247">
      <w:pPr>
        <w:spacing w:before="10" w:after="10" w:line="276" w:lineRule="auto"/>
        <w:ind w:left="567" w:right="567"/>
        <w:rPr>
          <w:szCs w:val="24"/>
          <w:lang w:val="en-IN"/>
        </w:rPr>
      </w:pPr>
    </w:p>
    <w:p w:rsidR="00D2067D" w:rsidRPr="00AF6907" w:rsidRDefault="00D2067D" w:rsidP="008E4247">
      <w:pPr>
        <w:spacing w:before="10" w:after="10" w:line="276" w:lineRule="auto"/>
        <w:ind w:left="567" w:right="567"/>
        <w:rPr>
          <w:szCs w:val="24"/>
          <w:lang w:val="en-IN"/>
        </w:rPr>
      </w:pPr>
    </w:p>
    <w:p w:rsidR="00D2067D" w:rsidRPr="00AF6907" w:rsidRDefault="00D2067D" w:rsidP="008E4247">
      <w:pPr>
        <w:spacing w:before="10" w:after="10" w:line="276" w:lineRule="auto"/>
        <w:ind w:left="567" w:right="567"/>
        <w:rPr>
          <w:szCs w:val="24"/>
          <w:lang w:val="en-IN"/>
        </w:rPr>
      </w:pPr>
    </w:p>
    <w:p w:rsidR="00D2067D" w:rsidRDefault="00D2067D" w:rsidP="008E4247">
      <w:pPr>
        <w:spacing w:before="10" w:after="10" w:line="276" w:lineRule="auto"/>
        <w:ind w:right="567"/>
        <w:rPr>
          <w:szCs w:val="24"/>
          <w:lang w:val="en-IN"/>
        </w:rPr>
      </w:pPr>
    </w:p>
    <w:p w:rsidR="00B21A82" w:rsidRDefault="00B21A82" w:rsidP="008E4247">
      <w:pPr>
        <w:spacing w:before="10" w:after="10" w:line="276" w:lineRule="auto"/>
        <w:ind w:right="567"/>
        <w:rPr>
          <w:szCs w:val="24"/>
          <w:lang w:val="en-IN"/>
        </w:rPr>
      </w:pPr>
    </w:p>
    <w:p w:rsidR="00B21A82" w:rsidRDefault="00B21A82" w:rsidP="008E4247">
      <w:pPr>
        <w:spacing w:before="10" w:after="10" w:line="276" w:lineRule="auto"/>
        <w:ind w:right="567"/>
        <w:rPr>
          <w:szCs w:val="24"/>
          <w:lang w:val="en-IN"/>
        </w:rPr>
      </w:pPr>
    </w:p>
    <w:p w:rsidR="00B21A82" w:rsidRDefault="00B21A82" w:rsidP="008E4247">
      <w:pPr>
        <w:spacing w:before="10" w:after="10" w:line="276" w:lineRule="auto"/>
        <w:ind w:right="567"/>
        <w:rPr>
          <w:szCs w:val="24"/>
          <w:lang w:val="en-IN"/>
        </w:rPr>
      </w:pPr>
    </w:p>
    <w:p w:rsidR="00B21A82" w:rsidRDefault="00B21A82" w:rsidP="008E4247">
      <w:pPr>
        <w:spacing w:before="10" w:after="10" w:line="276" w:lineRule="auto"/>
        <w:ind w:right="567"/>
        <w:rPr>
          <w:szCs w:val="24"/>
          <w:lang w:val="en-IN"/>
        </w:rPr>
      </w:pPr>
    </w:p>
    <w:p w:rsidR="00B21A82" w:rsidRDefault="00B21A82" w:rsidP="008E4247">
      <w:pPr>
        <w:spacing w:before="10" w:after="10" w:line="276" w:lineRule="auto"/>
        <w:ind w:right="567"/>
        <w:rPr>
          <w:szCs w:val="24"/>
          <w:lang w:val="en-IN"/>
        </w:rPr>
      </w:pPr>
    </w:p>
    <w:p w:rsidR="00B21A82" w:rsidRDefault="00B21A82" w:rsidP="008E4247">
      <w:pPr>
        <w:spacing w:before="10" w:after="10" w:line="276" w:lineRule="auto"/>
        <w:ind w:right="567"/>
        <w:rPr>
          <w:szCs w:val="24"/>
          <w:lang w:val="en-IN"/>
        </w:rPr>
      </w:pPr>
    </w:p>
    <w:p w:rsidR="00B21A82" w:rsidRDefault="00B21A82" w:rsidP="008E4247">
      <w:pPr>
        <w:spacing w:before="10" w:after="10" w:line="276" w:lineRule="auto"/>
        <w:ind w:right="567"/>
        <w:rPr>
          <w:szCs w:val="24"/>
          <w:lang w:val="en-IN"/>
        </w:rPr>
      </w:pPr>
    </w:p>
    <w:p w:rsidR="00B21A82" w:rsidRDefault="00B21A82" w:rsidP="008E4247">
      <w:pPr>
        <w:spacing w:before="10" w:after="10" w:line="276" w:lineRule="auto"/>
        <w:ind w:right="567"/>
        <w:rPr>
          <w:szCs w:val="24"/>
          <w:lang w:val="en-IN"/>
        </w:rPr>
      </w:pPr>
    </w:p>
    <w:p w:rsidR="00B21A82" w:rsidRDefault="00B21A82" w:rsidP="008E4247">
      <w:pPr>
        <w:spacing w:before="10" w:after="10" w:line="276" w:lineRule="auto"/>
        <w:ind w:right="567"/>
        <w:rPr>
          <w:szCs w:val="24"/>
          <w:lang w:val="en-IN"/>
        </w:rPr>
      </w:pPr>
    </w:p>
    <w:p w:rsidR="00B21A82" w:rsidRDefault="00B21A82" w:rsidP="008E4247">
      <w:pPr>
        <w:spacing w:before="10" w:after="10" w:line="276" w:lineRule="auto"/>
        <w:ind w:right="567"/>
        <w:rPr>
          <w:szCs w:val="24"/>
          <w:lang w:val="en-IN"/>
        </w:rPr>
      </w:pPr>
    </w:p>
    <w:p w:rsidR="00B21A82" w:rsidRDefault="00B21A82" w:rsidP="008E4247">
      <w:pPr>
        <w:spacing w:before="10" w:after="10" w:line="276" w:lineRule="auto"/>
        <w:ind w:right="567"/>
        <w:rPr>
          <w:szCs w:val="24"/>
          <w:lang w:val="en-IN"/>
        </w:rPr>
      </w:pPr>
    </w:p>
    <w:p w:rsidR="00B21A82" w:rsidRDefault="00B21A82" w:rsidP="008E4247">
      <w:pPr>
        <w:spacing w:before="10" w:after="10" w:line="276" w:lineRule="auto"/>
        <w:ind w:right="567"/>
        <w:rPr>
          <w:szCs w:val="24"/>
          <w:lang w:val="en-IN"/>
        </w:rPr>
      </w:pPr>
    </w:p>
    <w:p w:rsidR="00B21A82" w:rsidRDefault="00B21A82" w:rsidP="008E4247">
      <w:pPr>
        <w:spacing w:before="10" w:after="10" w:line="276" w:lineRule="auto"/>
        <w:ind w:right="567"/>
        <w:rPr>
          <w:szCs w:val="24"/>
          <w:lang w:val="en-IN"/>
        </w:rPr>
      </w:pPr>
    </w:p>
    <w:p w:rsidR="00B21A82" w:rsidRDefault="00B21A82" w:rsidP="008E4247">
      <w:pPr>
        <w:spacing w:before="10" w:after="10" w:line="276" w:lineRule="auto"/>
        <w:ind w:right="567"/>
        <w:rPr>
          <w:szCs w:val="24"/>
          <w:lang w:val="en-IN"/>
        </w:rPr>
      </w:pPr>
    </w:p>
    <w:p w:rsidR="00B21A82" w:rsidRDefault="00B21A82" w:rsidP="008E4247">
      <w:pPr>
        <w:spacing w:before="10" w:after="10" w:line="276" w:lineRule="auto"/>
        <w:ind w:right="567"/>
        <w:rPr>
          <w:szCs w:val="24"/>
          <w:lang w:val="en-IN"/>
        </w:rPr>
      </w:pPr>
    </w:p>
    <w:p w:rsidR="00B21A82" w:rsidRDefault="00B21A82" w:rsidP="008E4247">
      <w:pPr>
        <w:spacing w:before="10" w:after="10" w:line="276" w:lineRule="auto"/>
        <w:ind w:right="567"/>
        <w:rPr>
          <w:szCs w:val="24"/>
          <w:lang w:val="en-IN"/>
        </w:rPr>
      </w:pPr>
    </w:p>
    <w:p w:rsidR="00B21A82" w:rsidRDefault="00B21A82" w:rsidP="008E4247">
      <w:pPr>
        <w:spacing w:before="10" w:after="10" w:line="276" w:lineRule="auto"/>
        <w:ind w:right="567"/>
        <w:rPr>
          <w:szCs w:val="24"/>
          <w:lang w:val="en-IN"/>
        </w:rPr>
      </w:pPr>
    </w:p>
    <w:p w:rsidR="00D2067D" w:rsidRDefault="00D2067D" w:rsidP="008E4247">
      <w:pPr>
        <w:spacing w:before="10" w:after="10" w:line="276" w:lineRule="auto"/>
        <w:ind w:left="567" w:right="567"/>
        <w:rPr>
          <w:szCs w:val="24"/>
          <w:lang w:val="en-IN"/>
        </w:rPr>
      </w:pPr>
    </w:p>
    <w:p w:rsidR="00B21A82" w:rsidRDefault="00B21A82" w:rsidP="008E4247">
      <w:pPr>
        <w:spacing w:before="10" w:after="10" w:line="276" w:lineRule="auto"/>
        <w:ind w:left="567" w:right="567"/>
        <w:rPr>
          <w:szCs w:val="24"/>
          <w:lang w:val="en-IN"/>
        </w:rPr>
      </w:pPr>
    </w:p>
    <w:p w:rsidR="00B21A82" w:rsidRDefault="00B21A82" w:rsidP="008E4247">
      <w:pPr>
        <w:spacing w:before="10" w:after="10" w:line="276" w:lineRule="auto"/>
        <w:ind w:left="567" w:right="567"/>
        <w:rPr>
          <w:szCs w:val="24"/>
          <w:lang w:val="en-IN"/>
        </w:rPr>
      </w:pPr>
    </w:p>
    <w:p w:rsidR="00B21A82" w:rsidRDefault="00B21A82" w:rsidP="008E4247">
      <w:pPr>
        <w:spacing w:before="10" w:after="10" w:line="276" w:lineRule="auto"/>
        <w:ind w:left="567" w:right="567"/>
        <w:rPr>
          <w:szCs w:val="24"/>
          <w:lang w:val="en-IN"/>
        </w:rPr>
      </w:pPr>
    </w:p>
    <w:p w:rsidR="00B21A82" w:rsidRDefault="00B21A82" w:rsidP="008E4247">
      <w:pPr>
        <w:spacing w:before="10" w:after="10" w:line="276" w:lineRule="auto"/>
        <w:ind w:left="567" w:right="567"/>
        <w:rPr>
          <w:szCs w:val="24"/>
          <w:lang w:val="en-IN"/>
        </w:rPr>
      </w:pPr>
    </w:p>
    <w:p w:rsidR="00B21A82" w:rsidRDefault="00B21A82" w:rsidP="008E4247">
      <w:pPr>
        <w:spacing w:before="10" w:after="10" w:line="276" w:lineRule="auto"/>
        <w:ind w:left="567" w:right="567"/>
        <w:rPr>
          <w:szCs w:val="24"/>
          <w:lang w:val="en-IN"/>
        </w:rPr>
      </w:pPr>
    </w:p>
    <w:p w:rsidR="00D2067D" w:rsidRPr="006368DA" w:rsidRDefault="00D2067D" w:rsidP="008E4247">
      <w:pPr>
        <w:pStyle w:val="ListParagraph"/>
        <w:spacing w:before="10" w:after="10"/>
        <w:ind w:left="0"/>
        <w:jc w:val="center"/>
        <w:rPr>
          <w:rFonts w:ascii="Times New Roman" w:hAnsi="Times New Roman"/>
          <w:bCs/>
          <w:sz w:val="52"/>
          <w:szCs w:val="52"/>
          <w:lang w:val="fr-FR"/>
        </w:rPr>
      </w:pPr>
      <w:r w:rsidRPr="006368DA">
        <w:rPr>
          <w:rFonts w:ascii="Times New Roman" w:hAnsi="Times New Roman"/>
          <w:bCs/>
          <w:sz w:val="52"/>
          <w:szCs w:val="52"/>
          <w:lang w:val="fr-FR"/>
        </w:rPr>
        <w:t>CHAPTER 3</w:t>
      </w:r>
    </w:p>
    <w:p w:rsidR="00D2067D" w:rsidRPr="006368DA" w:rsidRDefault="00D2067D" w:rsidP="008E4247">
      <w:pPr>
        <w:pStyle w:val="ListParagraph"/>
        <w:spacing w:before="10" w:after="10"/>
        <w:ind w:left="0"/>
        <w:jc w:val="center"/>
        <w:rPr>
          <w:rFonts w:ascii="Times New Roman" w:hAnsi="Times New Roman"/>
          <w:bCs/>
          <w:sz w:val="96"/>
          <w:szCs w:val="96"/>
          <w:lang w:val="fr-FR"/>
        </w:rPr>
      </w:pPr>
      <w:r w:rsidRPr="006368DA">
        <w:rPr>
          <w:rFonts w:ascii="Times New Roman" w:hAnsi="Times New Roman"/>
          <w:bCs/>
          <w:sz w:val="96"/>
          <w:szCs w:val="96"/>
          <w:lang w:val="fr-FR"/>
        </w:rPr>
        <w:t>SYSTEM</w:t>
      </w:r>
    </w:p>
    <w:p w:rsidR="00D2067D" w:rsidRPr="006368DA" w:rsidRDefault="00D2067D" w:rsidP="008E4247">
      <w:pPr>
        <w:pStyle w:val="ListParagraph"/>
        <w:spacing w:before="10" w:after="10"/>
        <w:ind w:left="0"/>
        <w:jc w:val="center"/>
        <w:rPr>
          <w:rFonts w:ascii="Times New Roman" w:hAnsi="Times New Roman"/>
          <w:bCs/>
          <w:sz w:val="96"/>
          <w:szCs w:val="96"/>
          <w:lang w:val="fr-FR"/>
        </w:rPr>
      </w:pPr>
      <w:r w:rsidRPr="006368DA">
        <w:rPr>
          <w:rFonts w:ascii="Times New Roman" w:hAnsi="Times New Roman"/>
          <w:bCs/>
          <w:sz w:val="96"/>
          <w:szCs w:val="96"/>
          <w:lang w:val="fr-FR"/>
        </w:rPr>
        <w:t>ANALYSIS</w:t>
      </w:r>
    </w:p>
    <w:p w:rsidR="00D2067D" w:rsidRDefault="00D2067D" w:rsidP="008E4247">
      <w:pPr>
        <w:spacing w:before="10" w:after="10" w:line="276" w:lineRule="auto"/>
        <w:ind w:left="567" w:right="567"/>
        <w:rPr>
          <w:szCs w:val="24"/>
          <w:lang w:val="en-IN"/>
        </w:rPr>
      </w:pPr>
    </w:p>
    <w:p w:rsidR="00D2067D" w:rsidRDefault="00D2067D" w:rsidP="008E4247">
      <w:pPr>
        <w:spacing w:before="10" w:after="10" w:line="276" w:lineRule="auto"/>
        <w:ind w:left="567" w:right="567"/>
        <w:rPr>
          <w:szCs w:val="24"/>
          <w:lang w:val="en-IN"/>
        </w:rPr>
      </w:pPr>
    </w:p>
    <w:p w:rsidR="00D2067D" w:rsidRDefault="00D2067D" w:rsidP="008E4247">
      <w:pPr>
        <w:spacing w:before="10" w:after="10" w:line="276" w:lineRule="auto"/>
        <w:ind w:left="567" w:right="567"/>
        <w:rPr>
          <w:szCs w:val="24"/>
          <w:lang w:val="en-IN"/>
        </w:rPr>
      </w:pPr>
    </w:p>
    <w:p w:rsidR="00D2067D" w:rsidRDefault="00D2067D" w:rsidP="008E4247">
      <w:pPr>
        <w:spacing w:before="10" w:after="10" w:line="276" w:lineRule="auto"/>
        <w:ind w:left="567" w:right="567"/>
        <w:rPr>
          <w:szCs w:val="24"/>
          <w:lang w:val="en-IN"/>
        </w:rPr>
      </w:pPr>
    </w:p>
    <w:p w:rsidR="00D2067D" w:rsidRDefault="00D2067D" w:rsidP="008E4247">
      <w:pPr>
        <w:spacing w:before="10" w:after="10" w:line="276" w:lineRule="auto"/>
        <w:ind w:left="567" w:right="567"/>
        <w:rPr>
          <w:szCs w:val="24"/>
          <w:lang w:val="en-IN"/>
        </w:rPr>
      </w:pPr>
    </w:p>
    <w:p w:rsidR="00D2067D" w:rsidRPr="00AF6907" w:rsidRDefault="00D2067D" w:rsidP="008E4247">
      <w:pPr>
        <w:spacing w:before="10" w:after="10" w:line="276" w:lineRule="auto"/>
        <w:ind w:left="567" w:right="567"/>
        <w:rPr>
          <w:szCs w:val="24"/>
          <w:lang w:val="en-IN"/>
        </w:rPr>
      </w:pPr>
    </w:p>
    <w:p w:rsidR="00D2067D" w:rsidRPr="00AF6907" w:rsidRDefault="00D2067D" w:rsidP="008E4247">
      <w:pPr>
        <w:spacing w:before="10" w:after="10" w:line="276" w:lineRule="auto"/>
        <w:ind w:left="567" w:right="567"/>
        <w:rPr>
          <w:szCs w:val="24"/>
          <w:lang w:val="en-IN"/>
        </w:rPr>
      </w:pPr>
    </w:p>
    <w:p w:rsidR="00D2067D" w:rsidRPr="00AF6907" w:rsidRDefault="00D2067D" w:rsidP="008E4247">
      <w:pPr>
        <w:spacing w:before="10" w:after="10" w:line="276" w:lineRule="auto"/>
        <w:ind w:left="567" w:right="567"/>
        <w:rPr>
          <w:szCs w:val="24"/>
          <w:lang w:val="en-IN"/>
        </w:rPr>
      </w:pPr>
    </w:p>
    <w:p w:rsidR="00D2067D" w:rsidRPr="00AF6907" w:rsidRDefault="00D2067D" w:rsidP="008E4247">
      <w:pPr>
        <w:spacing w:before="10" w:after="10" w:line="276" w:lineRule="auto"/>
        <w:ind w:left="567" w:right="567"/>
        <w:rPr>
          <w:szCs w:val="24"/>
          <w:lang w:val="en-IN"/>
        </w:rPr>
      </w:pPr>
    </w:p>
    <w:p w:rsidR="00D2067D" w:rsidRDefault="00D2067D" w:rsidP="008E4247">
      <w:pPr>
        <w:spacing w:before="10" w:after="10" w:line="276" w:lineRule="auto"/>
        <w:ind w:right="567"/>
        <w:rPr>
          <w:szCs w:val="24"/>
          <w:lang w:val="en-IN"/>
        </w:rPr>
      </w:pPr>
    </w:p>
    <w:p w:rsidR="00B21A82" w:rsidRDefault="00B21A82" w:rsidP="008E4247">
      <w:pPr>
        <w:spacing w:before="10" w:after="10" w:line="276" w:lineRule="auto"/>
        <w:ind w:right="567"/>
        <w:rPr>
          <w:szCs w:val="24"/>
          <w:lang w:val="en-IN"/>
        </w:rPr>
      </w:pPr>
    </w:p>
    <w:p w:rsidR="00E90D45" w:rsidRDefault="00E90D45" w:rsidP="008E4247">
      <w:pPr>
        <w:spacing w:before="10" w:after="10" w:line="276" w:lineRule="auto"/>
        <w:ind w:right="567"/>
        <w:rPr>
          <w:b/>
          <w:bCs/>
          <w:szCs w:val="24"/>
          <w:lang w:val="en-IN"/>
        </w:rPr>
      </w:pPr>
    </w:p>
    <w:p w:rsidR="00D2067D" w:rsidRPr="00B21A82" w:rsidRDefault="00D2067D" w:rsidP="008E4247">
      <w:pPr>
        <w:spacing w:before="10" w:after="10" w:line="276" w:lineRule="auto"/>
        <w:ind w:left="283" w:right="283"/>
        <w:jc w:val="center"/>
        <w:rPr>
          <w:b/>
          <w:bCs/>
          <w:sz w:val="28"/>
          <w:szCs w:val="28"/>
          <w:lang w:val="en-IN"/>
        </w:rPr>
      </w:pPr>
      <w:r w:rsidRPr="00B21A82">
        <w:rPr>
          <w:b/>
          <w:bCs/>
          <w:sz w:val="28"/>
          <w:szCs w:val="28"/>
          <w:lang w:val="en-IN"/>
        </w:rPr>
        <w:lastRenderedPageBreak/>
        <w:t>Chapter 3</w:t>
      </w:r>
    </w:p>
    <w:p w:rsidR="00D2067D" w:rsidRPr="00B21A82" w:rsidRDefault="00D2067D" w:rsidP="008E4247">
      <w:pPr>
        <w:spacing w:before="10" w:after="10" w:line="276" w:lineRule="auto"/>
        <w:ind w:left="283" w:right="283"/>
        <w:jc w:val="center"/>
        <w:rPr>
          <w:b/>
          <w:bCs/>
          <w:sz w:val="28"/>
          <w:szCs w:val="28"/>
          <w:lang w:val="en-IN"/>
        </w:rPr>
      </w:pPr>
      <w:r w:rsidRPr="00B21A82">
        <w:rPr>
          <w:b/>
          <w:bCs/>
          <w:sz w:val="28"/>
          <w:szCs w:val="28"/>
          <w:lang w:val="en-IN"/>
        </w:rPr>
        <w:t>SYSTEM ANALYSIS</w:t>
      </w:r>
    </w:p>
    <w:p w:rsidR="00D2067D" w:rsidRPr="00B21A82" w:rsidRDefault="00D2067D" w:rsidP="008E4247">
      <w:pPr>
        <w:spacing w:before="10" w:after="10" w:line="276" w:lineRule="auto"/>
        <w:ind w:left="283" w:right="283"/>
        <w:rPr>
          <w:sz w:val="28"/>
          <w:szCs w:val="28"/>
          <w:lang w:val="en-IN"/>
        </w:rPr>
      </w:pPr>
    </w:p>
    <w:p w:rsidR="00D2067D" w:rsidRPr="00AF6907" w:rsidRDefault="00D2067D" w:rsidP="008E4247">
      <w:pPr>
        <w:spacing w:before="10" w:after="10" w:line="276" w:lineRule="auto"/>
        <w:ind w:left="283" w:right="283"/>
        <w:rPr>
          <w:szCs w:val="24"/>
          <w:lang w:val="en-IN"/>
        </w:rPr>
      </w:pPr>
    </w:p>
    <w:p w:rsidR="00D2067D" w:rsidRPr="00B21A82" w:rsidRDefault="00D2067D" w:rsidP="008E4247">
      <w:pPr>
        <w:spacing w:before="10" w:after="10" w:line="276" w:lineRule="auto"/>
        <w:ind w:left="283" w:right="283"/>
        <w:rPr>
          <w:b/>
          <w:bCs/>
          <w:sz w:val="28"/>
          <w:szCs w:val="28"/>
          <w:lang w:val="en-IN"/>
        </w:rPr>
      </w:pPr>
      <w:r w:rsidRPr="00B21A82">
        <w:rPr>
          <w:b/>
          <w:bCs/>
          <w:sz w:val="28"/>
          <w:szCs w:val="28"/>
          <w:lang w:val="en-IN"/>
        </w:rPr>
        <w:t>3.1   System analysis:</w:t>
      </w:r>
    </w:p>
    <w:p w:rsidR="00D2067D" w:rsidRPr="00AF6907" w:rsidRDefault="00D2067D" w:rsidP="008E4247">
      <w:pPr>
        <w:spacing w:before="10" w:after="10" w:line="276" w:lineRule="auto"/>
        <w:ind w:left="283" w:right="283"/>
        <w:rPr>
          <w:b/>
          <w:bCs/>
          <w:szCs w:val="24"/>
          <w:lang w:val="en-IN"/>
        </w:rPr>
      </w:pPr>
    </w:p>
    <w:p w:rsidR="00D2067D" w:rsidRDefault="00D2067D" w:rsidP="008E4247">
      <w:pPr>
        <w:spacing w:before="10" w:after="10" w:line="276" w:lineRule="auto"/>
        <w:ind w:left="283" w:right="283"/>
        <w:rPr>
          <w:szCs w:val="24"/>
          <w:lang w:val="en-IN"/>
        </w:rPr>
      </w:pPr>
      <w:r w:rsidRPr="00AF6907">
        <w:rPr>
          <w:szCs w:val="24"/>
          <w:lang w:val="en-IN"/>
        </w:rPr>
        <w:t>System analysis by definition is a process of systematic investigation for the purpose of gathering data, interpreting the facts, diagnosing the problem and using this information to either build a completely new system or to recommend the improvements to the existing system.</w:t>
      </w:r>
    </w:p>
    <w:p w:rsidR="00D2067D" w:rsidRPr="00AF6907" w:rsidRDefault="00D2067D" w:rsidP="008E4247">
      <w:pPr>
        <w:spacing w:before="10" w:after="10" w:line="276" w:lineRule="auto"/>
        <w:ind w:left="283" w:right="283"/>
        <w:rPr>
          <w:szCs w:val="24"/>
          <w:lang w:val="en-IN"/>
        </w:rPr>
      </w:pPr>
    </w:p>
    <w:p w:rsidR="00D2067D" w:rsidRPr="00AF6907" w:rsidRDefault="00D2067D" w:rsidP="008E4247">
      <w:pPr>
        <w:autoSpaceDN w:val="0"/>
        <w:spacing w:before="10" w:after="10" w:line="276" w:lineRule="auto"/>
        <w:ind w:left="283" w:right="283"/>
        <w:rPr>
          <w:szCs w:val="24"/>
          <w:lang w:val="en-IN"/>
        </w:rPr>
      </w:pPr>
      <w:r w:rsidRPr="00AF6907">
        <w:rPr>
          <w:szCs w:val="24"/>
        </w:rPr>
        <w:t xml:space="preserve">The goal of </w:t>
      </w:r>
      <w:hyperlink r:id="rId24" w:history="1">
        <w:r w:rsidRPr="00AF6907">
          <w:rPr>
            <w:szCs w:val="24"/>
          </w:rPr>
          <w:t>system analysis</w:t>
        </w:r>
      </w:hyperlink>
      <w:r w:rsidRPr="00AF6907">
        <w:rPr>
          <w:szCs w:val="24"/>
        </w:rPr>
        <w:t xml:space="preserve"> is to determine where the problem is in an attempt to fix the system. This step involves </w:t>
      </w:r>
      <w:hyperlink r:id="rId25" w:history="1">
        <w:r w:rsidRPr="00AF6907">
          <w:rPr>
            <w:szCs w:val="24"/>
          </w:rPr>
          <w:t>breaking down</w:t>
        </w:r>
      </w:hyperlink>
      <w:r w:rsidRPr="00AF6907">
        <w:rPr>
          <w:szCs w:val="24"/>
        </w:rPr>
        <w:t xml:space="preserve"> the system in different pieces to analyze the situation, analyzing project goals, breaking down what needs to be created and attempting to engage users so that definite requirements can be defined.</w:t>
      </w:r>
    </w:p>
    <w:p w:rsidR="00D2067D" w:rsidRPr="00AF6907" w:rsidRDefault="00D2067D" w:rsidP="008E4247">
      <w:pPr>
        <w:spacing w:before="10" w:after="10" w:line="276" w:lineRule="auto"/>
        <w:ind w:left="283" w:right="283"/>
        <w:rPr>
          <w:szCs w:val="24"/>
          <w:lang w:val="en-IN"/>
        </w:rPr>
      </w:pPr>
    </w:p>
    <w:p w:rsidR="00D2067D" w:rsidRPr="00B21A82" w:rsidRDefault="00D2067D" w:rsidP="008E4247">
      <w:pPr>
        <w:spacing w:before="10" w:after="10" w:line="276" w:lineRule="auto"/>
        <w:ind w:left="283" w:right="283"/>
        <w:rPr>
          <w:b/>
          <w:bCs/>
          <w:sz w:val="28"/>
          <w:szCs w:val="28"/>
          <w:lang w:val="en-IN"/>
        </w:rPr>
      </w:pPr>
      <w:r w:rsidRPr="00B21A82">
        <w:rPr>
          <w:b/>
          <w:bCs/>
          <w:sz w:val="28"/>
          <w:szCs w:val="28"/>
          <w:lang w:val="en-IN"/>
        </w:rPr>
        <w:t>3.2   Preliminary Investigation:</w:t>
      </w:r>
    </w:p>
    <w:p w:rsidR="00D2067D" w:rsidRPr="00B21A82" w:rsidRDefault="00D2067D" w:rsidP="008E4247">
      <w:pPr>
        <w:spacing w:before="10" w:after="10" w:line="276" w:lineRule="auto"/>
        <w:ind w:left="283" w:right="283"/>
        <w:rPr>
          <w:sz w:val="28"/>
          <w:szCs w:val="28"/>
          <w:lang w:val="en-IN"/>
        </w:rPr>
      </w:pPr>
    </w:p>
    <w:p w:rsidR="00D2067D" w:rsidRPr="00AF6907" w:rsidRDefault="00D2067D" w:rsidP="008E4247">
      <w:pPr>
        <w:spacing w:before="10" w:after="10" w:line="276" w:lineRule="auto"/>
        <w:ind w:left="283" w:right="283"/>
        <w:rPr>
          <w:szCs w:val="24"/>
          <w:lang w:val="en-IN"/>
        </w:rPr>
      </w:pPr>
      <w:r w:rsidRPr="00AF6907">
        <w:rPr>
          <w:szCs w:val="24"/>
          <w:lang w:val="en-IN"/>
        </w:rPr>
        <w:t xml:space="preserve">The first step in system analysis is the identification of a need. This is a user's request to change, improve or enhance an existing system. Because there are likely to be a stream of such requests, standard procedures must be established to deal with them. </w:t>
      </w:r>
    </w:p>
    <w:p w:rsidR="00D2067D" w:rsidRPr="00AF6907" w:rsidRDefault="00D2067D" w:rsidP="008E4247">
      <w:pPr>
        <w:spacing w:before="10" w:after="10" w:line="276" w:lineRule="auto"/>
        <w:ind w:left="283" w:right="283"/>
        <w:rPr>
          <w:szCs w:val="24"/>
          <w:lang w:val="en-IN"/>
        </w:rPr>
      </w:pPr>
    </w:p>
    <w:p w:rsidR="00D2067D" w:rsidRPr="00AF6907" w:rsidRDefault="00D2067D" w:rsidP="008E4247">
      <w:pPr>
        <w:spacing w:before="10" w:after="10" w:line="276" w:lineRule="auto"/>
        <w:ind w:left="283" w:right="283"/>
        <w:rPr>
          <w:szCs w:val="24"/>
          <w:lang w:val="en-IN"/>
        </w:rPr>
      </w:pPr>
      <w:r w:rsidRPr="00AF6907">
        <w:rPr>
          <w:szCs w:val="24"/>
          <w:lang w:val="en-IN"/>
        </w:rPr>
        <w:t>The preliminary investigation is one way of handling this. The objective of is to determine whether the request is valid and feasible before a recommendation is reached to do nothing, improve or modify the existing system or build a new one.</w:t>
      </w:r>
    </w:p>
    <w:p w:rsidR="00D2067D" w:rsidRPr="00AF6907" w:rsidRDefault="00D2067D" w:rsidP="008E4247">
      <w:pPr>
        <w:spacing w:before="10" w:after="10" w:line="276" w:lineRule="auto"/>
        <w:ind w:left="283" w:right="283"/>
        <w:rPr>
          <w:szCs w:val="24"/>
          <w:lang w:val="en-IN"/>
        </w:rPr>
      </w:pPr>
    </w:p>
    <w:p w:rsidR="00D2067D" w:rsidRPr="00AF6907" w:rsidRDefault="00D2067D" w:rsidP="008E4247">
      <w:pPr>
        <w:spacing w:before="10" w:after="10" w:line="276" w:lineRule="auto"/>
        <w:ind w:left="283" w:right="283"/>
        <w:rPr>
          <w:szCs w:val="24"/>
          <w:lang w:val="en-IN"/>
        </w:rPr>
      </w:pPr>
      <w:r w:rsidRPr="00AF6907">
        <w:rPr>
          <w:szCs w:val="24"/>
          <w:lang w:val="en-IN"/>
        </w:rPr>
        <w:t>The user's request identifies the need for the change and authorizes the initial investigation. It may undergo several modifications before it becomes a written commitment. Once a request is approved, the following activities are carried out: background investigation, fact-finding and analysis and presentation of results- called project proposal.</w:t>
      </w:r>
    </w:p>
    <w:p w:rsidR="00D2067D" w:rsidRPr="00AF6907" w:rsidRDefault="00D2067D" w:rsidP="008E4247">
      <w:pPr>
        <w:spacing w:before="10" w:after="10" w:line="276" w:lineRule="auto"/>
        <w:ind w:left="283" w:right="283"/>
        <w:rPr>
          <w:b/>
          <w:bCs/>
          <w:szCs w:val="24"/>
          <w:lang w:val="en-IN"/>
        </w:rPr>
      </w:pPr>
    </w:p>
    <w:p w:rsidR="00D2067D" w:rsidRPr="00B21A82" w:rsidRDefault="00D2067D" w:rsidP="008E4247">
      <w:pPr>
        <w:spacing w:before="10" w:after="10" w:line="276" w:lineRule="auto"/>
        <w:ind w:left="283" w:right="283"/>
        <w:rPr>
          <w:b/>
          <w:bCs/>
          <w:sz w:val="28"/>
          <w:szCs w:val="28"/>
          <w:lang w:val="en-IN"/>
        </w:rPr>
      </w:pPr>
      <w:r w:rsidRPr="00B21A82">
        <w:rPr>
          <w:b/>
          <w:bCs/>
          <w:sz w:val="28"/>
          <w:szCs w:val="28"/>
          <w:lang w:val="en-IN"/>
        </w:rPr>
        <w:t>3.3   Requirement Specification:</w:t>
      </w:r>
    </w:p>
    <w:p w:rsidR="00D2067D" w:rsidRPr="00B21A82" w:rsidRDefault="00D2067D" w:rsidP="008E4247">
      <w:pPr>
        <w:spacing w:before="10" w:after="10" w:line="276" w:lineRule="auto"/>
        <w:ind w:left="283" w:right="283"/>
        <w:rPr>
          <w:b/>
          <w:bCs/>
          <w:sz w:val="28"/>
          <w:szCs w:val="28"/>
          <w:lang w:val="en-IN"/>
        </w:rPr>
      </w:pPr>
    </w:p>
    <w:p w:rsidR="00D2067D" w:rsidRPr="00AF6907" w:rsidRDefault="00B21A82" w:rsidP="008E4247">
      <w:pPr>
        <w:pStyle w:val="ListParagraph"/>
        <w:numPr>
          <w:ilvl w:val="0"/>
          <w:numId w:val="7"/>
        </w:numPr>
        <w:spacing w:before="10" w:after="10"/>
        <w:ind w:left="1134" w:right="283"/>
        <w:jc w:val="both"/>
        <w:rPr>
          <w:rFonts w:ascii="Times New Roman" w:hAnsi="Times New Roman"/>
          <w:sz w:val="24"/>
          <w:szCs w:val="24"/>
        </w:rPr>
      </w:pPr>
      <w:r>
        <w:rPr>
          <w:rFonts w:ascii="Times New Roman" w:hAnsi="Times New Roman"/>
          <w:sz w:val="24"/>
          <w:szCs w:val="24"/>
        </w:rPr>
        <w:t>Tools</w:t>
      </w:r>
      <w:r>
        <w:rPr>
          <w:rFonts w:ascii="Times New Roman" w:hAnsi="Times New Roman"/>
          <w:sz w:val="24"/>
          <w:szCs w:val="24"/>
        </w:rPr>
        <w:tab/>
      </w:r>
      <w:r>
        <w:rPr>
          <w:rFonts w:ascii="Times New Roman" w:hAnsi="Times New Roman"/>
          <w:sz w:val="24"/>
          <w:szCs w:val="24"/>
        </w:rPr>
        <w:tab/>
        <w:t>: Dj</w:t>
      </w:r>
      <w:r w:rsidR="00AD1D70">
        <w:rPr>
          <w:rFonts w:ascii="Times New Roman" w:hAnsi="Times New Roman"/>
          <w:sz w:val="24"/>
          <w:szCs w:val="24"/>
        </w:rPr>
        <w:t>ango</w:t>
      </w:r>
      <w:r w:rsidR="003E3977">
        <w:rPr>
          <w:rFonts w:ascii="Times New Roman" w:hAnsi="Times New Roman"/>
          <w:sz w:val="24"/>
          <w:szCs w:val="24"/>
        </w:rPr>
        <w:t>, Bootstrap</w:t>
      </w:r>
      <w:r w:rsidR="00425C42">
        <w:rPr>
          <w:rFonts w:ascii="Times New Roman" w:hAnsi="Times New Roman"/>
          <w:sz w:val="24"/>
          <w:szCs w:val="24"/>
        </w:rPr>
        <w:t xml:space="preserve"> (Web Development Framework)</w:t>
      </w:r>
      <w:r w:rsidR="00FC27AD">
        <w:rPr>
          <w:rFonts w:ascii="Times New Roman" w:hAnsi="Times New Roman"/>
          <w:sz w:val="24"/>
          <w:szCs w:val="24"/>
        </w:rPr>
        <w:t>.</w:t>
      </w:r>
      <w:r w:rsidR="003E3977">
        <w:rPr>
          <w:rFonts w:ascii="Times New Roman" w:hAnsi="Times New Roman"/>
          <w:sz w:val="24"/>
          <w:szCs w:val="24"/>
        </w:rPr>
        <w:t xml:space="preserve"> </w:t>
      </w:r>
    </w:p>
    <w:p w:rsidR="00D2067D" w:rsidRPr="00AF6907" w:rsidRDefault="00D2067D" w:rsidP="008E4247">
      <w:pPr>
        <w:pStyle w:val="ListParagraph"/>
        <w:numPr>
          <w:ilvl w:val="0"/>
          <w:numId w:val="7"/>
        </w:numPr>
        <w:spacing w:before="10" w:after="10"/>
        <w:ind w:left="1134" w:right="283"/>
        <w:jc w:val="both"/>
        <w:rPr>
          <w:rFonts w:ascii="Times New Roman" w:hAnsi="Times New Roman"/>
          <w:sz w:val="24"/>
          <w:szCs w:val="24"/>
        </w:rPr>
      </w:pPr>
      <w:r>
        <w:rPr>
          <w:rFonts w:ascii="Times New Roman" w:hAnsi="Times New Roman"/>
          <w:sz w:val="24"/>
          <w:szCs w:val="24"/>
        </w:rPr>
        <w:t xml:space="preserve">Technology   </w:t>
      </w:r>
      <w:r>
        <w:rPr>
          <w:rFonts w:ascii="Times New Roman" w:hAnsi="Times New Roman"/>
          <w:sz w:val="24"/>
          <w:szCs w:val="24"/>
        </w:rPr>
        <w:tab/>
      </w:r>
      <w:r w:rsidR="0061107F">
        <w:rPr>
          <w:rFonts w:ascii="Times New Roman" w:hAnsi="Times New Roman"/>
          <w:sz w:val="24"/>
          <w:szCs w:val="24"/>
        </w:rPr>
        <w:t>: MySql(PhpMyAdmin)</w:t>
      </w:r>
      <w:r w:rsidR="003E3977">
        <w:rPr>
          <w:rFonts w:ascii="Times New Roman" w:hAnsi="Times New Roman"/>
          <w:sz w:val="24"/>
          <w:szCs w:val="24"/>
        </w:rPr>
        <w:t>, HTML, CSS, Javascript</w:t>
      </w:r>
      <w:r w:rsidR="00FC27AD">
        <w:rPr>
          <w:rFonts w:ascii="Times New Roman" w:hAnsi="Times New Roman"/>
          <w:sz w:val="24"/>
          <w:szCs w:val="24"/>
        </w:rPr>
        <w:t>.</w:t>
      </w:r>
    </w:p>
    <w:p w:rsidR="00D2067D" w:rsidRPr="00AF6907" w:rsidRDefault="00D2067D" w:rsidP="008E4247">
      <w:pPr>
        <w:spacing w:before="10" w:after="10" w:line="276" w:lineRule="auto"/>
        <w:ind w:left="283" w:right="283"/>
        <w:rPr>
          <w:b/>
          <w:bCs/>
          <w:szCs w:val="24"/>
          <w:lang w:val="en-IN"/>
        </w:rPr>
      </w:pPr>
    </w:p>
    <w:p w:rsidR="00D2067D" w:rsidRDefault="00D2067D" w:rsidP="008E4247">
      <w:pPr>
        <w:spacing w:before="10" w:after="10" w:line="276" w:lineRule="auto"/>
        <w:ind w:left="283" w:right="283"/>
        <w:rPr>
          <w:b/>
          <w:bCs/>
          <w:szCs w:val="24"/>
          <w:lang w:val="en-IN"/>
        </w:rPr>
      </w:pPr>
      <w:r w:rsidRPr="00AF6907">
        <w:rPr>
          <w:b/>
          <w:bCs/>
          <w:szCs w:val="24"/>
          <w:lang w:val="en-IN"/>
        </w:rPr>
        <w:t xml:space="preserve">    </w:t>
      </w:r>
    </w:p>
    <w:p w:rsidR="00D2067D" w:rsidRDefault="00D2067D" w:rsidP="008E4247">
      <w:pPr>
        <w:spacing w:before="10" w:after="10" w:line="276" w:lineRule="auto"/>
        <w:ind w:right="283"/>
        <w:rPr>
          <w:b/>
          <w:bCs/>
          <w:szCs w:val="24"/>
          <w:lang w:val="en-IN"/>
        </w:rPr>
      </w:pPr>
    </w:p>
    <w:p w:rsidR="00B21A82" w:rsidRDefault="00B21A82" w:rsidP="008E4247">
      <w:pPr>
        <w:spacing w:before="10" w:after="10" w:line="276" w:lineRule="auto"/>
        <w:ind w:right="283"/>
        <w:rPr>
          <w:b/>
          <w:bCs/>
          <w:szCs w:val="24"/>
          <w:lang w:val="en-IN"/>
        </w:rPr>
      </w:pPr>
    </w:p>
    <w:p w:rsidR="00D2067D" w:rsidRPr="00AF6907" w:rsidRDefault="00B21A82" w:rsidP="008E4247">
      <w:pPr>
        <w:spacing w:before="10" w:after="10" w:line="276" w:lineRule="auto"/>
        <w:ind w:left="283" w:right="283"/>
        <w:rPr>
          <w:b/>
          <w:bCs/>
          <w:szCs w:val="24"/>
          <w:lang w:val="en-IN"/>
        </w:rPr>
      </w:pPr>
      <w:r>
        <w:rPr>
          <w:b/>
          <w:bCs/>
          <w:szCs w:val="24"/>
          <w:lang w:val="en-IN"/>
        </w:rPr>
        <w:lastRenderedPageBreak/>
        <w:t xml:space="preserve">  3.3.1 </w:t>
      </w:r>
      <w:r w:rsidR="00D2067D" w:rsidRPr="00AF6907">
        <w:rPr>
          <w:b/>
          <w:bCs/>
          <w:szCs w:val="24"/>
          <w:lang w:val="en-IN"/>
        </w:rPr>
        <w:t>Hardware Requirements:</w:t>
      </w:r>
    </w:p>
    <w:p w:rsidR="00D2067D" w:rsidRPr="00AF6907" w:rsidRDefault="00D2067D" w:rsidP="008E4247">
      <w:pPr>
        <w:spacing w:before="10" w:after="10" w:line="276" w:lineRule="auto"/>
        <w:ind w:left="283" w:right="283"/>
        <w:rPr>
          <w:b/>
          <w:bCs/>
          <w:szCs w:val="24"/>
          <w:lang w:val="en-IN"/>
        </w:rPr>
      </w:pPr>
    </w:p>
    <w:p w:rsidR="00D2067D" w:rsidRPr="006368DA" w:rsidRDefault="00D2067D" w:rsidP="008E4247">
      <w:pPr>
        <w:pStyle w:val="Heading1"/>
        <w:numPr>
          <w:ilvl w:val="1"/>
          <w:numId w:val="11"/>
        </w:numPr>
        <w:spacing w:before="10" w:after="10" w:line="360" w:lineRule="auto"/>
        <w:ind w:left="1134" w:right="283"/>
        <w:jc w:val="both"/>
        <w:rPr>
          <w:rFonts w:ascii="Times New Roman" w:hAnsi="Times New Roman"/>
          <w:b w:val="0"/>
          <w:sz w:val="24"/>
          <w:szCs w:val="24"/>
        </w:rPr>
      </w:pPr>
      <w:r w:rsidRPr="006368DA">
        <w:rPr>
          <w:rFonts w:ascii="Times New Roman" w:hAnsi="Times New Roman"/>
          <w:b w:val="0"/>
          <w:sz w:val="24"/>
          <w:szCs w:val="24"/>
        </w:rPr>
        <w:t>Processor</w:t>
      </w:r>
      <w:r w:rsidRPr="006368DA">
        <w:rPr>
          <w:rFonts w:ascii="Times New Roman" w:hAnsi="Times New Roman"/>
          <w:b w:val="0"/>
          <w:sz w:val="24"/>
          <w:szCs w:val="24"/>
        </w:rPr>
        <w:tab/>
      </w:r>
      <w:r w:rsidRPr="006368DA">
        <w:rPr>
          <w:rFonts w:ascii="Times New Roman" w:hAnsi="Times New Roman"/>
          <w:b w:val="0"/>
          <w:sz w:val="24"/>
          <w:szCs w:val="24"/>
        </w:rPr>
        <w:tab/>
        <w:t xml:space="preserve">     </w:t>
      </w:r>
      <w:r>
        <w:rPr>
          <w:rFonts w:ascii="Times New Roman" w:hAnsi="Times New Roman"/>
          <w:b w:val="0"/>
          <w:sz w:val="24"/>
          <w:szCs w:val="24"/>
        </w:rPr>
        <w:t xml:space="preserve">   </w:t>
      </w:r>
      <w:r>
        <w:rPr>
          <w:rFonts w:ascii="Times New Roman" w:hAnsi="Times New Roman"/>
          <w:b w:val="0"/>
          <w:sz w:val="24"/>
          <w:szCs w:val="24"/>
        </w:rPr>
        <w:tab/>
        <w:t>:</w:t>
      </w:r>
      <w:r w:rsidRPr="006368DA">
        <w:rPr>
          <w:rFonts w:ascii="Times New Roman" w:hAnsi="Times New Roman"/>
          <w:b w:val="0"/>
          <w:sz w:val="24"/>
          <w:szCs w:val="24"/>
        </w:rPr>
        <w:t xml:space="preserve">    Pentium –IV </w:t>
      </w:r>
    </w:p>
    <w:p w:rsidR="00D2067D" w:rsidRPr="006368DA" w:rsidRDefault="00D2067D" w:rsidP="008E4247">
      <w:pPr>
        <w:pStyle w:val="ListParagraph"/>
        <w:numPr>
          <w:ilvl w:val="1"/>
          <w:numId w:val="11"/>
        </w:numPr>
        <w:spacing w:before="10" w:after="10" w:line="360" w:lineRule="auto"/>
        <w:ind w:left="1134" w:right="283"/>
        <w:jc w:val="both"/>
        <w:rPr>
          <w:rFonts w:ascii="Times New Roman" w:hAnsi="Times New Roman"/>
          <w:sz w:val="24"/>
          <w:szCs w:val="24"/>
        </w:rPr>
      </w:pPr>
      <w:r w:rsidRPr="006368DA">
        <w:rPr>
          <w:rFonts w:ascii="Times New Roman" w:hAnsi="Times New Roman"/>
          <w:sz w:val="24"/>
          <w:szCs w:val="24"/>
        </w:rPr>
        <w:t xml:space="preserve">Speed                           </w:t>
      </w:r>
      <w:r>
        <w:rPr>
          <w:rFonts w:ascii="Times New Roman" w:hAnsi="Times New Roman"/>
          <w:sz w:val="24"/>
          <w:szCs w:val="24"/>
        </w:rPr>
        <w:t xml:space="preserve">  </w:t>
      </w:r>
      <w:r>
        <w:rPr>
          <w:rFonts w:ascii="Times New Roman" w:hAnsi="Times New Roman"/>
          <w:sz w:val="24"/>
          <w:szCs w:val="24"/>
        </w:rPr>
        <w:tab/>
        <w:t>:</w:t>
      </w:r>
      <w:r w:rsidRPr="006368DA">
        <w:rPr>
          <w:rFonts w:ascii="Times New Roman" w:hAnsi="Times New Roman"/>
          <w:sz w:val="24"/>
          <w:szCs w:val="24"/>
        </w:rPr>
        <w:t xml:space="preserve">    1.1 GHz</w:t>
      </w:r>
    </w:p>
    <w:p w:rsidR="00D2067D" w:rsidRPr="006368DA" w:rsidRDefault="00D2067D" w:rsidP="008E4247">
      <w:pPr>
        <w:pStyle w:val="ListParagraph"/>
        <w:numPr>
          <w:ilvl w:val="1"/>
          <w:numId w:val="11"/>
        </w:numPr>
        <w:spacing w:before="10" w:after="10" w:line="360" w:lineRule="auto"/>
        <w:ind w:left="1134" w:right="283"/>
        <w:jc w:val="both"/>
        <w:rPr>
          <w:rFonts w:ascii="Times New Roman" w:hAnsi="Times New Roman"/>
          <w:sz w:val="24"/>
          <w:szCs w:val="24"/>
        </w:rPr>
      </w:pPr>
      <w:r w:rsidRPr="006368DA">
        <w:rPr>
          <w:rFonts w:ascii="Times New Roman" w:hAnsi="Times New Roman"/>
          <w:sz w:val="24"/>
          <w:szCs w:val="24"/>
        </w:rPr>
        <w:t xml:space="preserve">RAM                             </w:t>
      </w:r>
      <w:r>
        <w:rPr>
          <w:rFonts w:ascii="Times New Roman" w:hAnsi="Times New Roman"/>
          <w:sz w:val="24"/>
          <w:szCs w:val="24"/>
        </w:rPr>
        <w:t xml:space="preserve"> </w:t>
      </w:r>
      <w:r>
        <w:rPr>
          <w:rFonts w:ascii="Times New Roman" w:hAnsi="Times New Roman"/>
          <w:sz w:val="24"/>
          <w:szCs w:val="24"/>
        </w:rPr>
        <w:tab/>
        <w:t>:</w:t>
      </w:r>
      <w:r w:rsidRPr="006368DA">
        <w:rPr>
          <w:rFonts w:ascii="Times New Roman" w:hAnsi="Times New Roman"/>
          <w:sz w:val="24"/>
          <w:szCs w:val="24"/>
        </w:rPr>
        <w:t xml:space="preserve">    1 GB (min)</w:t>
      </w:r>
    </w:p>
    <w:p w:rsidR="00D2067D" w:rsidRPr="006368DA" w:rsidRDefault="00D2067D" w:rsidP="008E4247">
      <w:pPr>
        <w:pStyle w:val="ListParagraph"/>
        <w:numPr>
          <w:ilvl w:val="1"/>
          <w:numId w:val="11"/>
        </w:numPr>
        <w:spacing w:before="10" w:after="10" w:line="360" w:lineRule="auto"/>
        <w:ind w:left="1134" w:right="283"/>
        <w:jc w:val="both"/>
        <w:rPr>
          <w:rFonts w:ascii="Times New Roman" w:hAnsi="Times New Roman"/>
          <w:sz w:val="24"/>
          <w:szCs w:val="24"/>
        </w:rPr>
      </w:pPr>
      <w:r w:rsidRPr="006368DA">
        <w:rPr>
          <w:rFonts w:ascii="Times New Roman" w:hAnsi="Times New Roman"/>
          <w:sz w:val="24"/>
          <w:szCs w:val="24"/>
        </w:rPr>
        <w:t xml:space="preserve">Hard Disk                     </w:t>
      </w:r>
      <w:r>
        <w:rPr>
          <w:rFonts w:ascii="Times New Roman" w:hAnsi="Times New Roman"/>
          <w:sz w:val="24"/>
          <w:szCs w:val="24"/>
        </w:rPr>
        <w:tab/>
        <w:t>:</w:t>
      </w:r>
      <w:r w:rsidRPr="006368DA">
        <w:rPr>
          <w:rFonts w:ascii="Times New Roman" w:hAnsi="Times New Roman"/>
          <w:sz w:val="24"/>
          <w:szCs w:val="24"/>
        </w:rPr>
        <w:t xml:space="preserve">   </w:t>
      </w:r>
      <w:r>
        <w:rPr>
          <w:rFonts w:ascii="Times New Roman" w:hAnsi="Times New Roman"/>
          <w:sz w:val="24"/>
          <w:szCs w:val="24"/>
        </w:rPr>
        <w:t xml:space="preserve"> </w:t>
      </w:r>
      <w:r w:rsidRPr="006368DA">
        <w:rPr>
          <w:rFonts w:ascii="Times New Roman" w:hAnsi="Times New Roman"/>
          <w:sz w:val="24"/>
          <w:szCs w:val="24"/>
        </w:rPr>
        <w:t>5 GB</w:t>
      </w:r>
      <w:r w:rsidRPr="006368DA">
        <w:rPr>
          <w:rFonts w:ascii="Times New Roman" w:eastAsia="SymbolMT" w:hAnsi="Times New Roman"/>
          <w:sz w:val="24"/>
          <w:szCs w:val="24"/>
        </w:rPr>
        <w:t xml:space="preserve"> (at least excluding Data size)</w:t>
      </w:r>
    </w:p>
    <w:p w:rsidR="00D2067D" w:rsidRPr="006368DA" w:rsidRDefault="00D2067D" w:rsidP="008E4247">
      <w:pPr>
        <w:pStyle w:val="ListParagraph"/>
        <w:numPr>
          <w:ilvl w:val="1"/>
          <w:numId w:val="11"/>
        </w:numPr>
        <w:spacing w:before="10" w:after="10" w:line="360" w:lineRule="auto"/>
        <w:ind w:left="1134" w:right="283"/>
        <w:jc w:val="both"/>
        <w:rPr>
          <w:rFonts w:ascii="Times New Roman" w:hAnsi="Times New Roman"/>
          <w:sz w:val="24"/>
          <w:szCs w:val="24"/>
        </w:rPr>
      </w:pPr>
      <w:r w:rsidRPr="006368DA">
        <w:rPr>
          <w:rFonts w:ascii="Times New Roman" w:hAnsi="Times New Roman"/>
          <w:sz w:val="24"/>
          <w:szCs w:val="24"/>
        </w:rPr>
        <w:t>K</w:t>
      </w:r>
      <w:r>
        <w:rPr>
          <w:rFonts w:ascii="Times New Roman" w:hAnsi="Times New Roman"/>
          <w:sz w:val="24"/>
          <w:szCs w:val="24"/>
        </w:rPr>
        <w:t xml:space="preserve">ey Board                     </w:t>
      </w:r>
      <w:r>
        <w:rPr>
          <w:rFonts w:ascii="Times New Roman" w:hAnsi="Times New Roman"/>
          <w:sz w:val="24"/>
          <w:szCs w:val="24"/>
        </w:rPr>
        <w:tab/>
        <w:t>:</w:t>
      </w:r>
      <w:r w:rsidRPr="006368DA">
        <w:rPr>
          <w:rFonts w:ascii="Times New Roman" w:hAnsi="Times New Roman"/>
          <w:sz w:val="24"/>
          <w:szCs w:val="24"/>
        </w:rPr>
        <w:t xml:space="preserve">    Standard Windows Keyboard</w:t>
      </w:r>
    </w:p>
    <w:p w:rsidR="00D2067D" w:rsidRPr="006368DA" w:rsidRDefault="00D2067D" w:rsidP="008E4247">
      <w:pPr>
        <w:pStyle w:val="ListParagraph"/>
        <w:numPr>
          <w:ilvl w:val="1"/>
          <w:numId w:val="11"/>
        </w:numPr>
        <w:spacing w:before="10" w:after="10" w:line="360" w:lineRule="auto"/>
        <w:ind w:left="1134" w:right="283"/>
        <w:jc w:val="both"/>
        <w:rPr>
          <w:rFonts w:ascii="Times New Roman" w:hAnsi="Times New Roman"/>
          <w:sz w:val="24"/>
          <w:szCs w:val="24"/>
        </w:rPr>
      </w:pPr>
      <w:r w:rsidRPr="006368DA">
        <w:rPr>
          <w:rFonts w:ascii="Times New Roman" w:hAnsi="Times New Roman"/>
          <w:sz w:val="24"/>
          <w:szCs w:val="24"/>
        </w:rPr>
        <w:t xml:space="preserve">Mouse                            </w:t>
      </w:r>
      <w:r>
        <w:rPr>
          <w:rFonts w:ascii="Times New Roman" w:hAnsi="Times New Roman"/>
          <w:sz w:val="24"/>
          <w:szCs w:val="24"/>
        </w:rPr>
        <w:tab/>
        <w:t>:</w:t>
      </w:r>
      <w:r w:rsidRPr="006368DA">
        <w:rPr>
          <w:rFonts w:ascii="Times New Roman" w:hAnsi="Times New Roman"/>
          <w:sz w:val="24"/>
          <w:szCs w:val="24"/>
        </w:rPr>
        <w:t xml:space="preserve">    Two or Three Button Mouse</w:t>
      </w:r>
    </w:p>
    <w:p w:rsidR="00D2067D" w:rsidRDefault="00D2067D" w:rsidP="008E4247">
      <w:pPr>
        <w:pStyle w:val="ListParagraph"/>
        <w:numPr>
          <w:ilvl w:val="1"/>
          <w:numId w:val="11"/>
        </w:numPr>
        <w:spacing w:before="10" w:after="10" w:line="360" w:lineRule="auto"/>
        <w:ind w:left="1134" w:right="283"/>
        <w:jc w:val="both"/>
        <w:rPr>
          <w:rFonts w:ascii="Times New Roman" w:hAnsi="Times New Roman"/>
          <w:sz w:val="24"/>
          <w:szCs w:val="24"/>
        </w:rPr>
      </w:pPr>
      <w:r w:rsidRPr="006368DA">
        <w:rPr>
          <w:rFonts w:ascii="Times New Roman" w:hAnsi="Times New Roman"/>
          <w:sz w:val="24"/>
          <w:szCs w:val="24"/>
        </w:rPr>
        <w:t xml:space="preserve">Monitor                         </w:t>
      </w:r>
      <w:r>
        <w:rPr>
          <w:rFonts w:ascii="Times New Roman" w:hAnsi="Times New Roman"/>
          <w:sz w:val="24"/>
          <w:szCs w:val="24"/>
        </w:rPr>
        <w:tab/>
        <w:t>:</w:t>
      </w:r>
      <w:r w:rsidRPr="006368DA">
        <w:rPr>
          <w:rFonts w:ascii="Times New Roman" w:hAnsi="Times New Roman"/>
          <w:sz w:val="24"/>
          <w:szCs w:val="24"/>
        </w:rPr>
        <w:t xml:space="preserve">    SVGA</w:t>
      </w:r>
    </w:p>
    <w:p w:rsidR="00D2067D" w:rsidRPr="006368DA" w:rsidRDefault="00D2067D" w:rsidP="008E4247">
      <w:pPr>
        <w:pStyle w:val="ListParagraph"/>
        <w:spacing w:before="10" w:after="10" w:line="360" w:lineRule="auto"/>
        <w:ind w:left="1134" w:right="283"/>
        <w:jc w:val="both"/>
        <w:rPr>
          <w:rFonts w:ascii="Times New Roman" w:hAnsi="Times New Roman"/>
          <w:sz w:val="24"/>
          <w:szCs w:val="24"/>
        </w:rPr>
      </w:pPr>
    </w:p>
    <w:p w:rsidR="00D2067D" w:rsidRPr="00AF6907" w:rsidRDefault="00D2067D" w:rsidP="008E4247">
      <w:pPr>
        <w:spacing w:before="10" w:after="10" w:line="276" w:lineRule="auto"/>
        <w:ind w:left="283" w:right="283"/>
        <w:rPr>
          <w:b/>
          <w:bCs/>
          <w:szCs w:val="24"/>
          <w:lang w:val="en-IN"/>
        </w:rPr>
      </w:pPr>
      <w:r>
        <w:rPr>
          <w:b/>
          <w:bCs/>
          <w:szCs w:val="24"/>
          <w:lang w:val="en-IN"/>
        </w:rPr>
        <w:t xml:space="preserve">   </w:t>
      </w:r>
      <w:r w:rsidR="00B21A82">
        <w:rPr>
          <w:b/>
          <w:bCs/>
          <w:szCs w:val="24"/>
          <w:lang w:val="en-IN"/>
        </w:rPr>
        <w:t xml:space="preserve">3.3.2 </w:t>
      </w:r>
      <w:r w:rsidRPr="00AF6907">
        <w:rPr>
          <w:b/>
          <w:bCs/>
          <w:szCs w:val="24"/>
          <w:lang w:val="en-IN"/>
        </w:rPr>
        <w:t>Software Requirements:</w:t>
      </w:r>
    </w:p>
    <w:p w:rsidR="00D2067D" w:rsidRPr="00AF6907" w:rsidRDefault="00D2067D" w:rsidP="008E4247">
      <w:pPr>
        <w:spacing w:before="10" w:after="10" w:line="276" w:lineRule="auto"/>
        <w:ind w:left="283" w:right="283"/>
        <w:rPr>
          <w:b/>
          <w:bCs/>
          <w:szCs w:val="24"/>
          <w:lang w:val="en-IN"/>
        </w:rPr>
      </w:pPr>
    </w:p>
    <w:p w:rsidR="00D2067D" w:rsidRPr="00AF6907" w:rsidRDefault="00D2067D" w:rsidP="008E4247">
      <w:pPr>
        <w:pStyle w:val="BodyText"/>
        <w:numPr>
          <w:ilvl w:val="0"/>
          <w:numId w:val="10"/>
        </w:numPr>
        <w:spacing w:before="10" w:after="10" w:line="276" w:lineRule="auto"/>
        <w:ind w:left="1134" w:right="283"/>
        <w:jc w:val="both"/>
        <w:rPr>
          <w:sz w:val="24"/>
        </w:rPr>
      </w:pPr>
      <w:r>
        <w:rPr>
          <w:sz w:val="24"/>
        </w:rPr>
        <w:t xml:space="preserve">Operating System </w:t>
      </w:r>
      <w:r>
        <w:rPr>
          <w:sz w:val="24"/>
        </w:rPr>
        <w:tab/>
      </w:r>
      <w:r w:rsidR="00FC27AD">
        <w:rPr>
          <w:sz w:val="24"/>
        </w:rPr>
        <w:t>:</w:t>
      </w:r>
      <w:r w:rsidR="00C176A3">
        <w:rPr>
          <w:sz w:val="24"/>
        </w:rPr>
        <w:t xml:space="preserve"> </w:t>
      </w:r>
      <w:r w:rsidR="00FC27AD">
        <w:rPr>
          <w:sz w:val="24"/>
        </w:rPr>
        <w:t xml:space="preserve"> </w:t>
      </w:r>
      <w:r w:rsidR="00C176A3">
        <w:rPr>
          <w:sz w:val="24"/>
        </w:rPr>
        <w:t xml:space="preserve"> </w:t>
      </w:r>
      <w:r w:rsidR="00FC27AD">
        <w:rPr>
          <w:sz w:val="24"/>
        </w:rPr>
        <w:t>Linux/Windows</w:t>
      </w:r>
    </w:p>
    <w:p w:rsidR="00D2067D" w:rsidRPr="00AF6907" w:rsidRDefault="00D2067D" w:rsidP="008E4247">
      <w:pPr>
        <w:pStyle w:val="BodyText"/>
        <w:spacing w:before="10" w:after="10" w:line="276" w:lineRule="auto"/>
        <w:ind w:left="1134" w:right="283"/>
        <w:jc w:val="both"/>
        <w:rPr>
          <w:sz w:val="24"/>
        </w:rPr>
      </w:pPr>
    </w:p>
    <w:p w:rsidR="00D2067D" w:rsidRPr="00AF6907" w:rsidRDefault="00C176A3" w:rsidP="008E4247">
      <w:pPr>
        <w:pStyle w:val="BodyText"/>
        <w:numPr>
          <w:ilvl w:val="0"/>
          <w:numId w:val="10"/>
        </w:numPr>
        <w:spacing w:before="10" w:after="10" w:line="276" w:lineRule="auto"/>
        <w:ind w:left="1134" w:right="283"/>
        <w:jc w:val="both"/>
        <w:rPr>
          <w:sz w:val="24"/>
        </w:rPr>
      </w:pPr>
      <w:r>
        <w:rPr>
          <w:sz w:val="24"/>
        </w:rPr>
        <w:t>S/W Tools                        :   Django, Bootstrap</w:t>
      </w:r>
    </w:p>
    <w:p w:rsidR="00D2067D" w:rsidRPr="00AD1D70" w:rsidRDefault="00D2067D" w:rsidP="008E4247">
      <w:pPr>
        <w:pStyle w:val="BodyText"/>
        <w:spacing w:before="10" w:after="10" w:line="276" w:lineRule="auto"/>
        <w:ind w:left="1134" w:right="283"/>
        <w:jc w:val="both"/>
        <w:rPr>
          <w:sz w:val="24"/>
        </w:rPr>
      </w:pPr>
    </w:p>
    <w:p w:rsidR="00D2067D" w:rsidRPr="00AF6907" w:rsidRDefault="00D2067D" w:rsidP="008E4247">
      <w:pPr>
        <w:pStyle w:val="BodyText"/>
        <w:numPr>
          <w:ilvl w:val="0"/>
          <w:numId w:val="10"/>
        </w:numPr>
        <w:spacing w:before="10" w:after="10" w:line="276" w:lineRule="auto"/>
        <w:ind w:left="1134" w:right="283"/>
        <w:jc w:val="both"/>
        <w:rPr>
          <w:sz w:val="24"/>
        </w:rPr>
      </w:pPr>
      <w:r w:rsidRPr="00AF6907">
        <w:rPr>
          <w:sz w:val="24"/>
        </w:rPr>
        <w:t>Data</w:t>
      </w:r>
      <w:r w:rsidR="00C176A3">
        <w:rPr>
          <w:sz w:val="24"/>
        </w:rPr>
        <w:t xml:space="preserve">base Connectivity     </w:t>
      </w:r>
      <w:r w:rsidR="00FC27AD">
        <w:rPr>
          <w:sz w:val="24"/>
        </w:rPr>
        <w:t xml:space="preserve">: </w:t>
      </w:r>
      <w:r w:rsidR="00361A6E">
        <w:rPr>
          <w:sz w:val="24"/>
        </w:rPr>
        <w:t xml:space="preserve"> </w:t>
      </w:r>
      <w:r w:rsidR="00C176A3">
        <w:rPr>
          <w:sz w:val="24"/>
        </w:rPr>
        <w:t>Php</w:t>
      </w:r>
      <w:r w:rsidR="00AD1D70">
        <w:rPr>
          <w:sz w:val="24"/>
        </w:rPr>
        <w:t>MyAdmin</w:t>
      </w:r>
    </w:p>
    <w:p w:rsidR="00D2067D" w:rsidRPr="00AF6907" w:rsidRDefault="00D2067D" w:rsidP="008E4247">
      <w:pPr>
        <w:pStyle w:val="ListParagraph"/>
        <w:spacing w:before="10" w:after="10"/>
        <w:contextualSpacing w:val="0"/>
        <w:rPr>
          <w:rFonts w:ascii="Times New Roman" w:hAnsi="Times New Roman"/>
          <w:bCs/>
          <w:sz w:val="24"/>
          <w:szCs w:val="24"/>
        </w:rPr>
      </w:pPr>
    </w:p>
    <w:p w:rsidR="00D2067D" w:rsidRPr="00AF6907" w:rsidRDefault="00D2067D" w:rsidP="008E4247">
      <w:pPr>
        <w:spacing w:before="10" w:after="10" w:line="276" w:lineRule="auto"/>
        <w:ind w:left="567" w:right="567"/>
        <w:rPr>
          <w:szCs w:val="24"/>
          <w:lang w:val="en-IN"/>
        </w:rPr>
      </w:pPr>
    </w:p>
    <w:p w:rsidR="00D2067D" w:rsidRPr="00AF6907" w:rsidRDefault="00D2067D" w:rsidP="008E4247">
      <w:pPr>
        <w:spacing w:before="10" w:after="10" w:line="276" w:lineRule="auto"/>
        <w:ind w:left="567" w:right="567"/>
        <w:rPr>
          <w:szCs w:val="24"/>
          <w:lang w:val="en-IN"/>
        </w:rPr>
      </w:pPr>
    </w:p>
    <w:p w:rsidR="00D2067D" w:rsidRPr="00AF6907" w:rsidRDefault="00D2067D" w:rsidP="008E4247">
      <w:pPr>
        <w:spacing w:before="10" w:after="10" w:line="276" w:lineRule="auto"/>
        <w:ind w:left="567" w:right="567"/>
        <w:rPr>
          <w:szCs w:val="24"/>
          <w:lang w:val="en-IN"/>
        </w:rPr>
      </w:pPr>
    </w:p>
    <w:p w:rsidR="00D2067D" w:rsidRPr="00AF6907" w:rsidRDefault="00D2067D" w:rsidP="008E4247">
      <w:pPr>
        <w:spacing w:before="10" w:after="10" w:line="276" w:lineRule="auto"/>
        <w:ind w:left="567" w:right="567"/>
        <w:rPr>
          <w:szCs w:val="24"/>
          <w:lang w:val="en-IN"/>
        </w:rPr>
      </w:pPr>
    </w:p>
    <w:p w:rsidR="00D2067D" w:rsidRPr="00AF6907" w:rsidRDefault="00D2067D" w:rsidP="008E4247">
      <w:pPr>
        <w:spacing w:before="10" w:after="10" w:line="276" w:lineRule="auto"/>
        <w:ind w:left="567" w:right="567"/>
        <w:rPr>
          <w:szCs w:val="24"/>
          <w:lang w:val="en-IN"/>
        </w:rPr>
      </w:pPr>
    </w:p>
    <w:p w:rsidR="00D2067D" w:rsidRPr="00AF6907" w:rsidRDefault="00D2067D" w:rsidP="008E4247">
      <w:pPr>
        <w:spacing w:before="10" w:after="10" w:line="276" w:lineRule="auto"/>
        <w:ind w:left="567" w:right="567"/>
        <w:rPr>
          <w:szCs w:val="24"/>
          <w:lang w:val="en-IN"/>
        </w:rPr>
      </w:pPr>
    </w:p>
    <w:p w:rsidR="00D2067D" w:rsidRPr="00AF6907" w:rsidRDefault="00D2067D" w:rsidP="008E4247">
      <w:pPr>
        <w:spacing w:before="10" w:after="10" w:line="276" w:lineRule="auto"/>
        <w:ind w:left="567" w:right="567"/>
        <w:rPr>
          <w:szCs w:val="24"/>
          <w:lang w:val="en-IN"/>
        </w:rPr>
      </w:pPr>
    </w:p>
    <w:p w:rsidR="00D2067D" w:rsidRPr="00AF6907" w:rsidRDefault="00D2067D" w:rsidP="008E4247">
      <w:pPr>
        <w:spacing w:before="10" w:after="10" w:line="276" w:lineRule="auto"/>
        <w:ind w:left="567" w:right="567"/>
        <w:rPr>
          <w:szCs w:val="24"/>
          <w:lang w:val="en-IN"/>
        </w:rPr>
      </w:pPr>
    </w:p>
    <w:p w:rsidR="00D2067D" w:rsidRPr="00AF6907" w:rsidRDefault="00D2067D" w:rsidP="008E4247">
      <w:pPr>
        <w:spacing w:before="10" w:after="10" w:line="276" w:lineRule="auto"/>
        <w:ind w:left="567" w:right="567"/>
        <w:rPr>
          <w:szCs w:val="24"/>
          <w:lang w:val="en-IN"/>
        </w:rPr>
      </w:pPr>
    </w:p>
    <w:p w:rsidR="00D2067D" w:rsidRPr="00AF6907" w:rsidRDefault="00D2067D" w:rsidP="008E4247">
      <w:pPr>
        <w:spacing w:before="10" w:after="10" w:line="276" w:lineRule="auto"/>
        <w:ind w:right="567"/>
        <w:rPr>
          <w:szCs w:val="24"/>
          <w:lang w:val="en-IN"/>
        </w:rPr>
      </w:pPr>
    </w:p>
    <w:p w:rsidR="00D2067D" w:rsidRPr="00AF6907" w:rsidRDefault="00D2067D" w:rsidP="008E4247">
      <w:pPr>
        <w:spacing w:before="10" w:after="10" w:line="276" w:lineRule="auto"/>
        <w:ind w:left="567" w:right="567"/>
        <w:rPr>
          <w:szCs w:val="24"/>
          <w:lang w:val="en-IN"/>
        </w:rPr>
      </w:pPr>
    </w:p>
    <w:p w:rsidR="00D2067D" w:rsidRPr="00AF6907" w:rsidRDefault="00D2067D" w:rsidP="008E4247">
      <w:pPr>
        <w:spacing w:before="10" w:after="10" w:line="276" w:lineRule="auto"/>
        <w:ind w:left="567" w:right="567"/>
        <w:rPr>
          <w:szCs w:val="24"/>
          <w:lang w:val="en-IN"/>
        </w:rPr>
      </w:pPr>
    </w:p>
    <w:p w:rsidR="00D2067D" w:rsidRDefault="00D2067D" w:rsidP="008E4247">
      <w:pPr>
        <w:pStyle w:val="ListParagraph"/>
        <w:spacing w:before="10" w:after="10"/>
        <w:ind w:left="0"/>
        <w:jc w:val="center"/>
        <w:rPr>
          <w:rFonts w:ascii="Times New Roman" w:hAnsi="Times New Roman"/>
          <w:bCs/>
          <w:sz w:val="52"/>
          <w:szCs w:val="52"/>
        </w:rPr>
      </w:pPr>
    </w:p>
    <w:p w:rsidR="00D2067D" w:rsidRDefault="00D2067D" w:rsidP="008E4247">
      <w:pPr>
        <w:pStyle w:val="ListParagraph"/>
        <w:spacing w:before="10" w:after="10"/>
        <w:ind w:left="0"/>
        <w:jc w:val="center"/>
        <w:rPr>
          <w:rFonts w:ascii="Times New Roman" w:hAnsi="Times New Roman"/>
          <w:bCs/>
          <w:sz w:val="52"/>
          <w:szCs w:val="52"/>
        </w:rPr>
      </w:pPr>
    </w:p>
    <w:p w:rsidR="00D2067D" w:rsidRDefault="00D2067D" w:rsidP="008E4247">
      <w:pPr>
        <w:pStyle w:val="ListParagraph"/>
        <w:spacing w:before="10" w:after="10"/>
        <w:ind w:left="0"/>
        <w:jc w:val="center"/>
        <w:rPr>
          <w:rFonts w:ascii="Times New Roman" w:hAnsi="Times New Roman"/>
          <w:bCs/>
          <w:sz w:val="52"/>
          <w:szCs w:val="52"/>
        </w:rPr>
      </w:pPr>
    </w:p>
    <w:p w:rsidR="00D2067D" w:rsidRDefault="00D2067D" w:rsidP="008E4247">
      <w:pPr>
        <w:pStyle w:val="ListParagraph"/>
        <w:spacing w:before="10" w:after="10"/>
        <w:ind w:left="0"/>
        <w:jc w:val="center"/>
        <w:rPr>
          <w:rFonts w:ascii="Times New Roman" w:hAnsi="Times New Roman"/>
          <w:bCs/>
          <w:sz w:val="52"/>
          <w:szCs w:val="52"/>
        </w:rPr>
      </w:pPr>
    </w:p>
    <w:p w:rsidR="00D2067D" w:rsidRDefault="00D2067D" w:rsidP="008E4247">
      <w:pPr>
        <w:pStyle w:val="ListParagraph"/>
        <w:spacing w:before="10" w:after="10"/>
        <w:ind w:left="0"/>
        <w:jc w:val="center"/>
        <w:rPr>
          <w:rFonts w:ascii="Times New Roman" w:hAnsi="Times New Roman"/>
          <w:bCs/>
          <w:sz w:val="52"/>
          <w:szCs w:val="52"/>
        </w:rPr>
      </w:pPr>
    </w:p>
    <w:p w:rsidR="00B21A82" w:rsidRDefault="00B21A82" w:rsidP="008E4247">
      <w:pPr>
        <w:pStyle w:val="ListParagraph"/>
        <w:spacing w:before="10" w:after="10"/>
        <w:ind w:left="0"/>
        <w:jc w:val="center"/>
        <w:rPr>
          <w:rFonts w:ascii="Times New Roman" w:hAnsi="Times New Roman"/>
          <w:bCs/>
          <w:sz w:val="52"/>
          <w:szCs w:val="52"/>
        </w:rPr>
      </w:pPr>
    </w:p>
    <w:p w:rsidR="00B21A82" w:rsidRDefault="00B21A82" w:rsidP="008E4247">
      <w:pPr>
        <w:pStyle w:val="ListParagraph"/>
        <w:spacing w:before="10" w:after="10"/>
        <w:ind w:left="0"/>
        <w:jc w:val="center"/>
        <w:rPr>
          <w:rFonts w:ascii="Times New Roman" w:hAnsi="Times New Roman"/>
          <w:bCs/>
          <w:sz w:val="52"/>
          <w:szCs w:val="52"/>
        </w:rPr>
      </w:pPr>
    </w:p>
    <w:p w:rsidR="00D2067D" w:rsidRDefault="00D2067D" w:rsidP="00B21A82">
      <w:pPr>
        <w:pStyle w:val="ListParagraph"/>
        <w:spacing w:before="10" w:after="10"/>
        <w:ind w:left="0"/>
        <w:rPr>
          <w:rFonts w:ascii="Times New Roman" w:hAnsi="Times New Roman"/>
          <w:bCs/>
          <w:sz w:val="52"/>
          <w:szCs w:val="52"/>
        </w:rPr>
      </w:pPr>
    </w:p>
    <w:p w:rsidR="00D2067D" w:rsidRPr="00AF6907" w:rsidRDefault="00D2067D" w:rsidP="008E4247">
      <w:pPr>
        <w:spacing w:before="10" w:after="10" w:line="276" w:lineRule="auto"/>
        <w:ind w:left="567" w:right="567"/>
        <w:rPr>
          <w:szCs w:val="24"/>
          <w:lang w:val="en-IN"/>
        </w:rPr>
      </w:pPr>
    </w:p>
    <w:p w:rsidR="00D43F4F" w:rsidRPr="00D571DE" w:rsidRDefault="00D43F4F" w:rsidP="008E4247">
      <w:pPr>
        <w:pStyle w:val="ListParagraph"/>
        <w:spacing w:before="10" w:after="10"/>
        <w:ind w:left="0"/>
        <w:jc w:val="center"/>
        <w:rPr>
          <w:rFonts w:ascii="Times New Roman" w:hAnsi="Times New Roman"/>
          <w:bCs/>
          <w:sz w:val="52"/>
          <w:szCs w:val="52"/>
        </w:rPr>
      </w:pPr>
      <w:r w:rsidRPr="00D571DE">
        <w:rPr>
          <w:rFonts w:ascii="Times New Roman" w:hAnsi="Times New Roman"/>
          <w:bCs/>
          <w:sz w:val="52"/>
          <w:szCs w:val="52"/>
        </w:rPr>
        <w:t>CHAPTER 4</w:t>
      </w:r>
    </w:p>
    <w:p w:rsidR="00D43F4F" w:rsidRPr="00D571DE" w:rsidRDefault="00D43F4F" w:rsidP="008E4247">
      <w:pPr>
        <w:pStyle w:val="ListParagraph"/>
        <w:spacing w:before="10" w:after="10"/>
        <w:ind w:left="0"/>
        <w:jc w:val="center"/>
        <w:rPr>
          <w:rFonts w:ascii="Times New Roman" w:hAnsi="Times New Roman"/>
          <w:bCs/>
          <w:sz w:val="96"/>
          <w:szCs w:val="96"/>
        </w:rPr>
      </w:pPr>
      <w:r w:rsidRPr="00D571DE">
        <w:rPr>
          <w:rFonts w:ascii="Times New Roman" w:hAnsi="Times New Roman"/>
          <w:bCs/>
          <w:sz w:val="96"/>
          <w:szCs w:val="96"/>
        </w:rPr>
        <w:t>SYSTEM DESIGN</w:t>
      </w:r>
    </w:p>
    <w:p w:rsidR="00D2067D" w:rsidRPr="00AF6907" w:rsidRDefault="00D2067D" w:rsidP="008E4247">
      <w:pPr>
        <w:spacing w:before="10" w:after="10" w:line="276" w:lineRule="auto"/>
        <w:ind w:left="567" w:right="567"/>
        <w:rPr>
          <w:szCs w:val="24"/>
          <w:lang w:val="en-IN"/>
        </w:rPr>
      </w:pPr>
    </w:p>
    <w:p w:rsidR="00D2067D" w:rsidRPr="00AF6907" w:rsidRDefault="00D2067D" w:rsidP="008E4247">
      <w:pPr>
        <w:spacing w:before="10" w:after="10" w:line="276" w:lineRule="auto"/>
        <w:ind w:left="567" w:right="567"/>
        <w:rPr>
          <w:szCs w:val="24"/>
          <w:lang w:val="en-IN"/>
        </w:rPr>
      </w:pPr>
    </w:p>
    <w:p w:rsidR="00D2067D" w:rsidRPr="00AF6907" w:rsidRDefault="00D2067D" w:rsidP="008E4247">
      <w:pPr>
        <w:spacing w:before="10" w:after="10" w:line="276" w:lineRule="auto"/>
        <w:ind w:left="567" w:right="567"/>
        <w:rPr>
          <w:szCs w:val="24"/>
          <w:lang w:val="en-IN"/>
        </w:rPr>
      </w:pPr>
    </w:p>
    <w:p w:rsidR="00D2067D" w:rsidRPr="00AF6907" w:rsidRDefault="00D2067D" w:rsidP="008E4247">
      <w:pPr>
        <w:spacing w:before="10" w:after="10" w:line="276" w:lineRule="auto"/>
        <w:ind w:left="567" w:right="567"/>
        <w:rPr>
          <w:szCs w:val="24"/>
          <w:lang w:val="en-IN"/>
        </w:rPr>
      </w:pPr>
    </w:p>
    <w:p w:rsidR="00D2067D" w:rsidRPr="00AF6907" w:rsidRDefault="00D2067D" w:rsidP="008E4247">
      <w:pPr>
        <w:spacing w:before="10" w:after="10" w:line="276" w:lineRule="auto"/>
        <w:ind w:left="567" w:right="567"/>
        <w:rPr>
          <w:szCs w:val="24"/>
          <w:lang w:val="en-IN"/>
        </w:rPr>
      </w:pPr>
    </w:p>
    <w:p w:rsidR="00D2067D" w:rsidRPr="00AF6907" w:rsidRDefault="00D2067D" w:rsidP="008E4247">
      <w:pPr>
        <w:spacing w:before="10" w:after="10" w:line="276" w:lineRule="auto"/>
        <w:ind w:left="567" w:right="567"/>
        <w:rPr>
          <w:szCs w:val="24"/>
          <w:lang w:val="en-IN"/>
        </w:rPr>
      </w:pPr>
    </w:p>
    <w:p w:rsidR="00D2067D" w:rsidRPr="00AF6907" w:rsidRDefault="00D2067D" w:rsidP="008E4247">
      <w:pPr>
        <w:spacing w:before="10" w:after="10" w:line="276" w:lineRule="auto"/>
        <w:ind w:left="567" w:right="567"/>
        <w:rPr>
          <w:szCs w:val="24"/>
          <w:lang w:val="en-IN"/>
        </w:rPr>
      </w:pPr>
    </w:p>
    <w:p w:rsidR="00D2067D" w:rsidRPr="00AF6907" w:rsidRDefault="00D2067D" w:rsidP="008E4247">
      <w:pPr>
        <w:spacing w:before="10" w:after="10" w:line="276" w:lineRule="auto"/>
        <w:ind w:left="567" w:right="567"/>
        <w:rPr>
          <w:szCs w:val="24"/>
          <w:lang w:val="en-IN"/>
        </w:rPr>
      </w:pPr>
    </w:p>
    <w:p w:rsidR="00D2067D" w:rsidRPr="00AF6907" w:rsidRDefault="00D2067D" w:rsidP="008E4247">
      <w:pPr>
        <w:spacing w:before="10" w:after="10" w:line="276" w:lineRule="auto"/>
        <w:ind w:left="567" w:right="567"/>
        <w:rPr>
          <w:szCs w:val="24"/>
          <w:lang w:val="en-IN"/>
        </w:rPr>
      </w:pPr>
    </w:p>
    <w:p w:rsidR="00D2067D" w:rsidRPr="00AF6907" w:rsidRDefault="00D2067D" w:rsidP="008E4247">
      <w:pPr>
        <w:spacing w:before="10" w:after="10" w:line="276" w:lineRule="auto"/>
        <w:ind w:left="567" w:right="567"/>
        <w:rPr>
          <w:szCs w:val="24"/>
          <w:lang w:val="en-IN"/>
        </w:rPr>
      </w:pPr>
    </w:p>
    <w:p w:rsidR="00D2067D" w:rsidRPr="00AF6907" w:rsidRDefault="00D2067D" w:rsidP="008E4247">
      <w:pPr>
        <w:spacing w:before="10" w:after="10" w:line="276" w:lineRule="auto"/>
        <w:ind w:left="567" w:right="567"/>
        <w:rPr>
          <w:szCs w:val="24"/>
          <w:lang w:val="en-IN"/>
        </w:rPr>
      </w:pPr>
    </w:p>
    <w:p w:rsidR="00D2067D" w:rsidRPr="00AF6907" w:rsidRDefault="00D2067D" w:rsidP="008E4247">
      <w:pPr>
        <w:spacing w:before="10" w:after="10" w:line="276" w:lineRule="auto"/>
        <w:ind w:left="567" w:right="567"/>
        <w:rPr>
          <w:szCs w:val="24"/>
          <w:lang w:val="en-IN"/>
        </w:rPr>
      </w:pPr>
    </w:p>
    <w:p w:rsidR="00D2067D" w:rsidRPr="00AF6907" w:rsidRDefault="00D2067D" w:rsidP="008E4247">
      <w:pPr>
        <w:spacing w:before="10" w:after="10" w:line="276" w:lineRule="auto"/>
        <w:ind w:right="567"/>
        <w:rPr>
          <w:szCs w:val="24"/>
          <w:lang w:val="en-IN"/>
        </w:rPr>
      </w:pPr>
    </w:p>
    <w:p w:rsidR="00D2067D" w:rsidRPr="00AF6907" w:rsidRDefault="00D2067D" w:rsidP="008E4247">
      <w:pPr>
        <w:spacing w:before="10" w:after="10" w:line="276" w:lineRule="auto"/>
        <w:ind w:left="567" w:right="567"/>
        <w:rPr>
          <w:szCs w:val="24"/>
          <w:lang w:val="en-IN"/>
        </w:rPr>
      </w:pPr>
    </w:p>
    <w:p w:rsidR="00D2067D" w:rsidRPr="00AF6907" w:rsidRDefault="00D2067D" w:rsidP="008E4247">
      <w:pPr>
        <w:spacing w:before="10" w:after="10" w:line="276" w:lineRule="auto"/>
        <w:ind w:left="567" w:right="567"/>
        <w:rPr>
          <w:szCs w:val="24"/>
          <w:lang w:val="en-IN"/>
        </w:rPr>
      </w:pPr>
    </w:p>
    <w:p w:rsidR="00D2067D" w:rsidRPr="00AF6907" w:rsidRDefault="00D2067D" w:rsidP="008E4247">
      <w:pPr>
        <w:spacing w:before="10" w:after="10" w:line="276" w:lineRule="auto"/>
        <w:ind w:left="567" w:right="567"/>
        <w:rPr>
          <w:szCs w:val="24"/>
          <w:lang w:val="en-IN"/>
        </w:rPr>
      </w:pPr>
    </w:p>
    <w:p w:rsidR="00D2067D" w:rsidRPr="00AF6907" w:rsidRDefault="00D2067D" w:rsidP="008E4247">
      <w:pPr>
        <w:spacing w:before="10" w:after="10" w:line="276" w:lineRule="auto"/>
        <w:ind w:right="567"/>
        <w:rPr>
          <w:szCs w:val="24"/>
          <w:lang w:val="en-IN"/>
        </w:rPr>
      </w:pPr>
    </w:p>
    <w:p w:rsidR="00D2067D" w:rsidRDefault="00D2067D" w:rsidP="008E4247">
      <w:pPr>
        <w:spacing w:before="10" w:after="10" w:line="276" w:lineRule="auto"/>
        <w:ind w:left="567" w:right="567"/>
        <w:jc w:val="center"/>
        <w:rPr>
          <w:b/>
          <w:bCs/>
          <w:szCs w:val="24"/>
          <w:lang w:val="en-IN"/>
        </w:rPr>
      </w:pPr>
    </w:p>
    <w:p w:rsidR="00D2067D" w:rsidRDefault="00D2067D" w:rsidP="008E4247">
      <w:pPr>
        <w:spacing w:before="10" w:after="10" w:line="276" w:lineRule="auto"/>
        <w:ind w:left="567" w:right="567"/>
        <w:jc w:val="center"/>
        <w:rPr>
          <w:b/>
          <w:bCs/>
          <w:szCs w:val="24"/>
          <w:lang w:val="en-IN"/>
        </w:rPr>
      </w:pPr>
    </w:p>
    <w:p w:rsidR="00AD1D70" w:rsidRDefault="00AD1D70" w:rsidP="00B21A82">
      <w:pPr>
        <w:spacing w:before="10" w:after="10" w:line="276" w:lineRule="auto"/>
        <w:ind w:right="567"/>
        <w:rPr>
          <w:b/>
          <w:bCs/>
          <w:szCs w:val="24"/>
          <w:lang w:val="en-IN"/>
        </w:rPr>
      </w:pPr>
    </w:p>
    <w:p w:rsidR="00B21A82" w:rsidRDefault="00B21A82" w:rsidP="00B21A82">
      <w:pPr>
        <w:spacing w:before="10" w:after="10" w:line="276" w:lineRule="auto"/>
        <w:ind w:right="567"/>
        <w:rPr>
          <w:b/>
          <w:bCs/>
          <w:szCs w:val="24"/>
          <w:lang w:val="en-IN"/>
        </w:rPr>
      </w:pPr>
    </w:p>
    <w:p w:rsidR="00AD1D70" w:rsidRDefault="00AD1D70" w:rsidP="008E4247">
      <w:pPr>
        <w:spacing w:before="10" w:after="10" w:line="276" w:lineRule="auto"/>
        <w:ind w:left="567" w:right="567"/>
        <w:jc w:val="center"/>
        <w:rPr>
          <w:b/>
          <w:bCs/>
          <w:szCs w:val="24"/>
          <w:lang w:val="en-IN"/>
        </w:rPr>
      </w:pPr>
    </w:p>
    <w:p w:rsidR="00D2067D" w:rsidRPr="00B21A82" w:rsidRDefault="00D2067D" w:rsidP="008E4247">
      <w:pPr>
        <w:spacing w:before="10" w:after="10" w:line="276" w:lineRule="auto"/>
        <w:ind w:left="283" w:right="283"/>
        <w:jc w:val="center"/>
        <w:rPr>
          <w:b/>
          <w:bCs/>
          <w:sz w:val="28"/>
          <w:szCs w:val="28"/>
          <w:lang w:val="en-IN"/>
        </w:rPr>
      </w:pPr>
      <w:r w:rsidRPr="00B21A82">
        <w:rPr>
          <w:b/>
          <w:bCs/>
          <w:sz w:val="28"/>
          <w:szCs w:val="28"/>
          <w:lang w:val="en-IN"/>
        </w:rPr>
        <w:lastRenderedPageBreak/>
        <w:t>Chapter 4</w:t>
      </w:r>
    </w:p>
    <w:p w:rsidR="00D2067D" w:rsidRPr="00B21A82" w:rsidRDefault="00D2067D" w:rsidP="008E4247">
      <w:pPr>
        <w:spacing w:before="10" w:after="10" w:line="276" w:lineRule="auto"/>
        <w:ind w:left="283" w:right="283"/>
        <w:jc w:val="center"/>
        <w:rPr>
          <w:sz w:val="28"/>
          <w:szCs w:val="28"/>
          <w:lang w:val="en-IN"/>
        </w:rPr>
      </w:pPr>
      <w:r w:rsidRPr="00B21A82">
        <w:rPr>
          <w:b/>
          <w:bCs/>
          <w:sz w:val="28"/>
          <w:szCs w:val="28"/>
          <w:lang w:val="en-IN"/>
        </w:rPr>
        <w:t>SYSTEM DESIGN</w:t>
      </w:r>
    </w:p>
    <w:p w:rsidR="00D2067D" w:rsidRPr="00B21A82" w:rsidRDefault="00D2067D" w:rsidP="008E4247">
      <w:pPr>
        <w:spacing w:before="10" w:after="10" w:line="276" w:lineRule="auto"/>
        <w:ind w:left="283" w:right="283"/>
        <w:jc w:val="center"/>
        <w:rPr>
          <w:sz w:val="28"/>
          <w:szCs w:val="28"/>
          <w:lang w:val="en-IN"/>
        </w:rPr>
      </w:pPr>
    </w:p>
    <w:p w:rsidR="00D2067D" w:rsidRPr="00AF6907" w:rsidRDefault="00D2067D" w:rsidP="008E4247">
      <w:pPr>
        <w:spacing w:before="10" w:after="10" w:line="276" w:lineRule="auto"/>
        <w:ind w:left="283" w:right="283"/>
        <w:rPr>
          <w:szCs w:val="24"/>
          <w:lang w:val="en-IN"/>
        </w:rPr>
      </w:pPr>
    </w:p>
    <w:p w:rsidR="00D2067D" w:rsidRPr="00B21A82" w:rsidRDefault="00B21A82" w:rsidP="008E4247">
      <w:pPr>
        <w:spacing w:before="10" w:after="10" w:line="276" w:lineRule="auto"/>
        <w:ind w:left="283" w:right="283"/>
        <w:rPr>
          <w:b/>
          <w:bCs/>
          <w:sz w:val="28"/>
          <w:szCs w:val="28"/>
          <w:lang w:val="en-IN"/>
        </w:rPr>
      </w:pPr>
      <w:r>
        <w:rPr>
          <w:b/>
          <w:bCs/>
          <w:sz w:val="28"/>
          <w:szCs w:val="28"/>
          <w:lang w:val="en-IN"/>
        </w:rPr>
        <w:t xml:space="preserve">4.1 </w:t>
      </w:r>
      <w:r w:rsidR="00D2067D" w:rsidRPr="00B21A82">
        <w:rPr>
          <w:b/>
          <w:bCs/>
          <w:sz w:val="28"/>
          <w:szCs w:val="28"/>
          <w:lang w:val="en-IN"/>
        </w:rPr>
        <w:t>Entities Definition:</w:t>
      </w:r>
    </w:p>
    <w:p w:rsidR="00D2067D" w:rsidRPr="00AF6907" w:rsidRDefault="00D2067D" w:rsidP="008E4247">
      <w:pPr>
        <w:spacing w:before="10" w:after="10" w:line="276" w:lineRule="auto"/>
        <w:ind w:left="283" w:right="283"/>
        <w:rPr>
          <w:b/>
          <w:bCs/>
          <w:szCs w:val="24"/>
          <w:lang w:val="en-IN"/>
        </w:rPr>
      </w:pPr>
    </w:p>
    <w:p w:rsidR="00AD1D70" w:rsidRDefault="00AD1D70" w:rsidP="008E4247">
      <w:pPr>
        <w:spacing w:before="100" w:after="10" w:line="276" w:lineRule="auto"/>
        <w:ind w:left="283" w:right="283"/>
        <w:rPr>
          <w:b/>
          <w:szCs w:val="24"/>
        </w:rPr>
      </w:pPr>
      <w:r>
        <w:rPr>
          <w:b/>
          <w:szCs w:val="24"/>
        </w:rPr>
        <w:t>1. Admin:</w:t>
      </w:r>
    </w:p>
    <w:p w:rsidR="00AD1D70" w:rsidRDefault="00AD1D70" w:rsidP="008E4247">
      <w:pPr>
        <w:spacing w:before="100" w:after="10" w:line="276" w:lineRule="auto"/>
        <w:ind w:left="283" w:right="283"/>
        <w:rPr>
          <w:b/>
          <w:i/>
          <w:szCs w:val="24"/>
        </w:rPr>
      </w:pPr>
    </w:p>
    <w:p w:rsidR="00AD1D70" w:rsidRDefault="00AD1D70" w:rsidP="008E4247">
      <w:pPr>
        <w:pStyle w:val="ListParagraph"/>
        <w:widowControl w:val="0"/>
        <w:numPr>
          <w:ilvl w:val="0"/>
          <w:numId w:val="1"/>
        </w:numPr>
        <w:tabs>
          <w:tab w:val="clear" w:pos="420"/>
        </w:tabs>
        <w:spacing w:before="100" w:after="10"/>
        <w:ind w:left="1134" w:right="283" w:hanging="360"/>
        <w:contextualSpacing w:val="0"/>
        <w:rPr>
          <w:rFonts w:ascii="Times New Roman" w:hAnsi="Times New Roman"/>
          <w:sz w:val="24"/>
          <w:szCs w:val="24"/>
        </w:rPr>
      </w:pPr>
      <w:r>
        <w:rPr>
          <w:rFonts w:ascii="Times New Roman" w:hAnsi="Times New Roman"/>
          <w:sz w:val="24"/>
          <w:szCs w:val="24"/>
        </w:rPr>
        <w:t>Manage Product</w:t>
      </w:r>
      <w:r w:rsidR="00296995">
        <w:rPr>
          <w:rFonts w:ascii="Times New Roman" w:hAnsi="Times New Roman"/>
          <w:sz w:val="24"/>
          <w:szCs w:val="24"/>
        </w:rPr>
        <w:t>s.</w:t>
      </w:r>
    </w:p>
    <w:p w:rsidR="00AD1D70" w:rsidRDefault="00296995" w:rsidP="008E4247">
      <w:pPr>
        <w:pStyle w:val="ListParagraph"/>
        <w:widowControl w:val="0"/>
        <w:numPr>
          <w:ilvl w:val="0"/>
          <w:numId w:val="1"/>
        </w:numPr>
        <w:tabs>
          <w:tab w:val="clear" w:pos="420"/>
        </w:tabs>
        <w:spacing w:before="100" w:after="10"/>
        <w:ind w:left="1134" w:right="283" w:hanging="360"/>
        <w:contextualSpacing w:val="0"/>
        <w:rPr>
          <w:rFonts w:ascii="Times New Roman" w:hAnsi="Times New Roman"/>
          <w:sz w:val="24"/>
          <w:szCs w:val="24"/>
        </w:rPr>
      </w:pPr>
      <w:r>
        <w:rPr>
          <w:rFonts w:ascii="Times New Roman" w:hAnsi="Times New Roman"/>
          <w:sz w:val="24"/>
          <w:szCs w:val="24"/>
        </w:rPr>
        <w:t>Manage P</w:t>
      </w:r>
      <w:r w:rsidR="00AD1D70">
        <w:rPr>
          <w:rFonts w:ascii="Times New Roman" w:hAnsi="Times New Roman"/>
          <w:sz w:val="24"/>
          <w:szCs w:val="24"/>
        </w:rPr>
        <w:t>roject</w:t>
      </w:r>
      <w:r>
        <w:rPr>
          <w:rFonts w:ascii="Times New Roman" w:hAnsi="Times New Roman"/>
          <w:sz w:val="24"/>
          <w:szCs w:val="24"/>
        </w:rPr>
        <w:t>s</w:t>
      </w:r>
      <w:r w:rsidR="00AD1D70">
        <w:rPr>
          <w:rFonts w:ascii="Times New Roman" w:hAnsi="Times New Roman"/>
          <w:sz w:val="24"/>
          <w:szCs w:val="24"/>
        </w:rPr>
        <w:t>.</w:t>
      </w:r>
    </w:p>
    <w:p w:rsidR="00AD1D70" w:rsidRDefault="00AD1D70" w:rsidP="008E4247">
      <w:pPr>
        <w:pStyle w:val="ListParagraph"/>
        <w:widowControl w:val="0"/>
        <w:numPr>
          <w:ilvl w:val="0"/>
          <w:numId w:val="1"/>
        </w:numPr>
        <w:tabs>
          <w:tab w:val="clear" w:pos="420"/>
        </w:tabs>
        <w:spacing w:before="100" w:after="10"/>
        <w:ind w:left="1134" w:right="283" w:hanging="360"/>
        <w:contextualSpacing w:val="0"/>
        <w:rPr>
          <w:rFonts w:ascii="Times New Roman" w:hAnsi="Times New Roman"/>
          <w:sz w:val="24"/>
          <w:szCs w:val="24"/>
        </w:rPr>
      </w:pPr>
      <w:r>
        <w:rPr>
          <w:rFonts w:ascii="Times New Roman" w:hAnsi="Times New Roman"/>
          <w:sz w:val="24"/>
          <w:szCs w:val="24"/>
        </w:rPr>
        <w:t>Manage Training</w:t>
      </w:r>
      <w:r w:rsidR="00296995">
        <w:rPr>
          <w:rFonts w:ascii="Times New Roman" w:hAnsi="Times New Roman"/>
          <w:sz w:val="24"/>
          <w:szCs w:val="24"/>
        </w:rPr>
        <w:t>s</w:t>
      </w:r>
      <w:r>
        <w:rPr>
          <w:rFonts w:ascii="Times New Roman" w:hAnsi="Times New Roman"/>
          <w:sz w:val="24"/>
          <w:szCs w:val="24"/>
        </w:rPr>
        <w:t>.</w:t>
      </w:r>
    </w:p>
    <w:p w:rsidR="00AD1D70" w:rsidRDefault="00AD1D70" w:rsidP="008E4247">
      <w:pPr>
        <w:pStyle w:val="ListParagraph"/>
        <w:widowControl w:val="0"/>
        <w:numPr>
          <w:ilvl w:val="0"/>
          <w:numId w:val="1"/>
        </w:numPr>
        <w:tabs>
          <w:tab w:val="clear" w:pos="420"/>
        </w:tabs>
        <w:spacing w:before="100" w:after="10"/>
        <w:ind w:left="1134" w:right="283" w:hanging="360"/>
        <w:contextualSpacing w:val="0"/>
        <w:rPr>
          <w:rFonts w:ascii="Times New Roman" w:hAnsi="Times New Roman"/>
          <w:sz w:val="24"/>
          <w:szCs w:val="24"/>
        </w:rPr>
      </w:pPr>
      <w:r>
        <w:rPr>
          <w:rFonts w:ascii="Times New Roman" w:hAnsi="Times New Roman"/>
          <w:sz w:val="24"/>
          <w:szCs w:val="24"/>
        </w:rPr>
        <w:t>Change Admin</w:t>
      </w:r>
      <w:r w:rsidR="00296995">
        <w:rPr>
          <w:rFonts w:ascii="Times New Roman" w:hAnsi="Times New Roman"/>
          <w:sz w:val="24"/>
          <w:szCs w:val="24"/>
        </w:rPr>
        <w:t>/Add Group</w:t>
      </w:r>
      <w:r>
        <w:rPr>
          <w:rFonts w:ascii="Times New Roman" w:hAnsi="Times New Roman"/>
          <w:sz w:val="24"/>
          <w:szCs w:val="24"/>
        </w:rPr>
        <w:t>.</w:t>
      </w:r>
    </w:p>
    <w:p w:rsidR="00AD1D70" w:rsidRDefault="00AD1D70" w:rsidP="008E4247">
      <w:pPr>
        <w:pStyle w:val="ListParagraph"/>
        <w:widowControl w:val="0"/>
        <w:numPr>
          <w:ilvl w:val="0"/>
          <w:numId w:val="1"/>
        </w:numPr>
        <w:tabs>
          <w:tab w:val="clear" w:pos="420"/>
        </w:tabs>
        <w:spacing w:before="100" w:after="10"/>
        <w:ind w:left="1134" w:right="283" w:hanging="360"/>
        <w:contextualSpacing w:val="0"/>
        <w:rPr>
          <w:rFonts w:ascii="Times New Roman" w:hAnsi="Times New Roman"/>
          <w:sz w:val="24"/>
          <w:szCs w:val="24"/>
        </w:rPr>
      </w:pPr>
      <w:r>
        <w:rPr>
          <w:rFonts w:ascii="Times New Roman" w:hAnsi="Times New Roman"/>
          <w:sz w:val="24"/>
          <w:szCs w:val="24"/>
        </w:rPr>
        <w:t>Manage News.</w:t>
      </w:r>
    </w:p>
    <w:p w:rsidR="00AD1D70" w:rsidRPr="00AD1D70" w:rsidRDefault="00AD1D70" w:rsidP="008E4247">
      <w:pPr>
        <w:pStyle w:val="ListParagraph"/>
        <w:widowControl w:val="0"/>
        <w:numPr>
          <w:ilvl w:val="0"/>
          <w:numId w:val="1"/>
        </w:numPr>
        <w:tabs>
          <w:tab w:val="clear" w:pos="420"/>
        </w:tabs>
        <w:spacing w:before="100" w:after="10"/>
        <w:ind w:left="1134" w:right="283" w:hanging="360"/>
        <w:contextualSpacing w:val="0"/>
        <w:rPr>
          <w:rFonts w:ascii="Times New Roman" w:hAnsi="Times New Roman"/>
          <w:sz w:val="24"/>
          <w:szCs w:val="24"/>
        </w:rPr>
      </w:pPr>
      <w:r>
        <w:rPr>
          <w:rFonts w:ascii="Times New Roman" w:hAnsi="Times New Roman"/>
          <w:sz w:val="24"/>
          <w:szCs w:val="24"/>
        </w:rPr>
        <w:t>Manage Activities.</w:t>
      </w:r>
    </w:p>
    <w:p w:rsidR="00AD1D70" w:rsidRDefault="00AD1D70" w:rsidP="008E4247">
      <w:pPr>
        <w:spacing w:before="100" w:after="10" w:line="276" w:lineRule="auto"/>
        <w:ind w:left="283" w:right="283"/>
        <w:rPr>
          <w:b/>
          <w:szCs w:val="24"/>
        </w:rPr>
      </w:pPr>
    </w:p>
    <w:p w:rsidR="00AD1D70" w:rsidRDefault="00AD1D70" w:rsidP="008E4247">
      <w:pPr>
        <w:spacing w:before="100" w:after="10" w:line="276" w:lineRule="auto"/>
        <w:ind w:left="283" w:right="283"/>
        <w:rPr>
          <w:b/>
          <w:szCs w:val="24"/>
        </w:rPr>
      </w:pPr>
      <w:r>
        <w:rPr>
          <w:b/>
          <w:szCs w:val="24"/>
        </w:rPr>
        <w:t>2. User:</w:t>
      </w:r>
    </w:p>
    <w:p w:rsidR="00AD1D70" w:rsidRDefault="00AD1D70" w:rsidP="008E4247">
      <w:pPr>
        <w:pStyle w:val="ListParagraph"/>
        <w:spacing w:before="100" w:after="10"/>
        <w:ind w:left="283" w:right="283"/>
        <w:rPr>
          <w:rFonts w:ascii="Times New Roman" w:hAnsi="Times New Roman"/>
          <w:sz w:val="24"/>
          <w:szCs w:val="24"/>
        </w:rPr>
      </w:pPr>
    </w:p>
    <w:p w:rsidR="00AD1D70" w:rsidRDefault="00AD1D70" w:rsidP="008E4247">
      <w:pPr>
        <w:pStyle w:val="ListParagraph"/>
        <w:widowControl w:val="0"/>
        <w:numPr>
          <w:ilvl w:val="0"/>
          <w:numId w:val="21"/>
        </w:numPr>
        <w:spacing w:before="100" w:after="10"/>
        <w:ind w:left="1134" w:right="283"/>
        <w:contextualSpacing w:val="0"/>
        <w:rPr>
          <w:rFonts w:ascii="Times New Roman" w:hAnsi="Times New Roman"/>
          <w:sz w:val="24"/>
          <w:szCs w:val="24"/>
        </w:rPr>
      </w:pPr>
      <w:r>
        <w:rPr>
          <w:rFonts w:ascii="Times New Roman" w:hAnsi="Times New Roman"/>
          <w:sz w:val="24"/>
          <w:szCs w:val="24"/>
        </w:rPr>
        <w:t>View Product</w:t>
      </w:r>
    </w:p>
    <w:p w:rsidR="00AD1D70" w:rsidRDefault="00AD1D70" w:rsidP="008E4247">
      <w:pPr>
        <w:pStyle w:val="ListParagraph"/>
        <w:widowControl w:val="0"/>
        <w:numPr>
          <w:ilvl w:val="0"/>
          <w:numId w:val="21"/>
        </w:numPr>
        <w:spacing w:before="100" w:after="10"/>
        <w:ind w:left="1134" w:right="283"/>
        <w:contextualSpacing w:val="0"/>
        <w:rPr>
          <w:rFonts w:ascii="Times New Roman" w:hAnsi="Times New Roman"/>
          <w:sz w:val="24"/>
          <w:szCs w:val="24"/>
        </w:rPr>
      </w:pPr>
      <w:r>
        <w:rPr>
          <w:rFonts w:ascii="Times New Roman" w:hAnsi="Times New Roman"/>
          <w:sz w:val="24"/>
          <w:szCs w:val="24"/>
        </w:rPr>
        <w:t>View Project.</w:t>
      </w:r>
    </w:p>
    <w:p w:rsidR="00AD1D70" w:rsidRDefault="00AD1D70" w:rsidP="008E4247">
      <w:pPr>
        <w:pStyle w:val="ListParagraph"/>
        <w:widowControl w:val="0"/>
        <w:numPr>
          <w:ilvl w:val="0"/>
          <w:numId w:val="21"/>
        </w:numPr>
        <w:spacing w:before="100" w:after="10"/>
        <w:ind w:left="1134" w:right="283"/>
        <w:contextualSpacing w:val="0"/>
        <w:rPr>
          <w:rFonts w:ascii="Times New Roman" w:hAnsi="Times New Roman"/>
          <w:sz w:val="24"/>
          <w:szCs w:val="24"/>
        </w:rPr>
      </w:pPr>
      <w:r>
        <w:rPr>
          <w:rFonts w:ascii="Times New Roman" w:hAnsi="Times New Roman"/>
          <w:sz w:val="24"/>
          <w:szCs w:val="24"/>
        </w:rPr>
        <w:t>Contact Organization.</w:t>
      </w:r>
    </w:p>
    <w:p w:rsidR="00AD1D70" w:rsidRDefault="00AD1D70" w:rsidP="008E4247">
      <w:pPr>
        <w:pStyle w:val="ListParagraph"/>
        <w:widowControl w:val="0"/>
        <w:numPr>
          <w:ilvl w:val="0"/>
          <w:numId w:val="21"/>
        </w:numPr>
        <w:spacing w:before="100" w:after="10"/>
        <w:ind w:left="1134" w:right="283"/>
        <w:contextualSpacing w:val="0"/>
        <w:rPr>
          <w:rFonts w:ascii="Times New Roman" w:hAnsi="Times New Roman"/>
          <w:sz w:val="24"/>
          <w:szCs w:val="24"/>
        </w:rPr>
      </w:pPr>
      <w:r>
        <w:rPr>
          <w:rFonts w:ascii="Times New Roman" w:hAnsi="Times New Roman"/>
          <w:sz w:val="24"/>
          <w:szCs w:val="24"/>
        </w:rPr>
        <w:t>View Training.</w:t>
      </w:r>
    </w:p>
    <w:p w:rsidR="00AD1D70" w:rsidRDefault="00AD1D70" w:rsidP="008E4247">
      <w:pPr>
        <w:pStyle w:val="ListParagraph"/>
        <w:widowControl w:val="0"/>
        <w:numPr>
          <w:ilvl w:val="0"/>
          <w:numId w:val="21"/>
        </w:numPr>
        <w:spacing w:before="100" w:after="10"/>
        <w:ind w:left="1134" w:right="283"/>
        <w:contextualSpacing w:val="0"/>
        <w:rPr>
          <w:rFonts w:ascii="Times New Roman" w:hAnsi="Times New Roman"/>
          <w:sz w:val="24"/>
          <w:szCs w:val="24"/>
        </w:rPr>
      </w:pPr>
      <w:r>
        <w:rPr>
          <w:rFonts w:ascii="Times New Roman" w:hAnsi="Times New Roman"/>
          <w:sz w:val="24"/>
          <w:szCs w:val="24"/>
        </w:rPr>
        <w:t>View News.</w:t>
      </w:r>
    </w:p>
    <w:p w:rsidR="00AD1D70" w:rsidRDefault="00AD1D70" w:rsidP="008E4247">
      <w:pPr>
        <w:pStyle w:val="ListParagraph"/>
        <w:widowControl w:val="0"/>
        <w:numPr>
          <w:ilvl w:val="0"/>
          <w:numId w:val="21"/>
        </w:numPr>
        <w:spacing w:before="100" w:after="10"/>
        <w:ind w:left="1134" w:right="283"/>
        <w:contextualSpacing w:val="0"/>
        <w:rPr>
          <w:rFonts w:ascii="Times New Roman" w:hAnsi="Times New Roman"/>
          <w:sz w:val="24"/>
          <w:szCs w:val="24"/>
        </w:rPr>
      </w:pPr>
      <w:r>
        <w:rPr>
          <w:rFonts w:ascii="Times New Roman" w:hAnsi="Times New Roman"/>
          <w:sz w:val="24"/>
          <w:szCs w:val="24"/>
        </w:rPr>
        <w:t>View Activities.</w:t>
      </w:r>
    </w:p>
    <w:p w:rsidR="00D2067D" w:rsidRPr="00AF6907" w:rsidRDefault="00D2067D" w:rsidP="008E4247">
      <w:pPr>
        <w:spacing w:before="10" w:after="10" w:line="276" w:lineRule="auto"/>
        <w:ind w:right="283"/>
        <w:rPr>
          <w:b/>
          <w:bCs/>
          <w:szCs w:val="24"/>
          <w:lang w:val="en-IN"/>
        </w:rPr>
      </w:pPr>
    </w:p>
    <w:p w:rsidR="00D2067D" w:rsidRPr="00AF6907" w:rsidRDefault="00D2067D" w:rsidP="008E4247">
      <w:pPr>
        <w:spacing w:before="10" w:after="10" w:line="276" w:lineRule="auto"/>
        <w:ind w:left="283" w:right="283"/>
        <w:rPr>
          <w:b/>
          <w:bCs/>
          <w:szCs w:val="24"/>
          <w:lang w:val="en-IN"/>
        </w:rPr>
      </w:pPr>
    </w:p>
    <w:p w:rsidR="00AD1D70" w:rsidRDefault="00AD1D70" w:rsidP="008E4247">
      <w:pPr>
        <w:tabs>
          <w:tab w:val="left" w:pos="1208"/>
        </w:tabs>
        <w:spacing w:before="10" w:after="10" w:line="276" w:lineRule="auto"/>
        <w:ind w:left="283" w:right="283"/>
        <w:rPr>
          <w:b/>
          <w:bCs/>
          <w:szCs w:val="24"/>
          <w:lang w:val="en-IN"/>
        </w:rPr>
      </w:pPr>
    </w:p>
    <w:p w:rsidR="00AD1D70" w:rsidRDefault="00AD1D70" w:rsidP="008E4247">
      <w:pPr>
        <w:tabs>
          <w:tab w:val="left" w:pos="1208"/>
        </w:tabs>
        <w:spacing w:before="10" w:after="10" w:line="276" w:lineRule="auto"/>
        <w:ind w:left="283" w:right="283"/>
        <w:rPr>
          <w:b/>
          <w:bCs/>
          <w:szCs w:val="24"/>
          <w:lang w:val="en-IN"/>
        </w:rPr>
      </w:pPr>
    </w:p>
    <w:p w:rsidR="00AD1D70" w:rsidRDefault="00AD1D70" w:rsidP="008E4247">
      <w:pPr>
        <w:tabs>
          <w:tab w:val="left" w:pos="1208"/>
        </w:tabs>
        <w:spacing w:before="10" w:after="10" w:line="276" w:lineRule="auto"/>
        <w:ind w:left="283" w:right="283"/>
        <w:rPr>
          <w:b/>
          <w:bCs/>
          <w:szCs w:val="24"/>
          <w:lang w:val="en-IN"/>
        </w:rPr>
      </w:pPr>
    </w:p>
    <w:p w:rsidR="00AD1D70" w:rsidRDefault="00AD1D70" w:rsidP="008E4247">
      <w:pPr>
        <w:tabs>
          <w:tab w:val="left" w:pos="1208"/>
        </w:tabs>
        <w:spacing w:before="10" w:after="10" w:line="276" w:lineRule="auto"/>
        <w:ind w:left="283" w:right="283"/>
        <w:rPr>
          <w:b/>
          <w:bCs/>
          <w:szCs w:val="24"/>
          <w:lang w:val="en-IN"/>
        </w:rPr>
      </w:pPr>
    </w:p>
    <w:p w:rsidR="00AD1D70" w:rsidRDefault="00AD1D70" w:rsidP="008E4247">
      <w:pPr>
        <w:tabs>
          <w:tab w:val="left" w:pos="1208"/>
        </w:tabs>
        <w:spacing w:before="10" w:after="10" w:line="276" w:lineRule="auto"/>
        <w:ind w:left="283" w:right="283"/>
        <w:rPr>
          <w:b/>
          <w:bCs/>
          <w:szCs w:val="24"/>
          <w:lang w:val="en-IN"/>
        </w:rPr>
      </w:pPr>
    </w:p>
    <w:p w:rsidR="00AD1D70" w:rsidRDefault="00AD1D70" w:rsidP="008E4247">
      <w:pPr>
        <w:tabs>
          <w:tab w:val="left" w:pos="1208"/>
        </w:tabs>
        <w:spacing w:before="10" w:after="10" w:line="276" w:lineRule="auto"/>
        <w:ind w:left="283" w:right="283"/>
        <w:rPr>
          <w:b/>
          <w:bCs/>
          <w:szCs w:val="24"/>
          <w:lang w:val="en-IN"/>
        </w:rPr>
      </w:pPr>
    </w:p>
    <w:p w:rsidR="00AD1D70" w:rsidRDefault="00AD1D70" w:rsidP="008E4247">
      <w:pPr>
        <w:tabs>
          <w:tab w:val="left" w:pos="1208"/>
        </w:tabs>
        <w:spacing w:before="10" w:after="10" w:line="276" w:lineRule="auto"/>
        <w:ind w:left="283" w:right="283"/>
        <w:rPr>
          <w:b/>
          <w:bCs/>
          <w:szCs w:val="24"/>
          <w:lang w:val="en-IN"/>
        </w:rPr>
      </w:pPr>
    </w:p>
    <w:p w:rsidR="00AD1D70" w:rsidRDefault="00AD1D70" w:rsidP="008E4247">
      <w:pPr>
        <w:tabs>
          <w:tab w:val="left" w:pos="1208"/>
        </w:tabs>
        <w:spacing w:before="10" w:after="10" w:line="276" w:lineRule="auto"/>
        <w:ind w:left="283" w:right="283"/>
        <w:rPr>
          <w:b/>
          <w:bCs/>
          <w:szCs w:val="24"/>
          <w:lang w:val="en-IN"/>
        </w:rPr>
      </w:pPr>
    </w:p>
    <w:p w:rsidR="00D2067D" w:rsidRDefault="00D2067D" w:rsidP="008E4247">
      <w:pPr>
        <w:tabs>
          <w:tab w:val="left" w:pos="1208"/>
        </w:tabs>
        <w:spacing w:before="10" w:after="10" w:line="276" w:lineRule="auto"/>
        <w:ind w:left="283" w:right="283"/>
        <w:rPr>
          <w:b/>
          <w:bCs/>
          <w:szCs w:val="24"/>
          <w:lang w:val="en-IN"/>
        </w:rPr>
      </w:pPr>
    </w:p>
    <w:p w:rsidR="00AD1D70" w:rsidRDefault="00AD1D70" w:rsidP="008E4247">
      <w:pPr>
        <w:tabs>
          <w:tab w:val="left" w:pos="1208"/>
        </w:tabs>
        <w:spacing w:before="10" w:after="10" w:line="276" w:lineRule="auto"/>
        <w:ind w:left="283" w:right="283"/>
        <w:rPr>
          <w:b/>
          <w:bCs/>
          <w:szCs w:val="24"/>
          <w:lang w:val="en-IN"/>
        </w:rPr>
      </w:pPr>
    </w:p>
    <w:p w:rsidR="00AD1D70" w:rsidRPr="00AF6907" w:rsidRDefault="00AD1D70" w:rsidP="008E4247">
      <w:pPr>
        <w:tabs>
          <w:tab w:val="left" w:pos="1208"/>
        </w:tabs>
        <w:spacing w:before="10" w:after="10" w:line="276" w:lineRule="auto"/>
        <w:ind w:left="283" w:right="283"/>
        <w:rPr>
          <w:b/>
          <w:bCs/>
          <w:szCs w:val="24"/>
          <w:lang w:val="en-IN"/>
        </w:rPr>
      </w:pPr>
      <w:r>
        <w:rPr>
          <w:b/>
          <w:noProof/>
          <w:szCs w:val="24"/>
          <w:lang w:eastAsia="en-US" w:bidi="hi-IN"/>
        </w:rPr>
        <w:drawing>
          <wp:inline distT="0" distB="0" distL="0" distR="0">
            <wp:extent cx="5924550" cy="4029075"/>
            <wp:effectExtent l="19050" t="0" r="0" b="0"/>
            <wp:docPr id="9" name="Picture 1" descr="er 1 raun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 1 raunak"/>
                    <pic:cNvPicPr>
                      <a:picLocks noChangeAspect="1" noChangeArrowheads="1"/>
                    </pic:cNvPicPr>
                  </pic:nvPicPr>
                  <pic:blipFill>
                    <a:blip r:embed="rId26"/>
                    <a:srcRect r="12889"/>
                    <a:stretch>
                      <a:fillRect/>
                    </a:stretch>
                  </pic:blipFill>
                  <pic:spPr bwMode="auto">
                    <a:xfrm>
                      <a:off x="0" y="0"/>
                      <a:ext cx="5924550" cy="4029075"/>
                    </a:xfrm>
                    <a:prstGeom prst="rect">
                      <a:avLst/>
                    </a:prstGeom>
                    <a:noFill/>
                    <a:ln w="9525">
                      <a:noFill/>
                      <a:miter lim="800000"/>
                      <a:headEnd/>
                      <a:tailEnd/>
                    </a:ln>
                  </pic:spPr>
                </pic:pic>
              </a:graphicData>
            </a:graphic>
          </wp:inline>
        </w:drawing>
      </w:r>
    </w:p>
    <w:p w:rsidR="00D2067D" w:rsidRPr="00AF6907" w:rsidRDefault="00AD1D70" w:rsidP="008E4247">
      <w:pPr>
        <w:tabs>
          <w:tab w:val="left" w:pos="1208"/>
        </w:tabs>
        <w:spacing w:before="10" w:after="10" w:line="276" w:lineRule="auto"/>
        <w:ind w:left="283" w:right="283"/>
        <w:jc w:val="center"/>
        <w:rPr>
          <w:b/>
          <w:bCs/>
          <w:szCs w:val="24"/>
          <w:lang w:val="en-IN"/>
        </w:rPr>
      </w:pPr>
      <w:r>
        <w:rPr>
          <w:b/>
          <w:bCs/>
          <w:szCs w:val="24"/>
          <w:lang w:val="en-IN"/>
        </w:rPr>
        <w:t>Figure 4.1.1: ER Diagram</w:t>
      </w:r>
    </w:p>
    <w:p w:rsidR="00D2067D" w:rsidRPr="00AF6907" w:rsidRDefault="00D2067D" w:rsidP="008E4247">
      <w:pPr>
        <w:spacing w:before="10" w:after="10" w:line="276" w:lineRule="auto"/>
        <w:ind w:left="283" w:right="283"/>
        <w:rPr>
          <w:b/>
          <w:bCs/>
          <w:szCs w:val="24"/>
          <w:lang w:val="en-IN"/>
        </w:rPr>
      </w:pPr>
    </w:p>
    <w:p w:rsidR="00D2067D" w:rsidRPr="00AF6907" w:rsidRDefault="00D2067D" w:rsidP="008E4247">
      <w:pPr>
        <w:spacing w:before="10" w:after="10" w:line="276" w:lineRule="auto"/>
        <w:ind w:left="283" w:right="283"/>
        <w:rPr>
          <w:b/>
          <w:bCs/>
          <w:szCs w:val="24"/>
          <w:lang w:val="en-IN"/>
        </w:rPr>
      </w:pPr>
    </w:p>
    <w:p w:rsidR="00D2067D" w:rsidRPr="00AF6907" w:rsidRDefault="00D2067D" w:rsidP="008E4247">
      <w:pPr>
        <w:spacing w:before="10" w:after="10" w:line="276" w:lineRule="auto"/>
        <w:ind w:left="283" w:right="283"/>
        <w:rPr>
          <w:b/>
          <w:bCs/>
          <w:szCs w:val="24"/>
          <w:lang w:val="en-IN"/>
        </w:rPr>
      </w:pPr>
    </w:p>
    <w:p w:rsidR="00D2067D" w:rsidRDefault="00D2067D" w:rsidP="008E4247">
      <w:pPr>
        <w:spacing w:before="10" w:after="10" w:line="276" w:lineRule="auto"/>
        <w:ind w:left="283" w:right="283"/>
        <w:rPr>
          <w:b/>
          <w:bCs/>
          <w:szCs w:val="24"/>
          <w:lang w:val="en-IN"/>
        </w:rPr>
      </w:pPr>
    </w:p>
    <w:p w:rsidR="00D2067D" w:rsidRDefault="00D2067D" w:rsidP="008E4247">
      <w:pPr>
        <w:spacing w:before="10" w:after="10" w:line="276" w:lineRule="auto"/>
        <w:ind w:left="283" w:right="283"/>
        <w:rPr>
          <w:b/>
          <w:bCs/>
          <w:szCs w:val="24"/>
          <w:lang w:val="en-IN"/>
        </w:rPr>
      </w:pPr>
    </w:p>
    <w:p w:rsidR="00D2067D" w:rsidRDefault="00D2067D" w:rsidP="008E4247">
      <w:pPr>
        <w:spacing w:before="10" w:after="10" w:line="276" w:lineRule="auto"/>
        <w:ind w:left="283" w:right="283"/>
        <w:rPr>
          <w:b/>
          <w:bCs/>
          <w:szCs w:val="24"/>
          <w:lang w:val="en-IN"/>
        </w:rPr>
      </w:pPr>
    </w:p>
    <w:p w:rsidR="00D2067D" w:rsidRDefault="00D2067D" w:rsidP="008E4247">
      <w:pPr>
        <w:spacing w:before="10" w:after="10" w:line="276" w:lineRule="auto"/>
        <w:ind w:left="283" w:right="283"/>
        <w:rPr>
          <w:b/>
          <w:bCs/>
          <w:szCs w:val="24"/>
          <w:lang w:val="en-IN"/>
        </w:rPr>
      </w:pPr>
    </w:p>
    <w:p w:rsidR="00D2067D" w:rsidRDefault="00D2067D" w:rsidP="008E4247">
      <w:pPr>
        <w:spacing w:before="10" w:after="10" w:line="276" w:lineRule="auto"/>
        <w:ind w:left="283" w:right="283"/>
        <w:rPr>
          <w:b/>
          <w:bCs/>
          <w:szCs w:val="24"/>
          <w:lang w:val="en-IN"/>
        </w:rPr>
      </w:pPr>
    </w:p>
    <w:p w:rsidR="00D2067D" w:rsidRDefault="00D2067D" w:rsidP="008E4247">
      <w:pPr>
        <w:spacing w:before="10" w:after="10" w:line="276" w:lineRule="auto"/>
        <w:ind w:left="283" w:right="283"/>
        <w:rPr>
          <w:b/>
          <w:bCs/>
          <w:szCs w:val="24"/>
          <w:lang w:val="en-IN"/>
        </w:rPr>
      </w:pPr>
    </w:p>
    <w:p w:rsidR="00AD1D70" w:rsidRDefault="00AD1D70" w:rsidP="008E4247">
      <w:pPr>
        <w:spacing w:before="10" w:after="10" w:line="276" w:lineRule="auto"/>
        <w:ind w:left="283" w:right="283"/>
        <w:rPr>
          <w:b/>
          <w:bCs/>
          <w:szCs w:val="24"/>
          <w:lang w:val="en-IN"/>
        </w:rPr>
      </w:pPr>
    </w:p>
    <w:p w:rsidR="00AD1D70" w:rsidRDefault="00AD1D70" w:rsidP="008E4247">
      <w:pPr>
        <w:spacing w:before="10" w:after="10" w:line="276" w:lineRule="auto"/>
        <w:ind w:left="283" w:right="283"/>
        <w:rPr>
          <w:b/>
          <w:bCs/>
          <w:szCs w:val="24"/>
          <w:lang w:val="en-IN"/>
        </w:rPr>
      </w:pPr>
    </w:p>
    <w:p w:rsidR="00AD1D70" w:rsidRDefault="00AD1D70" w:rsidP="008E4247">
      <w:pPr>
        <w:spacing w:before="10" w:after="10" w:line="276" w:lineRule="auto"/>
        <w:ind w:left="283" w:right="283"/>
        <w:rPr>
          <w:b/>
          <w:bCs/>
          <w:szCs w:val="24"/>
          <w:lang w:val="en-IN"/>
        </w:rPr>
      </w:pPr>
    </w:p>
    <w:p w:rsidR="00AD1D70" w:rsidRDefault="00AD1D70" w:rsidP="008E4247">
      <w:pPr>
        <w:spacing w:before="10" w:after="10" w:line="276" w:lineRule="auto"/>
        <w:ind w:left="283" w:right="283"/>
        <w:rPr>
          <w:b/>
          <w:bCs/>
          <w:szCs w:val="24"/>
          <w:lang w:val="en-IN"/>
        </w:rPr>
      </w:pPr>
    </w:p>
    <w:p w:rsidR="00AD1D70" w:rsidRDefault="00AD1D70" w:rsidP="008E4247">
      <w:pPr>
        <w:spacing w:before="10" w:after="10" w:line="276" w:lineRule="auto"/>
        <w:ind w:left="283" w:right="283"/>
        <w:rPr>
          <w:b/>
          <w:bCs/>
          <w:szCs w:val="24"/>
          <w:lang w:val="en-IN"/>
        </w:rPr>
      </w:pPr>
    </w:p>
    <w:p w:rsidR="00AD1D70" w:rsidRDefault="00AD1D70" w:rsidP="008E4247">
      <w:pPr>
        <w:spacing w:before="10" w:after="10" w:line="276" w:lineRule="auto"/>
        <w:ind w:left="283" w:right="283"/>
        <w:rPr>
          <w:b/>
          <w:bCs/>
          <w:szCs w:val="24"/>
          <w:lang w:val="en-IN"/>
        </w:rPr>
      </w:pPr>
    </w:p>
    <w:p w:rsidR="00AD1D70" w:rsidRDefault="00AD1D70" w:rsidP="008E4247">
      <w:pPr>
        <w:spacing w:before="10" w:after="10" w:line="276" w:lineRule="auto"/>
        <w:ind w:left="283" w:right="283"/>
        <w:rPr>
          <w:b/>
          <w:bCs/>
          <w:szCs w:val="24"/>
          <w:lang w:val="en-IN"/>
        </w:rPr>
      </w:pPr>
    </w:p>
    <w:p w:rsidR="00B21A82" w:rsidRDefault="00B21A82" w:rsidP="008E4247">
      <w:pPr>
        <w:spacing w:before="10" w:after="10" w:line="276" w:lineRule="auto"/>
        <w:ind w:left="283" w:right="283"/>
        <w:rPr>
          <w:b/>
          <w:bCs/>
          <w:szCs w:val="24"/>
          <w:lang w:val="en-IN"/>
        </w:rPr>
      </w:pPr>
    </w:p>
    <w:p w:rsidR="00D2067D" w:rsidRDefault="00D2067D" w:rsidP="008E4247">
      <w:pPr>
        <w:spacing w:before="10" w:after="10" w:line="276" w:lineRule="auto"/>
        <w:ind w:left="283" w:right="283"/>
        <w:rPr>
          <w:b/>
          <w:bCs/>
          <w:szCs w:val="24"/>
          <w:lang w:val="en-IN"/>
        </w:rPr>
      </w:pPr>
    </w:p>
    <w:p w:rsidR="00D2067D" w:rsidRPr="00B21A82" w:rsidRDefault="00D2067D" w:rsidP="008E4247">
      <w:pPr>
        <w:spacing w:before="10" w:after="10" w:line="276" w:lineRule="auto"/>
        <w:ind w:left="283" w:right="283"/>
        <w:rPr>
          <w:b/>
          <w:bCs/>
          <w:sz w:val="28"/>
          <w:szCs w:val="28"/>
          <w:lang w:val="en-IN"/>
        </w:rPr>
      </w:pPr>
      <w:r w:rsidRPr="00B21A82">
        <w:rPr>
          <w:b/>
          <w:bCs/>
          <w:sz w:val="28"/>
          <w:szCs w:val="28"/>
          <w:lang w:val="en-IN"/>
        </w:rPr>
        <w:lastRenderedPageBreak/>
        <w:t>4.2   Use case Diagram-</w:t>
      </w:r>
    </w:p>
    <w:p w:rsidR="00D2067D" w:rsidRDefault="00D2067D" w:rsidP="008E4247">
      <w:pPr>
        <w:spacing w:before="10" w:after="10" w:line="276" w:lineRule="auto"/>
        <w:ind w:left="283" w:right="283"/>
        <w:jc w:val="both"/>
        <w:rPr>
          <w:szCs w:val="24"/>
        </w:rPr>
      </w:pPr>
    </w:p>
    <w:p w:rsidR="00D2067D" w:rsidRDefault="00D2067D" w:rsidP="008E4247">
      <w:pPr>
        <w:spacing w:before="10" w:after="10" w:line="276" w:lineRule="auto"/>
        <w:ind w:left="283" w:right="283"/>
        <w:jc w:val="both"/>
        <w:rPr>
          <w:bCs/>
          <w:szCs w:val="24"/>
        </w:rPr>
      </w:pPr>
      <w:r w:rsidRPr="00AF6907">
        <w:rPr>
          <w:szCs w:val="24"/>
        </w:rPr>
        <w:t>A use case diagram in the </w:t>
      </w:r>
      <w:hyperlink r:id="rId27" w:history="1">
        <w:r w:rsidRPr="00AF6907">
          <w:rPr>
            <w:szCs w:val="24"/>
          </w:rPr>
          <w:t>Unified Modeling Language</w:t>
        </w:r>
      </w:hyperlink>
      <w:r w:rsidRPr="00AF6907">
        <w:rPr>
          <w:szCs w:val="24"/>
        </w:rPr>
        <w:t> (UML) is a type of behavioral diagram defined by and created from a </w:t>
      </w:r>
      <w:hyperlink r:id="rId28" w:history="1">
        <w:r w:rsidRPr="00AF6907">
          <w:rPr>
            <w:szCs w:val="24"/>
          </w:rPr>
          <w:t>Use-case analysis</w:t>
        </w:r>
      </w:hyperlink>
      <w:r w:rsidRPr="00AF6907">
        <w:rPr>
          <w:szCs w:val="24"/>
        </w:rPr>
        <w:t>. Its purpose is to present a graphical overview of the functionality provided by a system in terms of </w:t>
      </w:r>
      <w:hyperlink r:id="rId29" w:tooltip="Actor (UML)" w:history="1">
        <w:r w:rsidRPr="00AF6907">
          <w:rPr>
            <w:szCs w:val="24"/>
          </w:rPr>
          <w:t>actors</w:t>
        </w:r>
      </w:hyperlink>
      <w:r w:rsidRPr="00AF6907">
        <w:rPr>
          <w:szCs w:val="24"/>
        </w:rPr>
        <w:t>, their goals (represented as </w:t>
      </w:r>
      <w:hyperlink r:id="rId30" w:tooltip="Use case" w:history="1">
        <w:r w:rsidRPr="00AF6907">
          <w:rPr>
            <w:szCs w:val="24"/>
          </w:rPr>
          <w:t>use cases</w:t>
        </w:r>
      </w:hyperlink>
      <w:r w:rsidRPr="00AF6907">
        <w:rPr>
          <w:szCs w:val="24"/>
        </w:rPr>
        <w:t xml:space="preserve">), and any dependencies between those use cases. </w:t>
      </w:r>
      <w:r w:rsidRPr="00AF6907">
        <w:rPr>
          <w:bCs/>
          <w:szCs w:val="24"/>
        </w:rPr>
        <w:t>The main purpose of a use case diagram is to show what system functions are performed for which actor. Roles of the actors in the system can be depicted. Use Case diagrams are formally included in two modeling languages defined by the </w:t>
      </w:r>
      <w:hyperlink r:id="rId31" w:tooltip="Object Management Group" w:history="1">
        <w:r w:rsidRPr="00AF6907">
          <w:rPr>
            <w:bCs/>
            <w:szCs w:val="24"/>
          </w:rPr>
          <w:t>OMG</w:t>
        </w:r>
      </w:hyperlink>
      <w:r w:rsidRPr="00AF6907">
        <w:rPr>
          <w:bCs/>
          <w:szCs w:val="24"/>
        </w:rPr>
        <w:t>: the </w:t>
      </w:r>
      <w:hyperlink r:id="rId32" w:tooltip="Unified Modeling Language" w:history="1">
        <w:r w:rsidRPr="00AF6907">
          <w:rPr>
            <w:bCs/>
            <w:szCs w:val="24"/>
          </w:rPr>
          <w:t>Unified Modeling Language (UML)</w:t>
        </w:r>
      </w:hyperlink>
      <w:r w:rsidRPr="00AF6907">
        <w:rPr>
          <w:bCs/>
          <w:szCs w:val="24"/>
        </w:rPr>
        <w:t> and the Systems.</w:t>
      </w:r>
    </w:p>
    <w:p w:rsidR="00D2067D" w:rsidRPr="001510B8" w:rsidRDefault="00D2067D" w:rsidP="006D6A23">
      <w:pPr>
        <w:spacing w:before="10" w:after="10"/>
        <w:ind w:right="283"/>
        <w:rPr>
          <w:szCs w:val="24"/>
        </w:rPr>
      </w:pPr>
    </w:p>
    <w:p w:rsidR="00D2067D" w:rsidRPr="001510B8" w:rsidRDefault="00D2067D" w:rsidP="006D6A23">
      <w:pPr>
        <w:spacing w:before="10" w:after="10"/>
        <w:ind w:right="283"/>
        <w:rPr>
          <w:szCs w:val="24"/>
        </w:rPr>
      </w:pPr>
    </w:p>
    <w:p w:rsidR="00D2067D" w:rsidRPr="00AF6907" w:rsidRDefault="005E28A8" w:rsidP="008E4247">
      <w:pPr>
        <w:spacing w:before="10" w:after="10" w:line="276" w:lineRule="auto"/>
        <w:ind w:left="283" w:right="283"/>
        <w:jc w:val="center"/>
        <w:rPr>
          <w:b/>
          <w:bCs/>
          <w:szCs w:val="24"/>
          <w:lang w:val="en-IN"/>
        </w:rPr>
      </w:pPr>
      <w:r w:rsidRPr="005E28A8">
        <w:rPr>
          <w:b/>
          <w:bCs/>
          <w:szCs w:val="24"/>
          <w:lang w:val="en-IN"/>
        </w:rPr>
      </w:r>
      <w:r>
        <w:rPr>
          <w:b/>
          <w:bCs/>
          <w:szCs w:val="24"/>
          <w:lang w:val="en-IN"/>
        </w:rPr>
        <w:pict>
          <v:group id="_x0000_s1026" style="width:417pt;height:372.75pt;mso-position-horizontal-relative:char;mso-position-vertical-relative:line" coordsize="8340,74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340;height:7455" o:preferrelative="f">
              <v:fill o:detectmouseclick="t"/>
              <o:lock v:ext="edit" text="t"/>
            </v:shape>
            <v:rect id="_x0000_s1028" style="position:absolute;left:3660;top:300;width:4365;height:6360" fillcolor="#ffffb9" strokecolor="maroon" strokeweight="42e-5mm">
              <v:textbox>
                <w:txbxContent>
                  <w:p w:rsidR="00603775" w:rsidRDefault="00603775" w:rsidP="00AD1D70"/>
                </w:txbxContent>
              </v:textbox>
            </v:rect>
            <v:rect id="_x0000_s1029" style="position:absolute;left:7440;top:360;width:513;height:193;mso-wrap-style:none" filled="f" stroked="f">
              <v:textbox style="mso-fit-shape-to-text:t" inset="0,0,0,0">
                <w:txbxContent>
                  <w:p w:rsidR="00603775" w:rsidRDefault="00603775" w:rsidP="00AD1D70">
                    <w:r>
                      <w:rPr>
                        <w:rFonts w:ascii="Tahoma" w:hAnsi="Tahoma" w:cs="Tahoma"/>
                        <w:color w:val="000000"/>
                        <w:sz w:val="16"/>
                        <w:szCs w:val="16"/>
                      </w:rPr>
                      <w:t>System</w:t>
                    </w:r>
                  </w:p>
                </w:txbxContent>
              </v:textbox>
            </v:rect>
            <v:oval id="_x0000_s1030" style="position:absolute;left:915;top:4275;width:240;height:240" fillcolor="#ffffb9" strokecolor="maroon" strokeweight="42e-5mm"/>
            <v:line id="_x0000_s1031" style="position:absolute" from="1035,4530" to="1036,4785" strokecolor="maroon" strokeweight="42e-5mm"/>
            <v:line id="_x0000_s1032" style="position:absolute" from="900,4620" to="1185,4621" strokecolor="maroon" strokeweight="42e-5mm"/>
            <v:line id="_x0000_s1033" style="position:absolute;flip:x" from="855,4785" to="1035,5055" strokecolor="maroon" strokeweight="42e-5mm"/>
            <v:line id="_x0000_s1034" style="position:absolute" from="1035,4785" to="1230,5055" strokecolor="maroon" strokeweight="42e-5mm"/>
            <v:rect id="_x0000_s1035" style="position:absolute;left:780;top:5130;width:514;height:193;mso-wrap-style:none" filled="f" stroked="f">
              <v:textbox style="mso-fit-shape-to-text:t" inset="0,0,0,0">
                <w:txbxContent>
                  <w:p w:rsidR="00603775" w:rsidRDefault="00603775" w:rsidP="00AD1D70">
                    <w:r>
                      <w:rPr>
                        <w:rFonts w:ascii="Tahoma" w:hAnsi="Tahoma" w:cs="Tahoma"/>
                        <w:b/>
                        <w:bCs/>
                        <w:color w:val="000000"/>
                        <w:sz w:val="16"/>
                        <w:szCs w:val="16"/>
                      </w:rPr>
                      <w:t>Admin</w:t>
                    </w:r>
                  </w:p>
                </w:txbxContent>
              </v:textbox>
            </v:rect>
            <v:oval id="_x0000_s1036" style="position:absolute;left:4500;top:1740;width:2820;height:645" fillcolor="#ffffb9" strokecolor="maroon" strokeweight="42e-5mm"/>
            <v:rect id="_x0000_s1037" style="position:absolute;left:4980;top:1980;width:1905;height:193" filled="f" stroked="f">
              <v:textbox style="mso-fit-shape-to-text:t" inset="0,0,0,0">
                <w:txbxContent>
                  <w:p w:rsidR="00603775" w:rsidRDefault="00603775" w:rsidP="00AD1D70">
                    <w:r>
                      <w:rPr>
                        <w:rFonts w:ascii="Tahoma" w:hAnsi="Tahoma" w:cs="Tahoma"/>
                        <w:b/>
                        <w:bCs/>
                        <w:color w:val="000000"/>
                        <w:sz w:val="16"/>
                        <w:szCs w:val="16"/>
                      </w:rPr>
                      <w:t>Response Customer</w:t>
                    </w:r>
                  </w:p>
                </w:txbxContent>
              </v:textbox>
            </v:rect>
            <v:oval id="_x0000_s1038" style="position:absolute;left:4320;top:2760;width:3420;height:645" fillcolor="#ffffb9" strokecolor="maroon" strokeweight="42e-5mm"/>
            <v:rect id="_x0000_s1039" style="position:absolute;left:4890;top:3000;width:2280;height:193" filled="f" stroked="f">
              <v:textbox style="mso-fit-shape-to-text:t" inset="0,0,0,0">
                <w:txbxContent>
                  <w:p w:rsidR="00603775" w:rsidRDefault="00603775" w:rsidP="00AD1D70">
                    <w:r>
                      <w:rPr>
                        <w:rFonts w:ascii="Tahoma" w:hAnsi="Tahoma" w:cs="Tahoma"/>
                        <w:b/>
                        <w:bCs/>
                        <w:color w:val="000000"/>
                        <w:sz w:val="16"/>
                        <w:szCs w:val="16"/>
                      </w:rPr>
                      <w:t>Manage News/Activities</w:t>
                    </w:r>
                  </w:p>
                </w:txbxContent>
              </v:textbox>
            </v:rect>
            <v:oval id="_x0000_s1040" style="position:absolute;left:4980;top:3780;width:2100;height:645" fillcolor="#ffffb9" strokecolor="maroon" strokeweight="42e-5mm"/>
            <v:rect id="_x0000_s1041" style="position:absolute;left:5355;top:4020;width:1470;height:193" filled="f" stroked="f">
              <v:textbox style="mso-fit-shape-to-text:t" inset="0,0,0,0">
                <w:txbxContent>
                  <w:p w:rsidR="00603775" w:rsidRDefault="00603775" w:rsidP="00AD1D70">
                    <w:r>
                      <w:rPr>
                        <w:rFonts w:ascii="Tahoma" w:hAnsi="Tahoma" w:cs="Tahoma"/>
                        <w:b/>
                        <w:bCs/>
                        <w:color w:val="000000"/>
                        <w:sz w:val="16"/>
                        <w:szCs w:val="16"/>
                      </w:rPr>
                      <w:t>Manage Training</w:t>
                    </w:r>
                  </w:p>
                </w:txbxContent>
              </v:textbox>
            </v:rect>
            <v:oval id="_x0000_s1042" style="position:absolute;left:5100;top:4740;width:1785;height:645" fillcolor="#ffffb9" strokecolor="maroon" strokeweight="42e-5mm"/>
            <v:rect id="_x0000_s1043" style="position:absolute;left:5385;top:4980;width:1284;height:193" filled="f" stroked="f">
              <v:textbox style="mso-fit-shape-to-text:t" inset="0,0,0,0">
                <w:txbxContent>
                  <w:p w:rsidR="00603775" w:rsidRDefault="00603775" w:rsidP="00AD1D70">
                    <w:r>
                      <w:rPr>
                        <w:rFonts w:ascii="Tahoma" w:hAnsi="Tahoma" w:cs="Tahoma"/>
                        <w:b/>
                        <w:bCs/>
                        <w:color w:val="000000"/>
                        <w:sz w:val="16"/>
                        <w:szCs w:val="16"/>
                      </w:rPr>
                      <w:t>Change Admin</w:t>
                    </w:r>
                  </w:p>
                </w:txbxContent>
              </v:textbox>
            </v:rect>
            <v:oval id="_x0000_s1044" style="position:absolute;left:4980;top:540;width:1890;height:645" fillcolor="#ffffb9" strokecolor="maroon" strokeweight="42e-5mm"/>
            <v:rect id="_x0000_s1045" style="position:absolute;left:5220;top:780;width:1802;height:193" filled="f" stroked="f">
              <v:textbox style="mso-fit-shape-to-text:t" inset="0,0,0,0">
                <w:txbxContent>
                  <w:p w:rsidR="00603775" w:rsidRDefault="00603775" w:rsidP="00AD1D70">
                    <w:r>
                      <w:rPr>
                        <w:rFonts w:ascii="Tahoma" w:hAnsi="Tahoma" w:cs="Tahoma"/>
                        <w:b/>
                        <w:bCs/>
                        <w:color w:val="000000"/>
                        <w:sz w:val="16"/>
                        <w:szCs w:val="16"/>
                      </w:rPr>
                      <w:t>Manage Product</w:t>
                    </w:r>
                  </w:p>
                </w:txbxContent>
              </v:textbox>
            </v:rect>
            <v:oval id="_x0000_s1046" style="position:absolute;left:5040;top:5760;width:1785;height:645" fillcolor="#ffffb9" strokecolor="maroon" strokeweight="42e-5mm"/>
            <v:rect id="_x0000_s1047" style="position:absolute;left:5220;top:6000;width:1422;height:193" filled="f" stroked="f">
              <v:textbox style="mso-fit-shape-to-text:t" inset="0,0,0,0">
                <w:txbxContent>
                  <w:p w:rsidR="00603775" w:rsidRDefault="00603775" w:rsidP="00AD1D70">
                    <w:r>
                      <w:rPr>
                        <w:rFonts w:ascii="Tahoma" w:hAnsi="Tahoma" w:cs="Tahoma"/>
                        <w:b/>
                        <w:bCs/>
                        <w:color w:val="000000"/>
                        <w:sz w:val="16"/>
                        <w:szCs w:val="16"/>
                      </w:rPr>
                      <w:t>Manage Project</w:t>
                    </w:r>
                  </w:p>
                </w:txbxContent>
              </v:textbox>
            </v:rect>
            <v:line id="_x0000_s1048" style="position:absolute;flip:y" from="1755,1200" to="5520,4260" strokecolor="maroon" strokeweight="42e-5mm"/>
            <v:line id="_x0000_s1049" style="position:absolute;flip:y" from="1800,2400" to="5325,4410" strokecolor="maroon" strokeweight="42e-5mm"/>
            <v:line id="_x0000_s1050" style="position:absolute;flip:y" from="1800,3420" to="5085,4575" strokecolor="maroon" strokeweight="42e-5mm"/>
            <v:line id="_x0000_s1051" style="position:absolute;flip:y" from="1800,4260" to="4980,4725" strokecolor="maroon" strokeweight="42e-5mm"/>
            <v:line id="_x0000_s1052" style="position:absolute" from="1800,4860" to="5100,5025" strokecolor="maroon" strokeweight="42e-5mm"/>
            <v:line id="_x0000_s1053" style="position:absolute" from="1800,5025" to="5040,5865" strokecolor="maroon" strokeweight="42e-5mm"/>
            <w10:wrap type="none"/>
            <w10:anchorlock/>
          </v:group>
        </w:pict>
      </w:r>
    </w:p>
    <w:p w:rsidR="00D2067D" w:rsidRPr="00AF6907" w:rsidRDefault="00D2067D" w:rsidP="008E4247">
      <w:pPr>
        <w:spacing w:before="10" w:after="10" w:line="276" w:lineRule="auto"/>
        <w:ind w:left="283" w:right="283"/>
        <w:jc w:val="center"/>
        <w:rPr>
          <w:b/>
          <w:szCs w:val="24"/>
        </w:rPr>
      </w:pPr>
      <w:r>
        <w:rPr>
          <w:b/>
          <w:szCs w:val="24"/>
        </w:rPr>
        <w:t>Fig 4.2</w:t>
      </w:r>
      <w:r w:rsidRPr="00AF6907">
        <w:rPr>
          <w:b/>
          <w:szCs w:val="24"/>
        </w:rPr>
        <w:t>.1: Use Case Diagram for Admin</w:t>
      </w:r>
    </w:p>
    <w:p w:rsidR="00D2067D" w:rsidRPr="00AF6907" w:rsidRDefault="00D2067D" w:rsidP="008E4247">
      <w:pPr>
        <w:spacing w:before="10" w:after="10" w:line="276" w:lineRule="auto"/>
        <w:ind w:left="283" w:right="283"/>
        <w:rPr>
          <w:b/>
          <w:bCs/>
          <w:szCs w:val="24"/>
          <w:lang w:val="en-IN"/>
        </w:rPr>
      </w:pPr>
    </w:p>
    <w:p w:rsidR="00D2067D" w:rsidRDefault="00D2067D" w:rsidP="008E4247">
      <w:pPr>
        <w:spacing w:before="10" w:after="10" w:line="276" w:lineRule="auto"/>
        <w:ind w:left="283" w:right="283"/>
        <w:contextualSpacing/>
        <w:rPr>
          <w:b/>
          <w:bCs/>
          <w:szCs w:val="24"/>
          <w:lang w:val="en-IN"/>
        </w:rPr>
      </w:pPr>
    </w:p>
    <w:p w:rsidR="00D2067D" w:rsidRDefault="00D2067D" w:rsidP="008E4247">
      <w:pPr>
        <w:spacing w:before="10" w:after="10" w:line="276" w:lineRule="auto"/>
        <w:ind w:left="283" w:right="283"/>
        <w:contextualSpacing/>
        <w:rPr>
          <w:b/>
          <w:bCs/>
          <w:szCs w:val="24"/>
          <w:lang w:val="en-IN"/>
        </w:rPr>
      </w:pPr>
    </w:p>
    <w:p w:rsidR="00D2067D" w:rsidRDefault="00D2067D" w:rsidP="008E4247">
      <w:pPr>
        <w:spacing w:before="10" w:after="10" w:line="276" w:lineRule="auto"/>
        <w:ind w:left="283" w:right="283"/>
        <w:contextualSpacing/>
        <w:rPr>
          <w:b/>
          <w:bCs/>
          <w:szCs w:val="24"/>
          <w:lang w:val="en-IN"/>
        </w:rPr>
      </w:pPr>
    </w:p>
    <w:p w:rsidR="00D2067D" w:rsidRPr="00AF6907" w:rsidRDefault="00D2067D" w:rsidP="006D6A23">
      <w:pPr>
        <w:spacing w:before="10" w:after="10" w:line="276" w:lineRule="auto"/>
        <w:ind w:right="283"/>
        <w:contextualSpacing/>
        <w:rPr>
          <w:b/>
          <w:szCs w:val="24"/>
        </w:rPr>
      </w:pPr>
    </w:p>
    <w:p w:rsidR="00D2067D" w:rsidRPr="00AF6907" w:rsidRDefault="005E28A8" w:rsidP="008E4247">
      <w:pPr>
        <w:spacing w:before="10" w:after="10" w:line="276" w:lineRule="auto"/>
        <w:ind w:left="283" w:right="283"/>
        <w:contextualSpacing/>
        <w:jc w:val="center"/>
        <w:rPr>
          <w:b/>
          <w:szCs w:val="24"/>
        </w:rPr>
      </w:pPr>
      <w:r>
        <w:rPr>
          <w:b/>
          <w:szCs w:val="24"/>
        </w:rPr>
      </w:r>
      <w:r>
        <w:rPr>
          <w:b/>
          <w:szCs w:val="24"/>
        </w:rPr>
        <w:pict>
          <v:group id="_x0000_s1054" style="width:417pt;height:308.3pt;mso-position-horizontal-relative:char;mso-position-vertical-relative:line" coordsize="8340,6166">
            <v:shape id="_x0000_s1055" type="#_x0000_t75" style="position:absolute;width:8340;height:6166" o:preferrelative="f">
              <v:fill o:detectmouseclick="t"/>
              <o:lock v:ext="edit" text="t"/>
            </v:shape>
            <v:rect id="_x0000_s1056" style="position:absolute;left:3660;top:300;width:4365;height:5341" fillcolor="#ffffb9" strokecolor="maroon" strokeweight="42e-5mm">
              <v:textbox>
                <w:txbxContent>
                  <w:p w:rsidR="00603775" w:rsidRDefault="00603775" w:rsidP="00AD1D70"/>
                </w:txbxContent>
              </v:textbox>
            </v:rect>
            <v:rect id="_x0000_s1057" style="position:absolute;left:7440;top:360;width:513;height:193;mso-wrap-style:none" filled="f" stroked="f">
              <v:textbox style="mso-fit-shape-to-text:t" inset="0,0,0,0">
                <w:txbxContent>
                  <w:p w:rsidR="00603775" w:rsidRDefault="00603775" w:rsidP="00AD1D70">
                    <w:r>
                      <w:rPr>
                        <w:rFonts w:ascii="Tahoma" w:hAnsi="Tahoma" w:cs="Tahoma"/>
                        <w:color w:val="000000"/>
                        <w:sz w:val="16"/>
                        <w:szCs w:val="16"/>
                      </w:rPr>
                      <w:t>System</w:t>
                    </w:r>
                  </w:p>
                </w:txbxContent>
              </v:textbox>
            </v:rect>
            <v:oval id="_x0000_s1058" style="position:absolute;left:915;top:4275;width:240;height:240" fillcolor="#ffffb9" strokecolor="maroon" strokeweight="42e-5mm"/>
            <v:line id="_x0000_s1059" style="position:absolute" from="1035,4530" to="1036,4785" strokecolor="maroon" strokeweight="42e-5mm"/>
            <v:line id="_x0000_s1060" style="position:absolute" from="900,4620" to="1185,4621" strokecolor="maroon" strokeweight="42e-5mm"/>
            <v:line id="_x0000_s1061" style="position:absolute;flip:x" from="855,4785" to="1035,5055" strokecolor="maroon" strokeweight="42e-5mm"/>
            <v:line id="_x0000_s1062" style="position:absolute" from="1035,4785" to="1230,5055" strokecolor="maroon" strokeweight="42e-5mm"/>
            <v:rect id="_x0000_s1063" style="position:absolute;left:780;top:5130;width:365;height:193;mso-wrap-style:none" filled="f" stroked="f">
              <v:textbox style="mso-fit-shape-to-text:t" inset="0,0,0,0">
                <w:txbxContent>
                  <w:p w:rsidR="00603775" w:rsidRDefault="00603775" w:rsidP="00AD1D70">
                    <w:r>
                      <w:rPr>
                        <w:rFonts w:ascii="Tahoma" w:hAnsi="Tahoma" w:cs="Tahoma"/>
                        <w:b/>
                        <w:bCs/>
                        <w:color w:val="000000"/>
                        <w:sz w:val="16"/>
                        <w:szCs w:val="16"/>
                      </w:rPr>
                      <w:t>User</w:t>
                    </w:r>
                  </w:p>
                </w:txbxContent>
              </v:textbox>
            </v:rect>
            <v:oval id="_x0000_s1064" style="position:absolute;left:4500;top:1740;width:2820;height:645" fillcolor="#ffffb9" strokecolor="maroon" strokeweight="42e-5mm"/>
            <v:rect id="_x0000_s1065" style="position:absolute;left:4980;top:1980;width:1905;height:193" filled="f" stroked="f">
              <v:textbox style="mso-fit-shape-to-text:t" inset="0,0,0,0">
                <w:txbxContent>
                  <w:p w:rsidR="00603775" w:rsidRDefault="00603775" w:rsidP="00AD1D70">
                    <w:r>
                      <w:rPr>
                        <w:rFonts w:ascii="Tahoma" w:hAnsi="Tahoma" w:cs="Tahoma"/>
                        <w:b/>
                        <w:bCs/>
                        <w:color w:val="000000"/>
                        <w:sz w:val="16"/>
                        <w:szCs w:val="16"/>
                      </w:rPr>
                      <w:t>View Training</w:t>
                    </w:r>
                  </w:p>
                </w:txbxContent>
              </v:textbox>
            </v:rect>
            <v:oval id="_x0000_s1066" style="position:absolute;left:4320;top:2760;width:3420;height:645" fillcolor="#ffffb9" strokecolor="maroon" strokeweight="42e-5mm"/>
            <v:rect id="_x0000_s1067" style="position:absolute;left:4890;top:3000;width:2280;height:193" filled="f" stroked="f">
              <v:textbox style="mso-fit-shape-to-text:t" inset="0,0,0,0">
                <w:txbxContent>
                  <w:p w:rsidR="00603775" w:rsidRDefault="00603775" w:rsidP="00AD1D70">
                    <w:r>
                      <w:rPr>
                        <w:rFonts w:ascii="Tahoma" w:hAnsi="Tahoma" w:cs="Tahoma"/>
                        <w:b/>
                        <w:bCs/>
                        <w:color w:val="000000"/>
                        <w:sz w:val="16"/>
                        <w:szCs w:val="16"/>
                      </w:rPr>
                      <w:t>Contact Organization</w:t>
                    </w:r>
                  </w:p>
                </w:txbxContent>
              </v:textbox>
            </v:rect>
            <v:oval id="_x0000_s1068" style="position:absolute;left:4980;top:3780;width:2100;height:645" fillcolor="#ffffb9" strokecolor="maroon" strokeweight="42e-5mm"/>
            <v:rect id="_x0000_s1069" style="position:absolute;left:5355;top:4020;width:1470;height:193" filled="f" stroked="f">
              <v:textbox style="mso-fit-shape-to-text:t" inset="0,0,0,0">
                <w:txbxContent>
                  <w:p w:rsidR="00603775" w:rsidRDefault="00603775" w:rsidP="00AD1D70">
                    <w:r>
                      <w:rPr>
                        <w:rFonts w:ascii="Tahoma" w:hAnsi="Tahoma" w:cs="Tahoma"/>
                        <w:b/>
                        <w:bCs/>
                        <w:color w:val="000000"/>
                        <w:sz w:val="16"/>
                        <w:szCs w:val="16"/>
                      </w:rPr>
                      <w:t>View Product</w:t>
                    </w:r>
                  </w:p>
                </w:txbxContent>
              </v:textbox>
            </v:rect>
            <v:oval id="_x0000_s1070" style="position:absolute;left:5100;top:4740;width:1785;height:645" fillcolor="#ffffb9" strokecolor="maroon" strokeweight="42e-5mm"/>
            <v:rect id="_x0000_s1071" style="position:absolute;left:5385;top:4980;width:1284;height:193" filled="f" stroked="f">
              <v:textbox style="mso-fit-shape-to-text:t" inset="0,0,0,0">
                <w:txbxContent>
                  <w:p w:rsidR="00603775" w:rsidRDefault="00603775" w:rsidP="00AD1D70">
                    <w:r>
                      <w:rPr>
                        <w:rFonts w:ascii="Tahoma" w:hAnsi="Tahoma" w:cs="Tahoma"/>
                        <w:b/>
                        <w:bCs/>
                        <w:color w:val="000000"/>
                        <w:sz w:val="16"/>
                        <w:szCs w:val="16"/>
                      </w:rPr>
                      <w:t>View Training</w:t>
                    </w:r>
                  </w:p>
                </w:txbxContent>
              </v:textbox>
            </v:rect>
            <v:oval id="_x0000_s1072" style="position:absolute;left:4980;top:540;width:1890;height:645" fillcolor="#ffffb9" strokecolor="maroon" strokeweight="42e-5mm"/>
            <v:rect id="_x0000_s1073" style="position:absolute;left:5220;top:780;width:1802;height:193" filled="f" stroked="f">
              <v:textbox style="mso-fit-shape-to-text:t" inset="0,0,0,0">
                <w:txbxContent>
                  <w:p w:rsidR="00603775" w:rsidRDefault="00603775" w:rsidP="00AD1D70">
                    <w:r>
                      <w:rPr>
                        <w:rFonts w:ascii="Tahoma" w:hAnsi="Tahoma" w:cs="Tahoma"/>
                        <w:b/>
                        <w:bCs/>
                        <w:color w:val="000000"/>
                        <w:sz w:val="16"/>
                        <w:szCs w:val="16"/>
                      </w:rPr>
                      <w:t>View Project</w:t>
                    </w:r>
                  </w:p>
                </w:txbxContent>
              </v:textbox>
            </v:rect>
            <v:line id="_x0000_s1074" style="position:absolute;flip:y" from="1755,1200" to="5520,4260" strokecolor="maroon" strokeweight="42e-5mm"/>
            <v:line id="_x0000_s1075" style="position:absolute;flip:y" from="1800,2400" to="5325,4410" strokecolor="maroon" strokeweight="42e-5mm"/>
            <v:line id="_x0000_s1076" style="position:absolute;flip:y" from="1800,3420" to="5085,4575" strokecolor="maroon" strokeweight="42e-5mm"/>
            <v:line id="_x0000_s1077" style="position:absolute;flip:y" from="1800,4260" to="4980,4725" strokecolor="maroon" strokeweight="42e-5mm"/>
            <v:line id="_x0000_s1078" style="position:absolute" from="1800,4860" to="5100,5025" strokecolor="maroon" strokeweight="42e-5mm"/>
            <w10:wrap type="none"/>
            <w10:anchorlock/>
          </v:group>
        </w:pict>
      </w:r>
    </w:p>
    <w:p w:rsidR="00D2067D" w:rsidRPr="00AD1D70" w:rsidRDefault="00D2067D" w:rsidP="008E4247">
      <w:pPr>
        <w:spacing w:before="10" w:after="10" w:line="276" w:lineRule="auto"/>
        <w:ind w:left="283" w:right="283"/>
        <w:jc w:val="center"/>
        <w:rPr>
          <w:b/>
          <w:szCs w:val="24"/>
        </w:rPr>
      </w:pPr>
      <w:r>
        <w:rPr>
          <w:b/>
          <w:szCs w:val="24"/>
        </w:rPr>
        <w:t>Fig 4.2</w:t>
      </w:r>
      <w:r w:rsidR="00B21A82">
        <w:rPr>
          <w:b/>
          <w:szCs w:val="24"/>
        </w:rPr>
        <w:t>.2</w:t>
      </w:r>
      <w:r w:rsidRPr="00AF6907">
        <w:rPr>
          <w:b/>
          <w:szCs w:val="24"/>
        </w:rPr>
        <w:t>:</w:t>
      </w:r>
      <w:r>
        <w:rPr>
          <w:b/>
          <w:szCs w:val="24"/>
        </w:rPr>
        <w:t xml:space="preserve"> </w:t>
      </w:r>
      <w:r w:rsidRPr="00AF6907">
        <w:rPr>
          <w:b/>
          <w:szCs w:val="24"/>
        </w:rPr>
        <w:t>Use Case Diagram for User</w:t>
      </w:r>
    </w:p>
    <w:p w:rsidR="00D2067D" w:rsidRDefault="00D2067D" w:rsidP="008E4247">
      <w:pPr>
        <w:spacing w:before="10" w:after="10" w:line="276" w:lineRule="auto"/>
        <w:ind w:left="283" w:right="283"/>
        <w:rPr>
          <w:b/>
          <w:bCs/>
          <w:szCs w:val="24"/>
          <w:lang w:val="en-IN"/>
        </w:rPr>
      </w:pPr>
    </w:p>
    <w:p w:rsidR="00D2067D" w:rsidRPr="00B21A82" w:rsidRDefault="00D2067D" w:rsidP="008E4247">
      <w:pPr>
        <w:spacing w:before="10" w:after="10" w:line="276" w:lineRule="auto"/>
        <w:ind w:left="283" w:right="283"/>
        <w:rPr>
          <w:b/>
          <w:bCs/>
          <w:sz w:val="28"/>
          <w:szCs w:val="28"/>
          <w:lang w:val="en-IN"/>
        </w:rPr>
      </w:pPr>
      <w:r w:rsidRPr="00B21A82">
        <w:rPr>
          <w:b/>
          <w:bCs/>
          <w:sz w:val="28"/>
          <w:szCs w:val="28"/>
          <w:lang w:val="en-IN"/>
        </w:rPr>
        <w:t>4.3   Use Case Description:</w:t>
      </w:r>
    </w:p>
    <w:p w:rsidR="00D2067D" w:rsidRPr="00AF6907" w:rsidRDefault="00D2067D" w:rsidP="008E4247">
      <w:pPr>
        <w:spacing w:before="10" w:after="10" w:line="276" w:lineRule="auto"/>
        <w:ind w:left="283" w:right="283"/>
        <w:rPr>
          <w:b/>
          <w:bCs/>
          <w:szCs w:val="24"/>
          <w:lang w:val="en-IN"/>
        </w:rPr>
      </w:pPr>
    </w:p>
    <w:p w:rsidR="00AD1D70" w:rsidRDefault="00AD1D70" w:rsidP="008E4247">
      <w:pPr>
        <w:spacing w:before="100" w:after="10" w:line="276" w:lineRule="auto"/>
        <w:ind w:left="283" w:right="283"/>
        <w:rPr>
          <w:b/>
          <w:szCs w:val="24"/>
        </w:rPr>
      </w:pPr>
      <w:r>
        <w:rPr>
          <w:b/>
          <w:szCs w:val="24"/>
        </w:rPr>
        <w:t>1. Admin:</w:t>
      </w:r>
    </w:p>
    <w:p w:rsidR="00AD1D70" w:rsidRDefault="00AD1D70" w:rsidP="008E4247">
      <w:pPr>
        <w:spacing w:before="100" w:after="10" w:line="276" w:lineRule="auto"/>
        <w:ind w:left="283" w:right="283"/>
        <w:rPr>
          <w:b/>
          <w:i/>
          <w:szCs w:val="24"/>
        </w:rPr>
      </w:pPr>
    </w:p>
    <w:p w:rsidR="00AD1D70" w:rsidRDefault="00AD1D70" w:rsidP="008E4247">
      <w:pPr>
        <w:pStyle w:val="ListParagraph"/>
        <w:widowControl w:val="0"/>
        <w:numPr>
          <w:ilvl w:val="0"/>
          <w:numId w:val="1"/>
        </w:numPr>
        <w:tabs>
          <w:tab w:val="clear" w:pos="420"/>
        </w:tabs>
        <w:spacing w:before="100" w:after="10"/>
        <w:ind w:left="1134" w:right="283" w:hanging="360"/>
        <w:contextualSpacing w:val="0"/>
        <w:rPr>
          <w:rFonts w:ascii="Times New Roman" w:hAnsi="Times New Roman"/>
          <w:sz w:val="24"/>
          <w:szCs w:val="24"/>
        </w:rPr>
      </w:pPr>
      <w:r>
        <w:rPr>
          <w:rFonts w:ascii="Times New Roman" w:hAnsi="Times New Roman"/>
          <w:sz w:val="24"/>
          <w:szCs w:val="24"/>
        </w:rPr>
        <w:t>Manage Product</w:t>
      </w:r>
    </w:p>
    <w:p w:rsidR="00AD1D70" w:rsidRDefault="00AD1D70" w:rsidP="008E4247">
      <w:pPr>
        <w:pStyle w:val="ListParagraph"/>
        <w:widowControl w:val="0"/>
        <w:numPr>
          <w:ilvl w:val="0"/>
          <w:numId w:val="1"/>
        </w:numPr>
        <w:tabs>
          <w:tab w:val="clear" w:pos="420"/>
        </w:tabs>
        <w:spacing w:before="100" w:after="10"/>
        <w:ind w:left="1134" w:right="283" w:hanging="360"/>
        <w:contextualSpacing w:val="0"/>
        <w:rPr>
          <w:rFonts w:ascii="Times New Roman" w:hAnsi="Times New Roman"/>
          <w:sz w:val="24"/>
          <w:szCs w:val="24"/>
        </w:rPr>
      </w:pPr>
      <w:r>
        <w:rPr>
          <w:rFonts w:ascii="Times New Roman" w:hAnsi="Times New Roman"/>
          <w:sz w:val="24"/>
          <w:szCs w:val="24"/>
        </w:rPr>
        <w:t>Manage project.</w:t>
      </w:r>
    </w:p>
    <w:p w:rsidR="00AD1D70" w:rsidRDefault="00AD1D70" w:rsidP="008E4247">
      <w:pPr>
        <w:pStyle w:val="ListParagraph"/>
        <w:widowControl w:val="0"/>
        <w:numPr>
          <w:ilvl w:val="0"/>
          <w:numId w:val="1"/>
        </w:numPr>
        <w:tabs>
          <w:tab w:val="clear" w:pos="420"/>
        </w:tabs>
        <w:spacing w:before="100" w:after="10"/>
        <w:ind w:left="1134" w:right="283" w:hanging="360"/>
        <w:contextualSpacing w:val="0"/>
        <w:rPr>
          <w:rFonts w:ascii="Times New Roman" w:hAnsi="Times New Roman"/>
          <w:sz w:val="24"/>
          <w:szCs w:val="24"/>
        </w:rPr>
      </w:pPr>
      <w:r>
        <w:rPr>
          <w:rFonts w:ascii="Times New Roman" w:hAnsi="Times New Roman"/>
          <w:sz w:val="24"/>
          <w:szCs w:val="24"/>
        </w:rPr>
        <w:t>Manage Training.</w:t>
      </w:r>
    </w:p>
    <w:p w:rsidR="00AD1D70" w:rsidRDefault="00AD1D70" w:rsidP="008E4247">
      <w:pPr>
        <w:pStyle w:val="ListParagraph"/>
        <w:widowControl w:val="0"/>
        <w:numPr>
          <w:ilvl w:val="0"/>
          <w:numId w:val="1"/>
        </w:numPr>
        <w:tabs>
          <w:tab w:val="clear" w:pos="420"/>
        </w:tabs>
        <w:spacing w:before="100" w:after="10"/>
        <w:ind w:left="1134" w:right="283" w:hanging="360"/>
        <w:contextualSpacing w:val="0"/>
        <w:rPr>
          <w:rFonts w:ascii="Times New Roman" w:hAnsi="Times New Roman"/>
          <w:sz w:val="24"/>
          <w:szCs w:val="24"/>
        </w:rPr>
      </w:pPr>
      <w:r>
        <w:rPr>
          <w:rFonts w:ascii="Times New Roman" w:hAnsi="Times New Roman"/>
          <w:sz w:val="24"/>
          <w:szCs w:val="24"/>
        </w:rPr>
        <w:t>Change Admin.</w:t>
      </w:r>
    </w:p>
    <w:p w:rsidR="00AD1D70" w:rsidRDefault="00AD1D70" w:rsidP="008E4247">
      <w:pPr>
        <w:pStyle w:val="ListParagraph"/>
        <w:widowControl w:val="0"/>
        <w:numPr>
          <w:ilvl w:val="0"/>
          <w:numId w:val="1"/>
        </w:numPr>
        <w:tabs>
          <w:tab w:val="clear" w:pos="420"/>
        </w:tabs>
        <w:spacing w:before="100" w:after="10"/>
        <w:ind w:left="1134" w:right="283" w:hanging="360"/>
        <w:contextualSpacing w:val="0"/>
        <w:rPr>
          <w:rFonts w:ascii="Times New Roman" w:hAnsi="Times New Roman"/>
          <w:sz w:val="24"/>
          <w:szCs w:val="24"/>
        </w:rPr>
      </w:pPr>
      <w:r>
        <w:rPr>
          <w:rFonts w:ascii="Times New Roman" w:hAnsi="Times New Roman"/>
          <w:sz w:val="24"/>
          <w:szCs w:val="24"/>
        </w:rPr>
        <w:t>Manage News.</w:t>
      </w:r>
    </w:p>
    <w:p w:rsidR="00AD1D70" w:rsidRDefault="00AD1D70" w:rsidP="008E4247">
      <w:pPr>
        <w:pStyle w:val="ListParagraph"/>
        <w:widowControl w:val="0"/>
        <w:numPr>
          <w:ilvl w:val="0"/>
          <w:numId w:val="1"/>
        </w:numPr>
        <w:tabs>
          <w:tab w:val="clear" w:pos="420"/>
        </w:tabs>
        <w:spacing w:before="100" w:after="10"/>
        <w:ind w:left="1134" w:right="283" w:hanging="360"/>
        <w:contextualSpacing w:val="0"/>
        <w:rPr>
          <w:rFonts w:ascii="Times New Roman" w:hAnsi="Times New Roman"/>
          <w:sz w:val="24"/>
          <w:szCs w:val="24"/>
        </w:rPr>
      </w:pPr>
      <w:r>
        <w:rPr>
          <w:rFonts w:ascii="Times New Roman" w:hAnsi="Times New Roman"/>
          <w:sz w:val="24"/>
          <w:szCs w:val="24"/>
        </w:rPr>
        <w:t>Manage Activities.</w:t>
      </w:r>
    </w:p>
    <w:p w:rsidR="00AD1D70" w:rsidRDefault="00AD1D70" w:rsidP="008E4247">
      <w:pPr>
        <w:pStyle w:val="ListParagraph"/>
        <w:spacing w:before="100" w:after="10"/>
        <w:ind w:left="283" w:right="283"/>
        <w:rPr>
          <w:rFonts w:ascii="Times New Roman" w:hAnsi="Times New Roman"/>
          <w:sz w:val="24"/>
          <w:szCs w:val="24"/>
        </w:rPr>
      </w:pPr>
    </w:p>
    <w:p w:rsidR="00AD1D70" w:rsidRDefault="00AD1D70" w:rsidP="008E4247">
      <w:pPr>
        <w:spacing w:before="100" w:after="10" w:line="276" w:lineRule="auto"/>
        <w:ind w:left="283" w:right="283"/>
        <w:rPr>
          <w:b/>
          <w:szCs w:val="24"/>
        </w:rPr>
      </w:pPr>
    </w:p>
    <w:p w:rsidR="00AD1D70" w:rsidRDefault="00AD1D70" w:rsidP="008E4247">
      <w:pPr>
        <w:spacing w:before="100" w:after="10" w:line="276" w:lineRule="auto"/>
        <w:ind w:left="283" w:right="283"/>
        <w:rPr>
          <w:b/>
          <w:szCs w:val="24"/>
        </w:rPr>
      </w:pPr>
    </w:p>
    <w:p w:rsidR="00AD1D70" w:rsidRDefault="00AD1D70" w:rsidP="008E4247">
      <w:pPr>
        <w:spacing w:before="100" w:after="10" w:line="276" w:lineRule="auto"/>
        <w:ind w:left="283" w:right="283"/>
        <w:rPr>
          <w:b/>
          <w:szCs w:val="24"/>
        </w:rPr>
      </w:pPr>
    </w:p>
    <w:p w:rsidR="006D6A23" w:rsidRDefault="006D6A23" w:rsidP="008E4247">
      <w:pPr>
        <w:spacing w:before="100" w:after="10" w:line="276" w:lineRule="auto"/>
        <w:ind w:left="283" w:right="283"/>
        <w:rPr>
          <w:b/>
          <w:szCs w:val="24"/>
        </w:rPr>
      </w:pPr>
    </w:p>
    <w:p w:rsidR="00AD1D70" w:rsidRDefault="00AD1D70" w:rsidP="008E4247">
      <w:pPr>
        <w:spacing w:before="100" w:after="10" w:line="276" w:lineRule="auto"/>
        <w:ind w:left="283" w:right="283"/>
        <w:rPr>
          <w:b/>
          <w:szCs w:val="24"/>
        </w:rPr>
      </w:pPr>
      <w:r>
        <w:rPr>
          <w:b/>
          <w:szCs w:val="24"/>
        </w:rPr>
        <w:lastRenderedPageBreak/>
        <w:t>2. User:</w:t>
      </w:r>
    </w:p>
    <w:p w:rsidR="00AD1D70" w:rsidRDefault="00AD1D70" w:rsidP="008E4247">
      <w:pPr>
        <w:pStyle w:val="ListParagraph"/>
        <w:spacing w:before="100" w:after="10"/>
        <w:ind w:left="283" w:right="283"/>
        <w:rPr>
          <w:rFonts w:ascii="Times New Roman" w:hAnsi="Times New Roman"/>
          <w:sz w:val="24"/>
          <w:szCs w:val="24"/>
        </w:rPr>
      </w:pPr>
    </w:p>
    <w:p w:rsidR="00AD1D70" w:rsidRDefault="00AD1D70" w:rsidP="008E4247">
      <w:pPr>
        <w:pStyle w:val="ListParagraph"/>
        <w:widowControl w:val="0"/>
        <w:numPr>
          <w:ilvl w:val="0"/>
          <w:numId w:val="21"/>
        </w:numPr>
        <w:spacing w:before="100" w:after="10"/>
        <w:ind w:left="1134" w:right="283"/>
        <w:contextualSpacing w:val="0"/>
        <w:rPr>
          <w:rFonts w:ascii="Times New Roman" w:hAnsi="Times New Roman"/>
          <w:sz w:val="24"/>
          <w:szCs w:val="24"/>
        </w:rPr>
      </w:pPr>
      <w:r>
        <w:rPr>
          <w:rFonts w:ascii="Times New Roman" w:hAnsi="Times New Roman"/>
          <w:sz w:val="24"/>
          <w:szCs w:val="24"/>
        </w:rPr>
        <w:t>View Product</w:t>
      </w:r>
    </w:p>
    <w:p w:rsidR="00AD1D70" w:rsidRDefault="00AD1D70" w:rsidP="008E4247">
      <w:pPr>
        <w:pStyle w:val="ListParagraph"/>
        <w:widowControl w:val="0"/>
        <w:numPr>
          <w:ilvl w:val="0"/>
          <w:numId w:val="21"/>
        </w:numPr>
        <w:spacing w:before="100" w:after="10"/>
        <w:ind w:left="1134" w:right="283"/>
        <w:contextualSpacing w:val="0"/>
        <w:rPr>
          <w:rFonts w:ascii="Times New Roman" w:hAnsi="Times New Roman"/>
          <w:sz w:val="24"/>
          <w:szCs w:val="24"/>
        </w:rPr>
      </w:pPr>
      <w:r>
        <w:rPr>
          <w:rFonts w:ascii="Times New Roman" w:hAnsi="Times New Roman"/>
          <w:sz w:val="24"/>
          <w:szCs w:val="24"/>
        </w:rPr>
        <w:t>View Project.</w:t>
      </w:r>
    </w:p>
    <w:p w:rsidR="00AD1D70" w:rsidRDefault="00AD1D70" w:rsidP="008E4247">
      <w:pPr>
        <w:pStyle w:val="ListParagraph"/>
        <w:widowControl w:val="0"/>
        <w:numPr>
          <w:ilvl w:val="0"/>
          <w:numId w:val="21"/>
        </w:numPr>
        <w:spacing w:before="100" w:after="10"/>
        <w:ind w:left="1134" w:right="283"/>
        <w:contextualSpacing w:val="0"/>
        <w:rPr>
          <w:rFonts w:ascii="Times New Roman" w:hAnsi="Times New Roman"/>
          <w:sz w:val="24"/>
          <w:szCs w:val="24"/>
        </w:rPr>
      </w:pPr>
      <w:r>
        <w:rPr>
          <w:rFonts w:ascii="Times New Roman" w:hAnsi="Times New Roman"/>
          <w:sz w:val="24"/>
          <w:szCs w:val="24"/>
        </w:rPr>
        <w:t>Contact Organization.</w:t>
      </w:r>
    </w:p>
    <w:p w:rsidR="00AD1D70" w:rsidRDefault="00AD1D70" w:rsidP="008E4247">
      <w:pPr>
        <w:pStyle w:val="ListParagraph"/>
        <w:widowControl w:val="0"/>
        <w:numPr>
          <w:ilvl w:val="0"/>
          <w:numId w:val="21"/>
        </w:numPr>
        <w:spacing w:before="100" w:after="10"/>
        <w:ind w:left="1134" w:right="283"/>
        <w:contextualSpacing w:val="0"/>
        <w:rPr>
          <w:rFonts w:ascii="Times New Roman" w:hAnsi="Times New Roman"/>
          <w:sz w:val="24"/>
          <w:szCs w:val="24"/>
        </w:rPr>
      </w:pPr>
      <w:r>
        <w:rPr>
          <w:rFonts w:ascii="Times New Roman" w:hAnsi="Times New Roman"/>
          <w:sz w:val="24"/>
          <w:szCs w:val="24"/>
        </w:rPr>
        <w:t>View Training.</w:t>
      </w:r>
    </w:p>
    <w:p w:rsidR="00AD1D70" w:rsidRDefault="00AD1D70" w:rsidP="008E4247">
      <w:pPr>
        <w:pStyle w:val="ListParagraph"/>
        <w:widowControl w:val="0"/>
        <w:numPr>
          <w:ilvl w:val="0"/>
          <w:numId w:val="21"/>
        </w:numPr>
        <w:spacing w:before="100" w:after="10"/>
        <w:ind w:left="1134" w:right="283"/>
        <w:contextualSpacing w:val="0"/>
        <w:rPr>
          <w:rFonts w:ascii="Times New Roman" w:hAnsi="Times New Roman"/>
          <w:sz w:val="24"/>
          <w:szCs w:val="24"/>
        </w:rPr>
      </w:pPr>
      <w:r>
        <w:rPr>
          <w:rFonts w:ascii="Times New Roman" w:hAnsi="Times New Roman"/>
          <w:sz w:val="24"/>
          <w:szCs w:val="24"/>
        </w:rPr>
        <w:t>View News.</w:t>
      </w:r>
    </w:p>
    <w:p w:rsidR="00AD1D70" w:rsidRDefault="00AD1D70" w:rsidP="008E4247">
      <w:pPr>
        <w:pStyle w:val="ListParagraph"/>
        <w:widowControl w:val="0"/>
        <w:numPr>
          <w:ilvl w:val="0"/>
          <w:numId w:val="21"/>
        </w:numPr>
        <w:spacing w:before="100" w:after="10"/>
        <w:ind w:left="1134" w:right="283"/>
        <w:contextualSpacing w:val="0"/>
        <w:rPr>
          <w:rFonts w:ascii="Times New Roman" w:hAnsi="Times New Roman"/>
          <w:sz w:val="24"/>
          <w:szCs w:val="24"/>
        </w:rPr>
      </w:pPr>
      <w:r>
        <w:rPr>
          <w:rFonts w:ascii="Times New Roman" w:hAnsi="Times New Roman"/>
          <w:sz w:val="24"/>
          <w:szCs w:val="24"/>
        </w:rPr>
        <w:t>View Activities.</w:t>
      </w:r>
    </w:p>
    <w:p w:rsidR="00D2067D" w:rsidRPr="00AF6907" w:rsidRDefault="00D2067D" w:rsidP="008E4247">
      <w:pPr>
        <w:spacing w:before="10" w:after="10" w:line="276" w:lineRule="auto"/>
        <w:ind w:left="283" w:right="283"/>
        <w:rPr>
          <w:b/>
          <w:bCs/>
          <w:szCs w:val="24"/>
          <w:lang w:val="en-IN"/>
        </w:rPr>
      </w:pPr>
    </w:p>
    <w:p w:rsidR="00D2067D" w:rsidRPr="00B21A82" w:rsidRDefault="00D2067D" w:rsidP="008E4247">
      <w:pPr>
        <w:spacing w:before="10" w:after="10" w:line="276" w:lineRule="auto"/>
        <w:ind w:left="283" w:right="283"/>
        <w:rPr>
          <w:b/>
          <w:bCs/>
          <w:sz w:val="28"/>
          <w:szCs w:val="28"/>
          <w:lang w:val="en-IN"/>
        </w:rPr>
      </w:pPr>
      <w:r w:rsidRPr="00B21A82">
        <w:rPr>
          <w:b/>
          <w:bCs/>
          <w:sz w:val="28"/>
          <w:szCs w:val="28"/>
          <w:lang w:val="en-IN"/>
        </w:rPr>
        <w:t>4.4   Class Diagram:</w:t>
      </w:r>
    </w:p>
    <w:p w:rsidR="00D2067D" w:rsidRPr="00AF6907" w:rsidRDefault="00D2067D" w:rsidP="008E4247">
      <w:pPr>
        <w:spacing w:before="10" w:after="10" w:line="276" w:lineRule="auto"/>
        <w:ind w:left="283" w:right="283"/>
        <w:rPr>
          <w:b/>
          <w:bCs/>
          <w:szCs w:val="24"/>
          <w:lang w:val="en-IN"/>
        </w:rPr>
      </w:pPr>
    </w:p>
    <w:p w:rsidR="00D2067D" w:rsidRDefault="00D2067D" w:rsidP="008E4247">
      <w:pPr>
        <w:pStyle w:val="ListParagraph"/>
        <w:spacing w:before="10" w:after="10"/>
        <w:ind w:left="283" w:right="283"/>
        <w:jc w:val="both"/>
        <w:rPr>
          <w:rFonts w:ascii="Times New Roman" w:hAnsi="Times New Roman"/>
          <w:bCs/>
          <w:sz w:val="24"/>
          <w:szCs w:val="24"/>
        </w:rPr>
      </w:pPr>
      <w:r w:rsidRPr="00AF6907">
        <w:rPr>
          <w:rFonts w:ascii="Times New Roman" w:hAnsi="Times New Roman"/>
          <w:bCs/>
          <w:sz w:val="24"/>
          <w:szCs w:val="24"/>
        </w:rPr>
        <w:t xml:space="preserve">A class diagram is a graph of classifier elements connected by their various static relationships. A “class” diagram may also contain interfaces, packages, relationships and even instances, such as objects and links. Perhaps a better name would be “static structural diagram” but “class diagram” is shorter and well established. </w:t>
      </w:r>
    </w:p>
    <w:p w:rsidR="00D2067D" w:rsidRPr="00934440" w:rsidRDefault="00D2067D" w:rsidP="008E4247">
      <w:pPr>
        <w:spacing w:before="10" w:after="10"/>
        <w:ind w:right="283"/>
        <w:jc w:val="both"/>
        <w:rPr>
          <w:bCs/>
          <w:szCs w:val="24"/>
        </w:rPr>
      </w:pPr>
    </w:p>
    <w:p w:rsidR="00D2067D" w:rsidRPr="000F7D0A" w:rsidRDefault="00D2067D" w:rsidP="008E4247">
      <w:pPr>
        <w:pStyle w:val="ListParagraph"/>
        <w:spacing w:before="10" w:after="10"/>
        <w:ind w:left="283" w:right="283"/>
        <w:jc w:val="both"/>
        <w:rPr>
          <w:rFonts w:ascii="Times New Roman" w:hAnsi="Times New Roman"/>
          <w:bCs/>
          <w:sz w:val="24"/>
          <w:szCs w:val="24"/>
        </w:rPr>
      </w:pPr>
      <w:r w:rsidRPr="00AF6907">
        <w:rPr>
          <w:rFonts w:ascii="Times New Roman" w:hAnsi="Times New Roman"/>
          <w:bCs/>
          <w:sz w:val="24"/>
          <w:szCs w:val="24"/>
        </w:rPr>
        <w:t xml:space="preserve">A class diagram is a graphic view of the static structural model. The individual class diagrams do not represents divisions in the underlying model. A class diagram is a collection of static model elements, such as classes, interfaces and their relationships, connected as a graph to each other and to their </w:t>
      </w:r>
      <w:r w:rsidRPr="000F7D0A">
        <w:rPr>
          <w:rFonts w:ascii="Times New Roman" w:hAnsi="Times New Roman"/>
          <w:bCs/>
          <w:sz w:val="24"/>
          <w:szCs w:val="24"/>
        </w:rPr>
        <w:t>contents. Class diagrams may be organized into packages either with their underlying models or separate packages that build upon the underlying model packages.</w:t>
      </w:r>
    </w:p>
    <w:p w:rsidR="00D2067D" w:rsidRDefault="00D2067D" w:rsidP="008E4247">
      <w:pPr>
        <w:pStyle w:val="ListParagraph"/>
        <w:spacing w:before="10" w:after="10"/>
        <w:ind w:left="283" w:right="283"/>
        <w:jc w:val="both"/>
        <w:rPr>
          <w:rFonts w:ascii="Times New Roman" w:hAnsi="Times New Roman"/>
          <w:bCs/>
          <w:sz w:val="24"/>
          <w:szCs w:val="24"/>
        </w:rPr>
      </w:pPr>
    </w:p>
    <w:p w:rsidR="00AD1D70" w:rsidRDefault="00AD1D70" w:rsidP="008E4247">
      <w:pPr>
        <w:pStyle w:val="ListParagraph"/>
        <w:spacing w:before="10" w:after="10"/>
        <w:ind w:left="283" w:right="283"/>
        <w:jc w:val="both"/>
        <w:rPr>
          <w:rFonts w:ascii="Times New Roman" w:hAnsi="Times New Roman"/>
          <w:bCs/>
          <w:sz w:val="24"/>
          <w:szCs w:val="24"/>
        </w:rPr>
      </w:pPr>
    </w:p>
    <w:p w:rsidR="00AD1D70" w:rsidRDefault="00AD1D70" w:rsidP="008E4247">
      <w:pPr>
        <w:pStyle w:val="ListParagraph"/>
        <w:spacing w:before="10" w:after="10"/>
        <w:ind w:left="283" w:right="283"/>
        <w:jc w:val="both"/>
        <w:rPr>
          <w:rFonts w:ascii="Times New Roman" w:hAnsi="Times New Roman"/>
          <w:bCs/>
          <w:sz w:val="24"/>
          <w:szCs w:val="24"/>
        </w:rPr>
      </w:pPr>
    </w:p>
    <w:p w:rsidR="00AD1D70" w:rsidRDefault="00AD1D70" w:rsidP="008E4247">
      <w:pPr>
        <w:pStyle w:val="ListParagraph"/>
        <w:spacing w:before="10" w:after="10"/>
        <w:ind w:left="283" w:right="283"/>
        <w:jc w:val="both"/>
        <w:rPr>
          <w:rFonts w:ascii="Times New Roman" w:hAnsi="Times New Roman"/>
          <w:bCs/>
          <w:sz w:val="24"/>
          <w:szCs w:val="24"/>
        </w:rPr>
      </w:pPr>
    </w:p>
    <w:p w:rsidR="00AD1D70" w:rsidRDefault="00AD1D70" w:rsidP="008E4247">
      <w:pPr>
        <w:pStyle w:val="ListParagraph"/>
        <w:spacing w:before="10" w:after="10"/>
        <w:ind w:left="283" w:right="283"/>
        <w:jc w:val="both"/>
        <w:rPr>
          <w:rFonts w:ascii="Times New Roman" w:hAnsi="Times New Roman"/>
          <w:bCs/>
          <w:sz w:val="24"/>
          <w:szCs w:val="24"/>
        </w:rPr>
      </w:pPr>
    </w:p>
    <w:p w:rsidR="00AD1D70" w:rsidRDefault="00AD1D70" w:rsidP="008E4247">
      <w:pPr>
        <w:pStyle w:val="ListParagraph"/>
        <w:spacing w:before="10" w:after="10"/>
        <w:ind w:left="283" w:right="283"/>
        <w:jc w:val="both"/>
        <w:rPr>
          <w:rFonts w:ascii="Times New Roman" w:hAnsi="Times New Roman"/>
          <w:bCs/>
          <w:sz w:val="24"/>
          <w:szCs w:val="24"/>
        </w:rPr>
      </w:pPr>
    </w:p>
    <w:p w:rsidR="00AD1D70" w:rsidRDefault="00AD1D70" w:rsidP="008E4247">
      <w:pPr>
        <w:pStyle w:val="ListParagraph"/>
        <w:spacing w:before="10" w:after="10"/>
        <w:ind w:left="283" w:right="283"/>
        <w:jc w:val="both"/>
        <w:rPr>
          <w:rFonts w:ascii="Times New Roman" w:hAnsi="Times New Roman"/>
          <w:bCs/>
          <w:sz w:val="24"/>
          <w:szCs w:val="24"/>
        </w:rPr>
      </w:pPr>
    </w:p>
    <w:p w:rsidR="00AD1D70" w:rsidRDefault="00AD1D70" w:rsidP="008E4247">
      <w:pPr>
        <w:pStyle w:val="ListParagraph"/>
        <w:spacing w:before="10" w:after="10"/>
        <w:ind w:left="283" w:right="283"/>
        <w:jc w:val="both"/>
        <w:rPr>
          <w:rFonts w:ascii="Times New Roman" w:hAnsi="Times New Roman"/>
          <w:bCs/>
          <w:sz w:val="24"/>
          <w:szCs w:val="24"/>
        </w:rPr>
      </w:pPr>
    </w:p>
    <w:p w:rsidR="00AD1D70" w:rsidRDefault="00AD1D70" w:rsidP="008E4247">
      <w:pPr>
        <w:pStyle w:val="ListParagraph"/>
        <w:spacing w:before="10" w:after="10"/>
        <w:ind w:left="283" w:right="283"/>
        <w:jc w:val="both"/>
        <w:rPr>
          <w:rFonts w:ascii="Times New Roman" w:hAnsi="Times New Roman"/>
          <w:bCs/>
          <w:sz w:val="24"/>
          <w:szCs w:val="24"/>
        </w:rPr>
      </w:pPr>
    </w:p>
    <w:p w:rsidR="00AD1D70" w:rsidRDefault="00AD1D70" w:rsidP="008E4247">
      <w:pPr>
        <w:pStyle w:val="ListParagraph"/>
        <w:spacing w:before="10" w:after="10"/>
        <w:ind w:left="283" w:right="283"/>
        <w:jc w:val="both"/>
        <w:rPr>
          <w:rFonts w:ascii="Times New Roman" w:hAnsi="Times New Roman"/>
          <w:bCs/>
          <w:sz w:val="24"/>
          <w:szCs w:val="24"/>
        </w:rPr>
      </w:pPr>
    </w:p>
    <w:p w:rsidR="00AD1D70" w:rsidRDefault="00AD1D70" w:rsidP="008E4247">
      <w:pPr>
        <w:pStyle w:val="ListParagraph"/>
        <w:spacing w:before="10" w:after="10"/>
        <w:ind w:left="283" w:right="283"/>
        <w:jc w:val="both"/>
        <w:rPr>
          <w:rFonts w:ascii="Times New Roman" w:hAnsi="Times New Roman"/>
          <w:bCs/>
          <w:sz w:val="24"/>
          <w:szCs w:val="24"/>
        </w:rPr>
      </w:pPr>
    </w:p>
    <w:p w:rsidR="00AD1D70" w:rsidRDefault="00AD1D70" w:rsidP="008E4247">
      <w:pPr>
        <w:pStyle w:val="ListParagraph"/>
        <w:spacing w:before="10" w:after="10"/>
        <w:ind w:left="283" w:right="283"/>
        <w:jc w:val="both"/>
        <w:rPr>
          <w:rFonts w:ascii="Times New Roman" w:hAnsi="Times New Roman"/>
          <w:bCs/>
          <w:sz w:val="24"/>
          <w:szCs w:val="24"/>
        </w:rPr>
      </w:pPr>
    </w:p>
    <w:p w:rsidR="00AD1D70" w:rsidRDefault="00AD1D70" w:rsidP="008E4247">
      <w:pPr>
        <w:pStyle w:val="ListParagraph"/>
        <w:spacing w:before="10" w:after="10"/>
        <w:ind w:left="283" w:right="283"/>
        <w:jc w:val="both"/>
        <w:rPr>
          <w:rFonts w:ascii="Times New Roman" w:hAnsi="Times New Roman"/>
          <w:bCs/>
          <w:sz w:val="24"/>
          <w:szCs w:val="24"/>
        </w:rPr>
      </w:pPr>
    </w:p>
    <w:p w:rsidR="00AD1D70" w:rsidRDefault="00AD1D70" w:rsidP="008E4247">
      <w:pPr>
        <w:pStyle w:val="ListParagraph"/>
        <w:spacing w:before="10" w:after="10"/>
        <w:ind w:left="283" w:right="283"/>
        <w:jc w:val="both"/>
        <w:rPr>
          <w:rFonts w:ascii="Times New Roman" w:hAnsi="Times New Roman"/>
          <w:bCs/>
          <w:sz w:val="24"/>
          <w:szCs w:val="24"/>
        </w:rPr>
      </w:pPr>
    </w:p>
    <w:p w:rsidR="00AD1D70" w:rsidRDefault="00AD1D70" w:rsidP="008E4247">
      <w:pPr>
        <w:pStyle w:val="ListParagraph"/>
        <w:spacing w:before="10" w:after="10"/>
        <w:ind w:left="283" w:right="283"/>
        <w:jc w:val="both"/>
        <w:rPr>
          <w:rFonts w:ascii="Times New Roman" w:hAnsi="Times New Roman"/>
          <w:bCs/>
          <w:sz w:val="24"/>
          <w:szCs w:val="24"/>
        </w:rPr>
      </w:pPr>
    </w:p>
    <w:p w:rsidR="00AD1D70" w:rsidRDefault="00AD1D70" w:rsidP="008E4247">
      <w:pPr>
        <w:pStyle w:val="ListParagraph"/>
        <w:spacing w:before="10" w:after="10"/>
        <w:ind w:left="283" w:right="283"/>
        <w:jc w:val="both"/>
        <w:rPr>
          <w:rFonts w:ascii="Times New Roman" w:hAnsi="Times New Roman"/>
          <w:bCs/>
          <w:sz w:val="24"/>
          <w:szCs w:val="24"/>
        </w:rPr>
      </w:pPr>
    </w:p>
    <w:p w:rsidR="00AD1D70" w:rsidRDefault="00AD1D70" w:rsidP="008E4247">
      <w:pPr>
        <w:pStyle w:val="ListParagraph"/>
        <w:spacing w:before="10" w:after="10"/>
        <w:ind w:left="283" w:right="283"/>
        <w:jc w:val="both"/>
        <w:rPr>
          <w:rFonts w:ascii="Times New Roman" w:hAnsi="Times New Roman"/>
          <w:bCs/>
          <w:sz w:val="24"/>
          <w:szCs w:val="24"/>
        </w:rPr>
      </w:pPr>
    </w:p>
    <w:p w:rsidR="00AD1D70" w:rsidRDefault="00AD1D70" w:rsidP="008E4247">
      <w:pPr>
        <w:pStyle w:val="ListParagraph"/>
        <w:spacing w:before="10" w:after="10"/>
        <w:ind w:left="283" w:right="283"/>
        <w:jc w:val="both"/>
        <w:rPr>
          <w:rFonts w:ascii="Times New Roman" w:hAnsi="Times New Roman"/>
          <w:bCs/>
          <w:sz w:val="24"/>
          <w:szCs w:val="24"/>
        </w:rPr>
      </w:pPr>
    </w:p>
    <w:p w:rsidR="00D2067D" w:rsidRDefault="00AD1D70" w:rsidP="008E4247">
      <w:pPr>
        <w:spacing w:before="10" w:after="10"/>
        <w:ind w:right="283"/>
        <w:jc w:val="center"/>
        <w:rPr>
          <w:szCs w:val="24"/>
        </w:rPr>
      </w:pPr>
      <w:r>
        <w:rPr>
          <w:noProof/>
          <w:szCs w:val="24"/>
          <w:lang w:eastAsia="en-US" w:bidi="hi-IN"/>
        </w:rPr>
        <w:drawing>
          <wp:inline distT="0" distB="0" distL="0" distR="0">
            <wp:extent cx="5724525" cy="4276725"/>
            <wp:effectExtent l="19050" t="0" r="9525" b="0"/>
            <wp:docPr id="12" name="Picture 12" descr="E:\R\uml rauna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R\uml raunak.png"/>
                    <pic:cNvPicPr>
                      <a:picLocks noChangeAspect="1" noChangeArrowheads="1"/>
                    </pic:cNvPicPr>
                  </pic:nvPicPr>
                  <pic:blipFill>
                    <a:blip r:embed="rId33"/>
                    <a:srcRect r="14387"/>
                    <a:stretch>
                      <a:fillRect/>
                    </a:stretch>
                  </pic:blipFill>
                  <pic:spPr bwMode="auto">
                    <a:xfrm>
                      <a:off x="0" y="0"/>
                      <a:ext cx="5724525" cy="4276725"/>
                    </a:xfrm>
                    <a:prstGeom prst="rect">
                      <a:avLst/>
                    </a:prstGeom>
                    <a:noFill/>
                    <a:ln w="9525">
                      <a:noFill/>
                      <a:miter lim="800000"/>
                      <a:headEnd/>
                      <a:tailEnd/>
                    </a:ln>
                  </pic:spPr>
                </pic:pic>
              </a:graphicData>
            </a:graphic>
          </wp:inline>
        </w:drawing>
      </w:r>
    </w:p>
    <w:p w:rsidR="00D2067D" w:rsidRPr="00AD1D70" w:rsidRDefault="00AD1D70" w:rsidP="008E4247">
      <w:pPr>
        <w:spacing w:before="10" w:after="10"/>
        <w:ind w:right="283"/>
        <w:jc w:val="center"/>
        <w:rPr>
          <w:b/>
          <w:szCs w:val="24"/>
        </w:rPr>
      </w:pPr>
      <w:r w:rsidRPr="00AD1D70">
        <w:rPr>
          <w:b/>
          <w:szCs w:val="24"/>
        </w:rPr>
        <w:t>Figure 4.4.1: Class Diagram</w:t>
      </w:r>
    </w:p>
    <w:p w:rsidR="00D2067D" w:rsidRPr="000F7D0A" w:rsidRDefault="00D2067D" w:rsidP="008E4247">
      <w:pPr>
        <w:spacing w:before="10" w:after="10"/>
        <w:ind w:right="283"/>
        <w:jc w:val="both"/>
        <w:rPr>
          <w:szCs w:val="24"/>
        </w:rPr>
      </w:pPr>
    </w:p>
    <w:p w:rsidR="00D2067D" w:rsidRPr="00AF6907" w:rsidRDefault="00D2067D" w:rsidP="008E4247">
      <w:pPr>
        <w:pStyle w:val="NoSpacing"/>
        <w:spacing w:before="10" w:after="10" w:line="276" w:lineRule="auto"/>
        <w:ind w:left="283" w:right="283"/>
        <w:jc w:val="both"/>
        <w:rPr>
          <w:rFonts w:ascii="Times New Roman" w:hAnsi="Times New Roman"/>
          <w:b/>
          <w:sz w:val="24"/>
          <w:szCs w:val="24"/>
        </w:rPr>
      </w:pPr>
    </w:p>
    <w:p w:rsidR="00D2067D" w:rsidRPr="00AF6907" w:rsidRDefault="00D2067D" w:rsidP="008E4247">
      <w:pPr>
        <w:pStyle w:val="NoSpacing"/>
        <w:spacing w:before="10" w:after="10" w:line="276" w:lineRule="auto"/>
        <w:ind w:left="283" w:right="283"/>
        <w:jc w:val="both"/>
        <w:rPr>
          <w:rFonts w:ascii="Times New Roman" w:hAnsi="Times New Roman"/>
          <w:b/>
          <w:sz w:val="24"/>
          <w:szCs w:val="24"/>
        </w:rPr>
      </w:pPr>
    </w:p>
    <w:p w:rsidR="00D2067D" w:rsidRPr="00AF6907" w:rsidRDefault="00D2067D" w:rsidP="008E4247">
      <w:pPr>
        <w:pStyle w:val="NoSpacing"/>
        <w:spacing w:before="10" w:after="10" w:line="276" w:lineRule="auto"/>
        <w:ind w:left="283" w:right="283"/>
        <w:jc w:val="both"/>
        <w:rPr>
          <w:rFonts w:ascii="Times New Roman" w:hAnsi="Times New Roman"/>
          <w:b/>
          <w:sz w:val="24"/>
          <w:szCs w:val="24"/>
        </w:rPr>
      </w:pPr>
    </w:p>
    <w:p w:rsidR="00D2067D" w:rsidRPr="00AF6907" w:rsidRDefault="00D2067D" w:rsidP="008E4247">
      <w:pPr>
        <w:pStyle w:val="NoSpacing"/>
        <w:spacing w:before="10" w:after="10" w:line="276" w:lineRule="auto"/>
        <w:ind w:left="283" w:right="283"/>
        <w:jc w:val="both"/>
        <w:rPr>
          <w:rFonts w:ascii="Times New Roman" w:hAnsi="Times New Roman"/>
          <w:b/>
          <w:sz w:val="24"/>
          <w:szCs w:val="24"/>
        </w:rPr>
      </w:pPr>
    </w:p>
    <w:p w:rsidR="00D2067D" w:rsidRPr="00AF6907" w:rsidRDefault="00D2067D" w:rsidP="008E4247">
      <w:pPr>
        <w:pStyle w:val="NoSpacing"/>
        <w:spacing w:before="10" w:after="10" w:line="276" w:lineRule="auto"/>
        <w:ind w:left="283" w:right="283"/>
        <w:jc w:val="both"/>
        <w:rPr>
          <w:rFonts w:ascii="Times New Roman" w:hAnsi="Times New Roman"/>
          <w:b/>
          <w:sz w:val="24"/>
          <w:szCs w:val="24"/>
        </w:rPr>
      </w:pPr>
    </w:p>
    <w:p w:rsidR="00D2067D" w:rsidRPr="00AF6907" w:rsidRDefault="00D2067D" w:rsidP="008E4247">
      <w:pPr>
        <w:pStyle w:val="NoSpacing"/>
        <w:spacing w:before="10" w:after="10" w:line="276" w:lineRule="auto"/>
        <w:ind w:left="283" w:right="283"/>
        <w:jc w:val="both"/>
        <w:rPr>
          <w:rFonts w:ascii="Times New Roman" w:hAnsi="Times New Roman"/>
          <w:b/>
          <w:sz w:val="24"/>
          <w:szCs w:val="24"/>
        </w:rPr>
      </w:pPr>
    </w:p>
    <w:p w:rsidR="00D2067D" w:rsidRPr="00AF6907" w:rsidRDefault="00D2067D" w:rsidP="008E4247">
      <w:pPr>
        <w:pStyle w:val="NoSpacing"/>
        <w:spacing w:before="10" w:after="10" w:line="276" w:lineRule="auto"/>
        <w:ind w:left="283" w:right="283"/>
        <w:jc w:val="both"/>
        <w:rPr>
          <w:rFonts w:ascii="Times New Roman" w:hAnsi="Times New Roman"/>
          <w:b/>
          <w:sz w:val="24"/>
          <w:szCs w:val="24"/>
        </w:rPr>
      </w:pPr>
    </w:p>
    <w:p w:rsidR="00D2067D" w:rsidRPr="00AF6907" w:rsidRDefault="00D2067D" w:rsidP="008E4247">
      <w:pPr>
        <w:pStyle w:val="NoSpacing"/>
        <w:spacing w:before="10" w:after="10" w:line="276" w:lineRule="auto"/>
        <w:ind w:left="283" w:right="283"/>
        <w:jc w:val="both"/>
        <w:rPr>
          <w:rFonts w:ascii="Times New Roman" w:hAnsi="Times New Roman"/>
          <w:b/>
          <w:sz w:val="24"/>
          <w:szCs w:val="24"/>
        </w:rPr>
      </w:pPr>
    </w:p>
    <w:p w:rsidR="00D2067D" w:rsidRPr="00AF6907" w:rsidRDefault="00D2067D" w:rsidP="008E4247">
      <w:pPr>
        <w:pStyle w:val="NoSpacing"/>
        <w:spacing w:before="10" w:after="10" w:line="276" w:lineRule="auto"/>
        <w:ind w:left="283" w:right="283"/>
        <w:jc w:val="both"/>
        <w:rPr>
          <w:rFonts w:ascii="Times New Roman" w:hAnsi="Times New Roman"/>
          <w:b/>
          <w:sz w:val="24"/>
          <w:szCs w:val="24"/>
        </w:rPr>
      </w:pPr>
    </w:p>
    <w:p w:rsidR="00D2067D" w:rsidRPr="00AF6907" w:rsidRDefault="00D2067D" w:rsidP="008E4247">
      <w:pPr>
        <w:pStyle w:val="NoSpacing"/>
        <w:spacing w:before="10" w:after="10" w:line="276" w:lineRule="auto"/>
        <w:ind w:left="283" w:right="283"/>
        <w:jc w:val="both"/>
        <w:rPr>
          <w:rFonts w:ascii="Times New Roman" w:hAnsi="Times New Roman"/>
          <w:b/>
          <w:sz w:val="24"/>
          <w:szCs w:val="24"/>
        </w:rPr>
      </w:pPr>
    </w:p>
    <w:p w:rsidR="00D2067D" w:rsidRPr="00AF6907" w:rsidRDefault="00D2067D" w:rsidP="008E4247">
      <w:pPr>
        <w:pStyle w:val="NoSpacing"/>
        <w:spacing w:before="10" w:after="10" w:line="276" w:lineRule="auto"/>
        <w:ind w:left="283" w:right="283"/>
        <w:jc w:val="both"/>
        <w:rPr>
          <w:rFonts w:ascii="Times New Roman" w:hAnsi="Times New Roman"/>
          <w:b/>
          <w:sz w:val="24"/>
          <w:szCs w:val="24"/>
        </w:rPr>
      </w:pPr>
    </w:p>
    <w:p w:rsidR="00D2067D" w:rsidRPr="00AF6907" w:rsidRDefault="00D2067D" w:rsidP="008E4247">
      <w:pPr>
        <w:pStyle w:val="NoSpacing"/>
        <w:spacing w:before="10" w:after="10" w:line="276" w:lineRule="auto"/>
        <w:ind w:left="283" w:right="283"/>
        <w:jc w:val="both"/>
        <w:rPr>
          <w:rFonts w:ascii="Times New Roman" w:hAnsi="Times New Roman"/>
          <w:b/>
          <w:sz w:val="24"/>
          <w:szCs w:val="24"/>
        </w:rPr>
      </w:pPr>
    </w:p>
    <w:p w:rsidR="00D2067D" w:rsidRPr="00AF6907" w:rsidRDefault="00D2067D" w:rsidP="008E4247">
      <w:pPr>
        <w:pStyle w:val="NoSpacing"/>
        <w:spacing w:before="10" w:after="10" w:line="276" w:lineRule="auto"/>
        <w:ind w:left="283" w:right="283"/>
        <w:jc w:val="both"/>
        <w:rPr>
          <w:rFonts w:ascii="Times New Roman" w:hAnsi="Times New Roman"/>
          <w:b/>
          <w:sz w:val="24"/>
          <w:szCs w:val="24"/>
        </w:rPr>
      </w:pPr>
    </w:p>
    <w:p w:rsidR="00D2067D" w:rsidRPr="00AF6907" w:rsidRDefault="00D2067D" w:rsidP="008E4247">
      <w:pPr>
        <w:pStyle w:val="NoSpacing"/>
        <w:spacing w:before="10" w:after="10" w:line="276" w:lineRule="auto"/>
        <w:ind w:left="283" w:right="283"/>
        <w:jc w:val="both"/>
        <w:rPr>
          <w:rFonts w:ascii="Times New Roman" w:hAnsi="Times New Roman"/>
          <w:b/>
          <w:sz w:val="24"/>
          <w:szCs w:val="24"/>
        </w:rPr>
      </w:pPr>
    </w:p>
    <w:p w:rsidR="00D2067D" w:rsidRPr="00AF6907" w:rsidRDefault="00D2067D" w:rsidP="008E4247">
      <w:pPr>
        <w:pStyle w:val="NoSpacing"/>
        <w:spacing w:before="10" w:after="10" w:line="276" w:lineRule="auto"/>
        <w:ind w:left="283" w:right="283"/>
        <w:jc w:val="both"/>
        <w:rPr>
          <w:rFonts w:ascii="Times New Roman" w:hAnsi="Times New Roman"/>
          <w:b/>
          <w:sz w:val="24"/>
          <w:szCs w:val="24"/>
        </w:rPr>
      </w:pPr>
    </w:p>
    <w:p w:rsidR="00D2067D" w:rsidRPr="00AF6907" w:rsidRDefault="00D2067D" w:rsidP="008E4247">
      <w:pPr>
        <w:pStyle w:val="NoSpacing"/>
        <w:spacing w:before="10" w:after="10" w:line="276" w:lineRule="auto"/>
        <w:ind w:left="283" w:right="283"/>
        <w:jc w:val="both"/>
        <w:rPr>
          <w:rFonts w:ascii="Times New Roman" w:hAnsi="Times New Roman"/>
          <w:b/>
          <w:sz w:val="24"/>
          <w:szCs w:val="24"/>
        </w:rPr>
      </w:pPr>
    </w:p>
    <w:p w:rsidR="00D2067D" w:rsidRPr="00AD1D70" w:rsidRDefault="00D2067D" w:rsidP="008E4247">
      <w:pPr>
        <w:tabs>
          <w:tab w:val="left" w:pos="1208"/>
        </w:tabs>
        <w:spacing w:before="10" w:after="10" w:line="276" w:lineRule="auto"/>
        <w:ind w:right="283"/>
        <w:rPr>
          <w:szCs w:val="24"/>
          <w:lang w:val="en-IN"/>
        </w:rPr>
      </w:pPr>
    </w:p>
    <w:p w:rsidR="00D2067D" w:rsidRDefault="00B21A82" w:rsidP="008E4247">
      <w:pPr>
        <w:spacing w:before="10" w:after="10" w:line="276" w:lineRule="auto"/>
        <w:ind w:left="283" w:right="283"/>
        <w:contextualSpacing/>
        <w:rPr>
          <w:b/>
          <w:sz w:val="28"/>
          <w:szCs w:val="28"/>
        </w:rPr>
      </w:pPr>
      <w:r>
        <w:rPr>
          <w:b/>
          <w:bCs/>
          <w:sz w:val="28"/>
          <w:szCs w:val="28"/>
          <w:lang w:val="en-IN"/>
        </w:rPr>
        <w:t xml:space="preserve">4.5 </w:t>
      </w:r>
      <w:r w:rsidR="00AD1D70" w:rsidRPr="00B21A82">
        <w:rPr>
          <w:b/>
          <w:sz w:val="28"/>
          <w:szCs w:val="28"/>
        </w:rPr>
        <w:t>Data Flow</w:t>
      </w:r>
      <w:r w:rsidR="00D2067D" w:rsidRPr="00B21A82">
        <w:rPr>
          <w:b/>
          <w:sz w:val="28"/>
          <w:szCs w:val="28"/>
        </w:rPr>
        <w:t xml:space="preserve"> Diagram</w:t>
      </w:r>
      <w:r>
        <w:rPr>
          <w:b/>
          <w:sz w:val="28"/>
          <w:szCs w:val="28"/>
        </w:rPr>
        <w:t>:</w:t>
      </w:r>
    </w:p>
    <w:p w:rsidR="00B21A82" w:rsidRDefault="00B21A82" w:rsidP="008E4247">
      <w:pPr>
        <w:spacing w:before="10" w:after="10" w:line="276" w:lineRule="auto"/>
        <w:ind w:left="283" w:right="283"/>
        <w:contextualSpacing/>
        <w:rPr>
          <w:b/>
          <w:sz w:val="28"/>
          <w:szCs w:val="28"/>
        </w:rPr>
      </w:pPr>
    </w:p>
    <w:p w:rsidR="00B21A82" w:rsidRDefault="00B21A82" w:rsidP="00B21A82">
      <w:pPr>
        <w:pStyle w:val="NormalWeb"/>
        <w:shd w:val="clear" w:color="auto" w:fill="FFFFFF"/>
        <w:spacing w:before="10" w:beforeAutospacing="0" w:after="10" w:afterAutospacing="0" w:line="276" w:lineRule="auto"/>
        <w:ind w:left="283" w:right="283"/>
      </w:pPr>
      <w:r w:rsidRPr="001236DF">
        <w:t>A</w:t>
      </w:r>
      <w:r w:rsidRPr="001236DF">
        <w:rPr>
          <w:rStyle w:val="apple-converted-space"/>
          <w:rFonts w:eastAsia="SimSun"/>
        </w:rPr>
        <w:t> </w:t>
      </w:r>
      <w:r w:rsidRPr="001236DF">
        <w:rPr>
          <w:bCs/>
        </w:rPr>
        <w:t>Data Flow Diagram</w:t>
      </w:r>
      <w:r w:rsidRPr="001236DF">
        <w:rPr>
          <w:rStyle w:val="apple-converted-space"/>
          <w:rFonts w:eastAsia="SimSun"/>
        </w:rPr>
        <w:t> </w:t>
      </w:r>
      <w:r w:rsidRPr="001236DF">
        <w:t>(</w:t>
      </w:r>
      <w:r w:rsidRPr="001236DF">
        <w:rPr>
          <w:bCs/>
        </w:rPr>
        <w:t>DFD</w:t>
      </w:r>
      <w:r w:rsidRPr="001236DF">
        <w:t>) is a graphical representation of the "flow" of data through an</w:t>
      </w:r>
      <w:r w:rsidRPr="001236DF">
        <w:rPr>
          <w:rStyle w:val="apple-converted-space"/>
          <w:rFonts w:eastAsia="SimSun"/>
        </w:rPr>
        <w:t> </w:t>
      </w:r>
      <w:hyperlink r:id="rId34" w:tooltip="Information system" w:history="1">
        <w:r w:rsidRPr="001236DF">
          <w:rPr>
            <w:rStyle w:val="Hyperlink"/>
            <w:rFonts w:eastAsia="SimSun"/>
            <w:color w:val="auto"/>
            <w:u w:val="none"/>
          </w:rPr>
          <w:t>information system</w:t>
        </w:r>
      </w:hyperlink>
      <w:r w:rsidRPr="001236DF">
        <w:t>, modelling its</w:t>
      </w:r>
      <w:r w:rsidRPr="001236DF">
        <w:rPr>
          <w:rStyle w:val="apple-converted-space"/>
          <w:rFonts w:eastAsia="SimSun"/>
        </w:rPr>
        <w:t> </w:t>
      </w:r>
      <w:r w:rsidRPr="001236DF">
        <w:rPr>
          <w:iCs/>
        </w:rPr>
        <w:t>process</w:t>
      </w:r>
      <w:r w:rsidRPr="001236DF">
        <w:rPr>
          <w:rStyle w:val="apple-converted-space"/>
          <w:rFonts w:eastAsia="SimSun"/>
        </w:rPr>
        <w:t> </w:t>
      </w:r>
      <w:r w:rsidRPr="001236DF">
        <w:t>aspects. A DFD is often used as a preliminary step to create an overview of the system, which can later be elaborated.</w:t>
      </w:r>
      <w:r w:rsidRPr="001236DF">
        <w:rPr>
          <w:rStyle w:val="apple-converted-space"/>
          <w:rFonts w:eastAsia="SimSun"/>
        </w:rPr>
        <w:t> </w:t>
      </w:r>
      <w:r w:rsidRPr="001236DF">
        <w:t>DFDs can also be used for the</w:t>
      </w:r>
      <w:r w:rsidRPr="001236DF">
        <w:rPr>
          <w:rStyle w:val="apple-converted-space"/>
          <w:rFonts w:eastAsia="SimSun"/>
        </w:rPr>
        <w:t> </w:t>
      </w:r>
      <w:hyperlink r:id="rId35" w:tooltip="Data visualization" w:history="1">
        <w:r w:rsidRPr="001236DF">
          <w:rPr>
            <w:rStyle w:val="Hyperlink"/>
            <w:rFonts w:eastAsia="SimSun"/>
            <w:color w:val="auto"/>
            <w:u w:val="none"/>
          </w:rPr>
          <w:t>visualization</w:t>
        </w:r>
      </w:hyperlink>
      <w:r w:rsidRPr="001236DF">
        <w:rPr>
          <w:rStyle w:val="apple-converted-space"/>
          <w:rFonts w:eastAsia="SimSun"/>
        </w:rPr>
        <w:t> </w:t>
      </w:r>
      <w:r w:rsidRPr="001236DF">
        <w:t>of</w:t>
      </w:r>
      <w:r w:rsidRPr="001236DF">
        <w:rPr>
          <w:rStyle w:val="apple-converted-space"/>
          <w:rFonts w:eastAsia="SimSun"/>
        </w:rPr>
        <w:t> </w:t>
      </w:r>
      <w:hyperlink r:id="rId36" w:tooltip="Data processing" w:history="1">
        <w:r w:rsidRPr="001236DF">
          <w:rPr>
            <w:rStyle w:val="Hyperlink"/>
            <w:rFonts w:eastAsia="SimSun"/>
            <w:color w:val="auto"/>
            <w:u w:val="none"/>
          </w:rPr>
          <w:t>data processing</w:t>
        </w:r>
      </w:hyperlink>
      <w:r w:rsidRPr="001236DF">
        <w:rPr>
          <w:rStyle w:val="apple-converted-space"/>
          <w:rFonts w:eastAsia="SimSun"/>
        </w:rPr>
        <w:t> </w:t>
      </w:r>
      <w:r w:rsidRPr="001236DF">
        <w:t>(structured design).</w:t>
      </w:r>
    </w:p>
    <w:p w:rsidR="00B21A82" w:rsidRPr="00B21A82" w:rsidRDefault="00B21A82" w:rsidP="008E4247">
      <w:pPr>
        <w:spacing w:before="10" w:after="10" w:line="276" w:lineRule="auto"/>
        <w:ind w:left="283" w:right="283"/>
        <w:contextualSpacing/>
        <w:rPr>
          <w:b/>
          <w:sz w:val="28"/>
          <w:szCs w:val="28"/>
        </w:rPr>
      </w:pPr>
    </w:p>
    <w:p w:rsidR="00D2067D" w:rsidRPr="00B21A82" w:rsidRDefault="00D2067D" w:rsidP="008E4247">
      <w:pPr>
        <w:spacing w:before="10" w:after="10" w:line="276" w:lineRule="auto"/>
        <w:ind w:left="283" w:right="283"/>
        <w:contextualSpacing/>
        <w:rPr>
          <w:b/>
          <w:sz w:val="28"/>
          <w:szCs w:val="28"/>
        </w:rPr>
      </w:pPr>
    </w:p>
    <w:p w:rsidR="00D2067D" w:rsidRPr="00AF6907" w:rsidRDefault="00D2067D" w:rsidP="00B21A82">
      <w:pPr>
        <w:tabs>
          <w:tab w:val="left" w:pos="1208"/>
        </w:tabs>
        <w:spacing w:before="10" w:after="10" w:line="276" w:lineRule="auto"/>
        <w:ind w:right="283"/>
        <w:rPr>
          <w:b/>
          <w:bCs/>
          <w:szCs w:val="24"/>
          <w:lang w:val="en-IN"/>
        </w:rPr>
      </w:pPr>
    </w:p>
    <w:p w:rsidR="00D2067D" w:rsidRPr="00AF6907" w:rsidRDefault="006A0B8C" w:rsidP="008E4247">
      <w:pPr>
        <w:tabs>
          <w:tab w:val="left" w:pos="1208"/>
        </w:tabs>
        <w:spacing w:before="10" w:after="10" w:line="276" w:lineRule="auto"/>
        <w:ind w:left="283" w:right="283"/>
        <w:jc w:val="center"/>
        <w:rPr>
          <w:b/>
          <w:bCs/>
          <w:szCs w:val="24"/>
          <w:lang w:val="en-IN"/>
        </w:rPr>
      </w:pPr>
      <w:r>
        <w:rPr>
          <w:b/>
          <w:noProof/>
          <w:szCs w:val="24"/>
          <w:lang w:eastAsia="en-US" w:bidi="hi-IN"/>
        </w:rPr>
        <w:drawing>
          <wp:inline distT="0" distB="0" distL="0" distR="0">
            <wp:extent cx="5848350" cy="2743200"/>
            <wp:effectExtent l="19050" t="0" r="0" b="0"/>
            <wp:docPr id="13" name="Picture 13" descr="dfd 0 raun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fd 0 raunak"/>
                    <pic:cNvPicPr>
                      <a:picLocks noChangeAspect="1" noChangeArrowheads="1"/>
                    </pic:cNvPicPr>
                  </pic:nvPicPr>
                  <pic:blipFill>
                    <a:blip r:embed="rId37"/>
                    <a:srcRect l="5463" t="11076" r="14821" b="18988"/>
                    <a:stretch>
                      <a:fillRect/>
                    </a:stretch>
                  </pic:blipFill>
                  <pic:spPr bwMode="auto">
                    <a:xfrm>
                      <a:off x="0" y="0"/>
                      <a:ext cx="5848350" cy="2743200"/>
                    </a:xfrm>
                    <a:prstGeom prst="rect">
                      <a:avLst/>
                    </a:prstGeom>
                    <a:noFill/>
                    <a:ln w="9525">
                      <a:noFill/>
                      <a:miter lim="800000"/>
                      <a:headEnd/>
                      <a:tailEnd/>
                    </a:ln>
                  </pic:spPr>
                </pic:pic>
              </a:graphicData>
            </a:graphic>
          </wp:inline>
        </w:drawing>
      </w:r>
    </w:p>
    <w:p w:rsidR="00D2067D" w:rsidRDefault="006A0B8C" w:rsidP="008E4247">
      <w:pPr>
        <w:tabs>
          <w:tab w:val="left" w:pos="1208"/>
        </w:tabs>
        <w:spacing w:before="10" w:after="10" w:line="276" w:lineRule="auto"/>
        <w:ind w:left="283" w:right="283"/>
        <w:jc w:val="center"/>
        <w:rPr>
          <w:b/>
          <w:bCs/>
          <w:szCs w:val="24"/>
          <w:lang w:val="en-IN"/>
        </w:rPr>
      </w:pPr>
      <w:r>
        <w:rPr>
          <w:b/>
          <w:bCs/>
          <w:szCs w:val="24"/>
          <w:lang w:val="en-IN"/>
        </w:rPr>
        <w:t>Figure 4.5.1: Level 0 Context Model</w:t>
      </w:r>
    </w:p>
    <w:p w:rsidR="006A0B8C" w:rsidRDefault="006A0B8C" w:rsidP="008E4247">
      <w:pPr>
        <w:tabs>
          <w:tab w:val="left" w:pos="1208"/>
        </w:tabs>
        <w:spacing w:before="10" w:after="10" w:line="276" w:lineRule="auto"/>
        <w:ind w:left="283" w:right="283"/>
        <w:jc w:val="center"/>
        <w:rPr>
          <w:b/>
          <w:bCs/>
          <w:szCs w:val="24"/>
          <w:lang w:val="en-IN"/>
        </w:rPr>
      </w:pPr>
    </w:p>
    <w:p w:rsidR="006A0B8C" w:rsidRDefault="006A0B8C" w:rsidP="008E4247">
      <w:pPr>
        <w:tabs>
          <w:tab w:val="left" w:pos="1208"/>
        </w:tabs>
        <w:spacing w:before="10" w:after="10" w:line="276" w:lineRule="auto"/>
        <w:ind w:left="283" w:right="283"/>
        <w:jc w:val="center"/>
        <w:rPr>
          <w:b/>
          <w:bCs/>
          <w:szCs w:val="24"/>
          <w:lang w:val="en-IN"/>
        </w:rPr>
      </w:pPr>
    </w:p>
    <w:p w:rsidR="006A0B8C" w:rsidRDefault="006A0B8C" w:rsidP="008E4247">
      <w:pPr>
        <w:tabs>
          <w:tab w:val="left" w:pos="1208"/>
        </w:tabs>
        <w:spacing w:before="10" w:after="10" w:line="276" w:lineRule="auto"/>
        <w:ind w:left="283" w:right="283"/>
        <w:jc w:val="center"/>
        <w:rPr>
          <w:b/>
          <w:bCs/>
          <w:szCs w:val="24"/>
          <w:lang w:val="en-IN"/>
        </w:rPr>
      </w:pPr>
    </w:p>
    <w:p w:rsidR="006A0B8C" w:rsidRDefault="006A0B8C" w:rsidP="008E4247">
      <w:pPr>
        <w:tabs>
          <w:tab w:val="left" w:pos="1208"/>
        </w:tabs>
        <w:spacing w:before="10" w:after="10" w:line="276" w:lineRule="auto"/>
        <w:ind w:left="283" w:right="283"/>
        <w:jc w:val="center"/>
        <w:rPr>
          <w:b/>
          <w:bCs/>
          <w:szCs w:val="24"/>
          <w:lang w:val="en-IN"/>
        </w:rPr>
      </w:pPr>
    </w:p>
    <w:p w:rsidR="006A0B8C" w:rsidRDefault="006A0B8C" w:rsidP="008E4247">
      <w:pPr>
        <w:tabs>
          <w:tab w:val="left" w:pos="1208"/>
        </w:tabs>
        <w:spacing w:before="10" w:after="10" w:line="276" w:lineRule="auto"/>
        <w:ind w:left="283" w:right="283"/>
        <w:jc w:val="center"/>
        <w:rPr>
          <w:b/>
          <w:bCs/>
          <w:szCs w:val="24"/>
          <w:lang w:val="en-IN"/>
        </w:rPr>
      </w:pPr>
    </w:p>
    <w:p w:rsidR="006A0B8C" w:rsidRDefault="006A0B8C" w:rsidP="008E4247">
      <w:pPr>
        <w:tabs>
          <w:tab w:val="left" w:pos="1208"/>
        </w:tabs>
        <w:spacing w:before="10" w:after="10" w:line="276" w:lineRule="auto"/>
        <w:ind w:left="283" w:right="283"/>
        <w:jc w:val="center"/>
        <w:rPr>
          <w:b/>
          <w:bCs/>
          <w:szCs w:val="24"/>
          <w:lang w:val="en-IN"/>
        </w:rPr>
      </w:pPr>
    </w:p>
    <w:p w:rsidR="006A0B8C" w:rsidRDefault="006A0B8C" w:rsidP="008E4247">
      <w:pPr>
        <w:tabs>
          <w:tab w:val="left" w:pos="1208"/>
        </w:tabs>
        <w:spacing w:before="10" w:after="10" w:line="276" w:lineRule="auto"/>
        <w:ind w:left="283" w:right="283"/>
        <w:jc w:val="center"/>
        <w:rPr>
          <w:b/>
          <w:bCs/>
          <w:szCs w:val="24"/>
          <w:lang w:val="en-IN"/>
        </w:rPr>
      </w:pPr>
    </w:p>
    <w:p w:rsidR="006A0B8C" w:rsidRDefault="006A0B8C" w:rsidP="008E4247">
      <w:pPr>
        <w:tabs>
          <w:tab w:val="left" w:pos="1208"/>
        </w:tabs>
        <w:spacing w:before="10" w:after="10" w:line="276" w:lineRule="auto"/>
        <w:ind w:left="283" w:right="283"/>
        <w:jc w:val="center"/>
        <w:rPr>
          <w:b/>
          <w:bCs/>
          <w:szCs w:val="24"/>
          <w:lang w:val="en-IN"/>
        </w:rPr>
      </w:pPr>
    </w:p>
    <w:p w:rsidR="006A0B8C" w:rsidRDefault="006A0B8C" w:rsidP="008E4247">
      <w:pPr>
        <w:tabs>
          <w:tab w:val="left" w:pos="1208"/>
        </w:tabs>
        <w:spacing w:before="10" w:after="10" w:line="276" w:lineRule="auto"/>
        <w:ind w:left="283" w:right="283"/>
        <w:jc w:val="center"/>
        <w:rPr>
          <w:b/>
          <w:bCs/>
          <w:szCs w:val="24"/>
          <w:lang w:val="en-IN"/>
        </w:rPr>
      </w:pPr>
    </w:p>
    <w:p w:rsidR="006A0B8C" w:rsidRDefault="006A0B8C" w:rsidP="008E4247">
      <w:pPr>
        <w:tabs>
          <w:tab w:val="left" w:pos="1208"/>
        </w:tabs>
        <w:spacing w:before="10" w:after="10" w:line="276" w:lineRule="auto"/>
        <w:ind w:left="283" w:right="283"/>
        <w:jc w:val="center"/>
        <w:rPr>
          <w:b/>
          <w:bCs/>
          <w:szCs w:val="24"/>
          <w:lang w:val="en-IN"/>
        </w:rPr>
      </w:pPr>
    </w:p>
    <w:p w:rsidR="006A0B8C" w:rsidRDefault="006A0B8C" w:rsidP="008E4247">
      <w:pPr>
        <w:tabs>
          <w:tab w:val="left" w:pos="1208"/>
        </w:tabs>
        <w:spacing w:before="10" w:after="10" w:line="276" w:lineRule="auto"/>
        <w:ind w:left="283" w:right="283"/>
        <w:jc w:val="center"/>
        <w:rPr>
          <w:b/>
          <w:bCs/>
          <w:szCs w:val="24"/>
          <w:lang w:val="en-IN"/>
        </w:rPr>
      </w:pPr>
    </w:p>
    <w:p w:rsidR="006A0B8C" w:rsidRDefault="006A0B8C" w:rsidP="008E4247">
      <w:pPr>
        <w:tabs>
          <w:tab w:val="left" w:pos="1208"/>
        </w:tabs>
        <w:spacing w:before="10" w:after="10" w:line="276" w:lineRule="auto"/>
        <w:ind w:left="283" w:right="283"/>
        <w:jc w:val="center"/>
        <w:rPr>
          <w:b/>
          <w:bCs/>
          <w:szCs w:val="24"/>
          <w:lang w:val="en-IN"/>
        </w:rPr>
      </w:pPr>
    </w:p>
    <w:p w:rsidR="006A0B8C" w:rsidRDefault="006A0B8C" w:rsidP="008E4247">
      <w:pPr>
        <w:tabs>
          <w:tab w:val="left" w:pos="1208"/>
        </w:tabs>
        <w:spacing w:before="10" w:after="10" w:line="276" w:lineRule="auto"/>
        <w:ind w:left="283" w:right="283"/>
        <w:jc w:val="center"/>
        <w:rPr>
          <w:b/>
          <w:bCs/>
          <w:szCs w:val="24"/>
          <w:lang w:val="en-IN"/>
        </w:rPr>
      </w:pPr>
    </w:p>
    <w:p w:rsidR="006A0B8C" w:rsidRDefault="006A0B8C" w:rsidP="008E4247">
      <w:pPr>
        <w:tabs>
          <w:tab w:val="left" w:pos="1208"/>
        </w:tabs>
        <w:spacing w:before="10" w:after="10" w:line="276" w:lineRule="auto"/>
        <w:ind w:left="283" w:right="283"/>
        <w:jc w:val="center"/>
        <w:rPr>
          <w:b/>
          <w:bCs/>
          <w:szCs w:val="24"/>
          <w:lang w:val="en-IN"/>
        </w:rPr>
      </w:pPr>
    </w:p>
    <w:p w:rsidR="006A0B8C" w:rsidRDefault="006A0B8C" w:rsidP="008E4247">
      <w:pPr>
        <w:tabs>
          <w:tab w:val="left" w:pos="1208"/>
        </w:tabs>
        <w:spacing w:before="10" w:after="10" w:line="276" w:lineRule="auto"/>
        <w:ind w:left="283" w:right="283"/>
        <w:jc w:val="center"/>
        <w:rPr>
          <w:b/>
          <w:bCs/>
          <w:szCs w:val="24"/>
          <w:lang w:val="en-IN"/>
        </w:rPr>
      </w:pPr>
    </w:p>
    <w:p w:rsidR="006A0B8C" w:rsidRDefault="006A0B8C" w:rsidP="008E4247">
      <w:pPr>
        <w:tabs>
          <w:tab w:val="left" w:pos="1208"/>
        </w:tabs>
        <w:spacing w:before="10" w:after="10" w:line="276" w:lineRule="auto"/>
        <w:ind w:left="283" w:right="283"/>
        <w:jc w:val="center"/>
        <w:rPr>
          <w:b/>
          <w:bCs/>
          <w:szCs w:val="24"/>
          <w:lang w:val="en-IN"/>
        </w:rPr>
      </w:pPr>
    </w:p>
    <w:p w:rsidR="006A0B8C" w:rsidRDefault="006A0B8C" w:rsidP="008E4247">
      <w:pPr>
        <w:tabs>
          <w:tab w:val="left" w:pos="1208"/>
        </w:tabs>
        <w:spacing w:before="10" w:after="10" w:line="276" w:lineRule="auto"/>
        <w:ind w:left="283" w:right="283"/>
        <w:jc w:val="center"/>
        <w:rPr>
          <w:b/>
          <w:bCs/>
          <w:szCs w:val="24"/>
          <w:lang w:val="en-IN"/>
        </w:rPr>
      </w:pPr>
    </w:p>
    <w:p w:rsidR="006A0B8C" w:rsidRDefault="006A0B8C" w:rsidP="00B21A82">
      <w:pPr>
        <w:tabs>
          <w:tab w:val="left" w:pos="1208"/>
        </w:tabs>
        <w:spacing w:before="10" w:after="10" w:line="276" w:lineRule="auto"/>
        <w:ind w:right="283"/>
        <w:rPr>
          <w:b/>
          <w:bCs/>
          <w:szCs w:val="24"/>
          <w:lang w:val="en-IN"/>
        </w:rPr>
      </w:pPr>
    </w:p>
    <w:p w:rsidR="006A0B8C" w:rsidRDefault="006A0B8C" w:rsidP="008E4247">
      <w:pPr>
        <w:tabs>
          <w:tab w:val="left" w:pos="1208"/>
        </w:tabs>
        <w:spacing w:before="10" w:after="10" w:line="276" w:lineRule="auto"/>
        <w:ind w:left="283" w:right="283"/>
        <w:jc w:val="center"/>
        <w:rPr>
          <w:b/>
          <w:bCs/>
          <w:szCs w:val="24"/>
          <w:lang w:val="en-IN"/>
        </w:rPr>
      </w:pPr>
    </w:p>
    <w:p w:rsidR="006A0B8C" w:rsidRPr="00AF6907" w:rsidRDefault="006A0B8C" w:rsidP="008E4247">
      <w:pPr>
        <w:tabs>
          <w:tab w:val="left" w:pos="1208"/>
        </w:tabs>
        <w:spacing w:before="10" w:after="10" w:line="276" w:lineRule="auto"/>
        <w:ind w:left="283" w:right="283"/>
        <w:jc w:val="center"/>
        <w:rPr>
          <w:b/>
          <w:bCs/>
          <w:szCs w:val="24"/>
          <w:lang w:val="en-IN"/>
        </w:rPr>
      </w:pPr>
      <w:r>
        <w:rPr>
          <w:b/>
          <w:noProof/>
          <w:szCs w:val="24"/>
          <w:lang w:eastAsia="en-US" w:bidi="hi-IN"/>
        </w:rPr>
        <w:drawing>
          <wp:inline distT="0" distB="0" distL="0" distR="0">
            <wp:extent cx="5772150" cy="4314825"/>
            <wp:effectExtent l="19050" t="0" r="0" b="0"/>
            <wp:docPr id="16" name="Picture 16" descr="dfd 1 raun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fd 1 raunak"/>
                    <pic:cNvPicPr>
                      <a:picLocks noChangeAspect="1" noChangeArrowheads="1"/>
                    </pic:cNvPicPr>
                  </pic:nvPicPr>
                  <pic:blipFill>
                    <a:blip r:embed="rId38"/>
                    <a:srcRect l="6746" r="21248"/>
                    <a:stretch>
                      <a:fillRect/>
                    </a:stretch>
                  </pic:blipFill>
                  <pic:spPr bwMode="auto">
                    <a:xfrm>
                      <a:off x="0" y="0"/>
                      <a:ext cx="5772150" cy="4314825"/>
                    </a:xfrm>
                    <a:prstGeom prst="rect">
                      <a:avLst/>
                    </a:prstGeom>
                    <a:noFill/>
                    <a:ln w="9525">
                      <a:noFill/>
                      <a:miter lim="800000"/>
                      <a:headEnd/>
                      <a:tailEnd/>
                    </a:ln>
                  </pic:spPr>
                </pic:pic>
              </a:graphicData>
            </a:graphic>
          </wp:inline>
        </w:drawing>
      </w:r>
    </w:p>
    <w:p w:rsidR="00D2067D" w:rsidRPr="00AF6907" w:rsidRDefault="006A0B8C" w:rsidP="008E4247">
      <w:pPr>
        <w:tabs>
          <w:tab w:val="left" w:pos="1208"/>
        </w:tabs>
        <w:spacing w:before="10" w:after="10" w:line="276" w:lineRule="auto"/>
        <w:ind w:left="283" w:right="283"/>
        <w:jc w:val="center"/>
        <w:rPr>
          <w:b/>
          <w:bCs/>
          <w:szCs w:val="24"/>
          <w:lang w:val="en-IN"/>
        </w:rPr>
      </w:pPr>
      <w:r>
        <w:rPr>
          <w:b/>
          <w:bCs/>
          <w:szCs w:val="24"/>
          <w:lang w:val="en-IN"/>
        </w:rPr>
        <w:t>Figure 4.5.2: Level 1 Data Flow Diagram</w:t>
      </w:r>
    </w:p>
    <w:p w:rsidR="00D2067D" w:rsidRPr="00AF6907" w:rsidRDefault="00D2067D" w:rsidP="008E4247">
      <w:pPr>
        <w:tabs>
          <w:tab w:val="left" w:pos="1208"/>
        </w:tabs>
        <w:spacing w:before="10" w:after="10" w:line="276" w:lineRule="auto"/>
        <w:ind w:left="283" w:right="283"/>
        <w:rPr>
          <w:b/>
          <w:bCs/>
          <w:szCs w:val="24"/>
          <w:lang w:val="en-IN"/>
        </w:rPr>
      </w:pPr>
    </w:p>
    <w:p w:rsidR="00D2067D" w:rsidRPr="00AF6907" w:rsidRDefault="00D2067D" w:rsidP="008E4247">
      <w:pPr>
        <w:tabs>
          <w:tab w:val="left" w:pos="1208"/>
        </w:tabs>
        <w:spacing w:before="10" w:after="10" w:line="276" w:lineRule="auto"/>
        <w:ind w:left="283" w:right="283"/>
        <w:rPr>
          <w:b/>
          <w:bCs/>
          <w:szCs w:val="24"/>
          <w:lang w:val="en-IN"/>
        </w:rPr>
      </w:pPr>
    </w:p>
    <w:p w:rsidR="00D2067D" w:rsidRPr="00AF6907" w:rsidRDefault="00D2067D" w:rsidP="008E4247">
      <w:pPr>
        <w:tabs>
          <w:tab w:val="left" w:pos="1208"/>
        </w:tabs>
        <w:spacing w:before="10" w:after="10" w:line="276" w:lineRule="auto"/>
        <w:ind w:left="283" w:right="283"/>
        <w:rPr>
          <w:b/>
          <w:bCs/>
          <w:szCs w:val="24"/>
          <w:lang w:val="en-IN"/>
        </w:rPr>
      </w:pPr>
    </w:p>
    <w:p w:rsidR="00D2067D" w:rsidRDefault="00D2067D" w:rsidP="008E4247">
      <w:pPr>
        <w:tabs>
          <w:tab w:val="left" w:pos="1208"/>
        </w:tabs>
        <w:spacing w:before="10" w:after="10" w:line="276" w:lineRule="auto"/>
        <w:ind w:right="283"/>
        <w:rPr>
          <w:b/>
          <w:bCs/>
          <w:szCs w:val="24"/>
          <w:lang w:val="en-IN"/>
        </w:rPr>
      </w:pPr>
    </w:p>
    <w:p w:rsidR="006A0B8C" w:rsidRDefault="006A0B8C" w:rsidP="008E4247">
      <w:pPr>
        <w:tabs>
          <w:tab w:val="left" w:pos="1208"/>
        </w:tabs>
        <w:spacing w:before="10" w:after="10" w:line="276" w:lineRule="auto"/>
        <w:ind w:right="283"/>
        <w:rPr>
          <w:b/>
          <w:bCs/>
          <w:szCs w:val="24"/>
          <w:lang w:val="en-IN"/>
        </w:rPr>
      </w:pPr>
    </w:p>
    <w:p w:rsidR="00B21A82" w:rsidRDefault="00B21A82" w:rsidP="008E4247">
      <w:pPr>
        <w:tabs>
          <w:tab w:val="left" w:pos="1208"/>
        </w:tabs>
        <w:spacing w:before="10" w:after="10" w:line="276" w:lineRule="auto"/>
        <w:ind w:right="283"/>
        <w:rPr>
          <w:b/>
          <w:bCs/>
          <w:szCs w:val="24"/>
          <w:lang w:val="en-IN"/>
        </w:rPr>
      </w:pPr>
    </w:p>
    <w:p w:rsidR="00B21A82" w:rsidRDefault="00B21A82" w:rsidP="008E4247">
      <w:pPr>
        <w:tabs>
          <w:tab w:val="left" w:pos="1208"/>
        </w:tabs>
        <w:spacing w:before="10" w:after="10" w:line="276" w:lineRule="auto"/>
        <w:ind w:right="283"/>
        <w:rPr>
          <w:b/>
          <w:bCs/>
          <w:szCs w:val="24"/>
          <w:lang w:val="en-IN"/>
        </w:rPr>
      </w:pPr>
    </w:p>
    <w:p w:rsidR="00B21A82" w:rsidRDefault="00B21A82" w:rsidP="008E4247">
      <w:pPr>
        <w:tabs>
          <w:tab w:val="left" w:pos="1208"/>
        </w:tabs>
        <w:spacing w:before="10" w:after="10" w:line="276" w:lineRule="auto"/>
        <w:ind w:right="283"/>
        <w:rPr>
          <w:b/>
          <w:bCs/>
          <w:szCs w:val="24"/>
          <w:lang w:val="en-IN"/>
        </w:rPr>
      </w:pPr>
    </w:p>
    <w:p w:rsidR="00B21A82" w:rsidRDefault="00B21A82" w:rsidP="008E4247">
      <w:pPr>
        <w:tabs>
          <w:tab w:val="left" w:pos="1208"/>
        </w:tabs>
        <w:spacing w:before="10" w:after="10" w:line="276" w:lineRule="auto"/>
        <w:ind w:right="283"/>
        <w:rPr>
          <w:b/>
          <w:bCs/>
          <w:szCs w:val="24"/>
          <w:lang w:val="en-IN"/>
        </w:rPr>
      </w:pPr>
    </w:p>
    <w:p w:rsidR="00B21A82" w:rsidRDefault="00B21A82" w:rsidP="008E4247">
      <w:pPr>
        <w:tabs>
          <w:tab w:val="left" w:pos="1208"/>
        </w:tabs>
        <w:spacing w:before="10" w:after="10" w:line="276" w:lineRule="auto"/>
        <w:ind w:right="283"/>
        <w:rPr>
          <w:b/>
          <w:bCs/>
          <w:szCs w:val="24"/>
          <w:lang w:val="en-IN"/>
        </w:rPr>
      </w:pPr>
    </w:p>
    <w:p w:rsidR="00B21A82" w:rsidRDefault="00B21A82" w:rsidP="008E4247">
      <w:pPr>
        <w:tabs>
          <w:tab w:val="left" w:pos="1208"/>
        </w:tabs>
        <w:spacing w:before="10" w:after="10" w:line="276" w:lineRule="auto"/>
        <w:ind w:right="283"/>
        <w:rPr>
          <w:b/>
          <w:bCs/>
          <w:szCs w:val="24"/>
          <w:lang w:val="en-IN"/>
        </w:rPr>
      </w:pPr>
    </w:p>
    <w:p w:rsidR="00B053AC" w:rsidRDefault="00B053AC" w:rsidP="00832D94">
      <w:pPr>
        <w:tabs>
          <w:tab w:val="left" w:pos="1208"/>
        </w:tabs>
        <w:spacing w:before="10" w:after="10" w:line="276" w:lineRule="auto"/>
        <w:ind w:right="283"/>
        <w:rPr>
          <w:b/>
          <w:bCs/>
          <w:szCs w:val="24"/>
          <w:lang w:val="en-IN"/>
        </w:rPr>
      </w:pPr>
    </w:p>
    <w:p w:rsidR="00D2067D" w:rsidRDefault="006A0B8C" w:rsidP="00832D94">
      <w:pPr>
        <w:tabs>
          <w:tab w:val="left" w:pos="1208"/>
        </w:tabs>
        <w:spacing w:before="10" w:after="10" w:line="276" w:lineRule="auto"/>
        <w:ind w:right="283"/>
        <w:rPr>
          <w:b/>
          <w:bCs/>
          <w:szCs w:val="24"/>
          <w:lang w:val="en-IN"/>
        </w:rPr>
      </w:pPr>
      <w:r w:rsidRPr="00B21A82">
        <w:rPr>
          <w:b/>
          <w:bCs/>
          <w:sz w:val="28"/>
          <w:szCs w:val="28"/>
          <w:lang w:val="en-IN"/>
        </w:rPr>
        <w:lastRenderedPageBreak/>
        <w:t>4.6</w:t>
      </w:r>
      <w:r w:rsidR="00B21A82">
        <w:rPr>
          <w:b/>
          <w:bCs/>
          <w:sz w:val="28"/>
          <w:szCs w:val="28"/>
          <w:lang w:val="en-IN"/>
        </w:rPr>
        <w:t xml:space="preserve"> </w:t>
      </w:r>
      <w:r w:rsidR="00D2067D" w:rsidRPr="00B21A82">
        <w:rPr>
          <w:b/>
          <w:bCs/>
          <w:sz w:val="28"/>
          <w:szCs w:val="28"/>
          <w:lang w:val="en-IN"/>
        </w:rPr>
        <w:t>User Interface</w:t>
      </w:r>
      <w:r w:rsidR="00D2067D" w:rsidRPr="00AF6907">
        <w:rPr>
          <w:b/>
          <w:bCs/>
          <w:szCs w:val="24"/>
          <w:lang w:val="en-IN"/>
        </w:rPr>
        <w:t>:</w:t>
      </w:r>
    </w:p>
    <w:p w:rsidR="00832D94" w:rsidRDefault="00832D94" w:rsidP="00832D94">
      <w:pPr>
        <w:tabs>
          <w:tab w:val="left" w:pos="1208"/>
        </w:tabs>
        <w:spacing w:before="10" w:after="10" w:line="276" w:lineRule="auto"/>
        <w:ind w:right="283"/>
        <w:rPr>
          <w:b/>
          <w:bCs/>
          <w:szCs w:val="24"/>
          <w:lang w:val="en-IN"/>
        </w:rPr>
      </w:pPr>
    </w:p>
    <w:p w:rsidR="00832D94" w:rsidRDefault="00832D94" w:rsidP="00832D94">
      <w:pPr>
        <w:tabs>
          <w:tab w:val="left" w:pos="1208"/>
        </w:tabs>
        <w:spacing w:before="10" w:after="10" w:line="276" w:lineRule="auto"/>
        <w:ind w:right="283"/>
        <w:rPr>
          <w:b/>
          <w:bCs/>
          <w:szCs w:val="24"/>
          <w:lang w:val="en-IN"/>
        </w:rPr>
      </w:pPr>
      <w:r>
        <w:rPr>
          <w:b/>
          <w:bCs/>
          <w:szCs w:val="24"/>
          <w:lang w:val="en-IN"/>
        </w:rPr>
        <w:t>4.6.1 Home Page</w:t>
      </w:r>
    </w:p>
    <w:p w:rsidR="00832D94" w:rsidRDefault="00D2067D" w:rsidP="00832D94">
      <w:pPr>
        <w:spacing w:before="10" w:after="10" w:line="276" w:lineRule="auto"/>
        <w:ind w:right="283"/>
        <w:contextualSpacing/>
        <w:rPr>
          <w:noProof/>
          <w:szCs w:val="24"/>
          <w:lang w:eastAsia="en-US" w:bidi="hi-IN"/>
        </w:rPr>
      </w:pPr>
      <w:r w:rsidRPr="00AF6907">
        <w:rPr>
          <w:szCs w:val="24"/>
        </w:rPr>
        <w:tab/>
      </w:r>
    </w:p>
    <w:p w:rsidR="00D2067D" w:rsidRDefault="00832D94" w:rsidP="00832D94">
      <w:pPr>
        <w:spacing w:before="10" w:after="10" w:line="276" w:lineRule="auto"/>
        <w:ind w:right="283"/>
        <w:contextualSpacing/>
        <w:rPr>
          <w:szCs w:val="24"/>
        </w:rPr>
      </w:pPr>
      <w:r>
        <w:rPr>
          <w:noProof/>
          <w:szCs w:val="24"/>
          <w:lang w:eastAsia="en-US" w:bidi="hi-IN"/>
        </w:rPr>
        <w:drawing>
          <wp:inline distT="0" distB="0" distL="0" distR="0">
            <wp:extent cx="6690508" cy="3194463"/>
            <wp:effectExtent l="19050" t="0" r="0" b="0"/>
            <wp:docPr id="2" name="Picture 3" descr="H:\screen\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screen\home.png"/>
                    <pic:cNvPicPr>
                      <a:picLocks noChangeAspect="1" noChangeArrowheads="1"/>
                    </pic:cNvPicPr>
                  </pic:nvPicPr>
                  <pic:blipFill>
                    <a:blip r:embed="rId39"/>
                    <a:srcRect/>
                    <a:stretch>
                      <a:fillRect/>
                    </a:stretch>
                  </pic:blipFill>
                  <pic:spPr bwMode="auto">
                    <a:xfrm>
                      <a:off x="0" y="0"/>
                      <a:ext cx="6692900" cy="3195605"/>
                    </a:xfrm>
                    <a:prstGeom prst="rect">
                      <a:avLst/>
                    </a:prstGeom>
                    <a:noFill/>
                    <a:ln w="9525">
                      <a:noFill/>
                      <a:miter lim="800000"/>
                      <a:headEnd/>
                      <a:tailEnd/>
                    </a:ln>
                  </pic:spPr>
                </pic:pic>
              </a:graphicData>
            </a:graphic>
          </wp:inline>
        </w:drawing>
      </w:r>
    </w:p>
    <w:p w:rsidR="00B053AC" w:rsidRDefault="00B053AC" w:rsidP="00832D94">
      <w:pPr>
        <w:spacing w:before="10" w:after="10" w:line="276" w:lineRule="auto"/>
        <w:ind w:right="283"/>
        <w:contextualSpacing/>
        <w:rPr>
          <w:b/>
          <w:bCs/>
          <w:szCs w:val="24"/>
        </w:rPr>
      </w:pPr>
    </w:p>
    <w:p w:rsidR="00B053AC" w:rsidRDefault="00832D94" w:rsidP="00832D94">
      <w:pPr>
        <w:spacing w:before="10" w:after="10" w:line="276" w:lineRule="auto"/>
        <w:ind w:right="283"/>
        <w:contextualSpacing/>
        <w:rPr>
          <w:b/>
          <w:bCs/>
          <w:szCs w:val="24"/>
        </w:rPr>
      </w:pPr>
      <w:r w:rsidRPr="00832D94">
        <w:rPr>
          <w:b/>
          <w:bCs/>
          <w:szCs w:val="24"/>
        </w:rPr>
        <w:t>4.6.2 Project Module</w:t>
      </w:r>
    </w:p>
    <w:p w:rsidR="00B053AC" w:rsidRPr="00832D94" w:rsidRDefault="00B053AC" w:rsidP="00832D94">
      <w:pPr>
        <w:spacing w:before="10" w:after="10" w:line="276" w:lineRule="auto"/>
        <w:ind w:right="283"/>
        <w:contextualSpacing/>
        <w:rPr>
          <w:b/>
          <w:bCs/>
          <w:szCs w:val="24"/>
        </w:rPr>
      </w:pPr>
    </w:p>
    <w:p w:rsidR="00D2067D" w:rsidRPr="00B053AC" w:rsidRDefault="00832D94" w:rsidP="00B053AC">
      <w:pPr>
        <w:spacing w:before="10" w:after="10"/>
        <w:ind w:right="283"/>
        <w:rPr>
          <w:bCs/>
          <w:szCs w:val="24"/>
        </w:rPr>
      </w:pPr>
      <w:r>
        <w:rPr>
          <w:noProof/>
          <w:lang w:eastAsia="en-US" w:bidi="hi-IN"/>
        </w:rPr>
        <w:drawing>
          <wp:inline distT="0" distB="0" distL="0" distR="0">
            <wp:extent cx="6690506" cy="3431969"/>
            <wp:effectExtent l="19050" t="0" r="0" b="0"/>
            <wp:docPr id="5" name="Picture 5" descr="H:\screen\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screen\project.png"/>
                    <pic:cNvPicPr>
                      <a:picLocks noChangeAspect="1" noChangeArrowheads="1"/>
                    </pic:cNvPicPr>
                  </pic:nvPicPr>
                  <pic:blipFill>
                    <a:blip r:embed="rId40"/>
                    <a:srcRect/>
                    <a:stretch>
                      <a:fillRect/>
                    </a:stretch>
                  </pic:blipFill>
                  <pic:spPr bwMode="auto">
                    <a:xfrm>
                      <a:off x="0" y="0"/>
                      <a:ext cx="6692900" cy="3433197"/>
                    </a:xfrm>
                    <a:prstGeom prst="rect">
                      <a:avLst/>
                    </a:prstGeom>
                    <a:noFill/>
                    <a:ln w="9525">
                      <a:noFill/>
                      <a:miter lim="800000"/>
                      <a:headEnd/>
                      <a:tailEnd/>
                    </a:ln>
                  </pic:spPr>
                </pic:pic>
              </a:graphicData>
            </a:graphic>
          </wp:inline>
        </w:drawing>
      </w:r>
    </w:p>
    <w:p w:rsidR="00D2067D" w:rsidRDefault="00B053AC" w:rsidP="00B053AC">
      <w:pPr>
        <w:pStyle w:val="ListParagraph"/>
        <w:spacing w:before="10" w:after="10"/>
        <w:ind w:left="283" w:right="283"/>
        <w:rPr>
          <w:rFonts w:ascii="Times New Roman" w:hAnsi="Times New Roman"/>
          <w:b/>
          <w:sz w:val="24"/>
          <w:szCs w:val="24"/>
        </w:rPr>
      </w:pPr>
      <w:r w:rsidRPr="00B053AC">
        <w:rPr>
          <w:rFonts w:ascii="Times New Roman" w:hAnsi="Times New Roman"/>
          <w:b/>
          <w:sz w:val="24"/>
          <w:szCs w:val="24"/>
        </w:rPr>
        <w:lastRenderedPageBreak/>
        <w:t>4.6.3 Training Module</w:t>
      </w:r>
    </w:p>
    <w:p w:rsidR="00B053AC" w:rsidRPr="00B053AC" w:rsidRDefault="00B053AC" w:rsidP="00B053AC">
      <w:pPr>
        <w:pStyle w:val="ListParagraph"/>
        <w:spacing w:before="10" w:after="10"/>
        <w:ind w:left="283" w:right="283"/>
        <w:rPr>
          <w:rFonts w:ascii="Times New Roman" w:hAnsi="Times New Roman"/>
          <w:b/>
          <w:sz w:val="24"/>
          <w:szCs w:val="24"/>
        </w:rPr>
      </w:pPr>
    </w:p>
    <w:p w:rsidR="00832D94" w:rsidRPr="00B053AC" w:rsidRDefault="00B053AC" w:rsidP="00B053AC">
      <w:pPr>
        <w:spacing w:before="10" w:after="10"/>
        <w:ind w:right="283"/>
        <w:rPr>
          <w:bCs/>
          <w:szCs w:val="24"/>
        </w:rPr>
      </w:pPr>
      <w:r>
        <w:rPr>
          <w:noProof/>
          <w:lang w:eastAsia="en-US" w:bidi="hi-IN"/>
        </w:rPr>
        <w:drawing>
          <wp:inline distT="0" distB="0" distL="0" distR="0">
            <wp:extent cx="6688276" cy="3574473"/>
            <wp:effectExtent l="19050" t="0" r="0" b="0"/>
            <wp:docPr id="6" name="Picture 6" descr="H:\screen\trai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screen\training.png"/>
                    <pic:cNvPicPr>
                      <a:picLocks noChangeAspect="1" noChangeArrowheads="1"/>
                    </pic:cNvPicPr>
                  </pic:nvPicPr>
                  <pic:blipFill>
                    <a:blip r:embed="rId41"/>
                    <a:srcRect/>
                    <a:stretch>
                      <a:fillRect/>
                    </a:stretch>
                  </pic:blipFill>
                  <pic:spPr bwMode="auto">
                    <a:xfrm>
                      <a:off x="0" y="0"/>
                      <a:ext cx="6692900" cy="3576944"/>
                    </a:xfrm>
                    <a:prstGeom prst="rect">
                      <a:avLst/>
                    </a:prstGeom>
                    <a:noFill/>
                    <a:ln w="9525">
                      <a:noFill/>
                      <a:miter lim="800000"/>
                      <a:headEnd/>
                      <a:tailEnd/>
                    </a:ln>
                  </pic:spPr>
                </pic:pic>
              </a:graphicData>
            </a:graphic>
          </wp:inline>
        </w:drawing>
      </w:r>
    </w:p>
    <w:p w:rsidR="00B053AC" w:rsidRDefault="00B053AC" w:rsidP="00B053AC">
      <w:pPr>
        <w:pStyle w:val="ListParagraph"/>
        <w:spacing w:before="10" w:after="10"/>
        <w:ind w:left="283" w:right="283"/>
        <w:rPr>
          <w:rFonts w:ascii="Times New Roman" w:hAnsi="Times New Roman"/>
          <w:b/>
          <w:sz w:val="24"/>
          <w:szCs w:val="24"/>
        </w:rPr>
      </w:pPr>
    </w:p>
    <w:p w:rsidR="00832D94" w:rsidRDefault="00B053AC" w:rsidP="00B053AC">
      <w:pPr>
        <w:pStyle w:val="ListParagraph"/>
        <w:spacing w:before="10" w:after="10"/>
        <w:ind w:left="283" w:right="283"/>
        <w:rPr>
          <w:rFonts w:ascii="Times New Roman" w:hAnsi="Times New Roman"/>
          <w:b/>
          <w:sz w:val="24"/>
          <w:szCs w:val="24"/>
        </w:rPr>
      </w:pPr>
      <w:r w:rsidRPr="00B053AC">
        <w:rPr>
          <w:rFonts w:ascii="Times New Roman" w:hAnsi="Times New Roman"/>
          <w:b/>
          <w:sz w:val="24"/>
          <w:szCs w:val="24"/>
        </w:rPr>
        <w:t>4.6.4 Product Module</w:t>
      </w:r>
    </w:p>
    <w:p w:rsidR="00B053AC" w:rsidRDefault="00B053AC" w:rsidP="00B053AC">
      <w:pPr>
        <w:pStyle w:val="ListParagraph"/>
        <w:spacing w:before="10" w:after="10"/>
        <w:ind w:left="283" w:right="283"/>
        <w:rPr>
          <w:rFonts w:ascii="Times New Roman" w:hAnsi="Times New Roman"/>
          <w:b/>
          <w:sz w:val="24"/>
          <w:szCs w:val="24"/>
        </w:rPr>
      </w:pPr>
    </w:p>
    <w:p w:rsidR="00B053AC" w:rsidRPr="00B053AC" w:rsidRDefault="00B053AC" w:rsidP="00B053AC">
      <w:pPr>
        <w:spacing w:before="10" w:after="10"/>
        <w:ind w:right="283"/>
        <w:rPr>
          <w:b/>
          <w:szCs w:val="24"/>
        </w:rPr>
      </w:pPr>
      <w:r>
        <w:rPr>
          <w:noProof/>
          <w:lang w:eastAsia="en-US" w:bidi="hi-IN"/>
        </w:rPr>
        <w:drawing>
          <wp:inline distT="0" distB="0" distL="0" distR="0">
            <wp:extent cx="6688276" cy="3574472"/>
            <wp:effectExtent l="19050" t="0" r="0" b="0"/>
            <wp:docPr id="7" name="Picture 7" descr="H:\screen\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screen\product.png"/>
                    <pic:cNvPicPr>
                      <a:picLocks noChangeAspect="1" noChangeArrowheads="1"/>
                    </pic:cNvPicPr>
                  </pic:nvPicPr>
                  <pic:blipFill>
                    <a:blip r:embed="rId42"/>
                    <a:srcRect/>
                    <a:stretch>
                      <a:fillRect/>
                    </a:stretch>
                  </pic:blipFill>
                  <pic:spPr bwMode="auto">
                    <a:xfrm>
                      <a:off x="0" y="0"/>
                      <a:ext cx="6692900" cy="3576943"/>
                    </a:xfrm>
                    <a:prstGeom prst="rect">
                      <a:avLst/>
                    </a:prstGeom>
                    <a:noFill/>
                    <a:ln w="9525">
                      <a:noFill/>
                      <a:miter lim="800000"/>
                      <a:headEnd/>
                      <a:tailEnd/>
                    </a:ln>
                  </pic:spPr>
                </pic:pic>
              </a:graphicData>
            </a:graphic>
          </wp:inline>
        </w:drawing>
      </w:r>
    </w:p>
    <w:p w:rsidR="00D2067D" w:rsidRDefault="00B053AC" w:rsidP="00B053AC">
      <w:pPr>
        <w:pStyle w:val="ListParagraph"/>
        <w:spacing w:before="10" w:after="10"/>
        <w:ind w:left="283" w:right="283"/>
        <w:rPr>
          <w:rFonts w:ascii="Times New Roman" w:hAnsi="Times New Roman"/>
          <w:b/>
          <w:sz w:val="24"/>
          <w:szCs w:val="24"/>
        </w:rPr>
      </w:pPr>
      <w:r>
        <w:rPr>
          <w:rFonts w:ascii="Times New Roman" w:hAnsi="Times New Roman"/>
          <w:b/>
          <w:sz w:val="24"/>
          <w:szCs w:val="24"/>
        </w:rPr>
        <w:lastRenderedPageBreak/>
        <w:t>4.6.5 Product Detail  Module</w:t>
      </w:r>
    </w:p>
    <w:p w:rsidR="00B053AC" w:rsidRDefault="00B053AC" w:rsidP="00B053AC">
      <w:pPr>
        <w:pStyle w:val="ListParagraph"/>
        <w:spacing w:before="10" w:after="10"/>
        <w:ind w:left="283" w:right="283"/>
        <w:rPr>
          <w:rFonts w:ascii="Times New Roman" w:hAnsi="Times New Roman"/>
          <w:b/>
          <w:sz w:val="24"/>
          <w:szCs w:val="24"/>
        </w:rPr>
      </w:pPr>
    </w:p>
    <w:p w:rsidR="00B053AC" w:rsidRPr="00B053AC" w:rsidRDefault="00B053AC" w:rsidP="00B053AC">
      <w:pPr>
        <w:spacing w:before="10" w:after="10"/>
        <w:ind w:right="283"/>
        <w:rPr>
          <w:b/>
          <w:szCs w:val="24"/>
        </w:rPr>
      </w:pPr>
      <w:r>
        <w:rPr>
          <w:noProof/>
          <w:lang w:eastAsia="en-US" w:bidi="hi-IN"/>
        </w:rPr>
        <w:drawing>
          <wp:inline distT="0" distB="0" distL="0" distR="0">
            <wp:extent cx="6696181" cy="3523488"/>
            <wp:effectExtent l="19050" t="0" r="9419" b="0"/>
            <wp:docPr id="8" name="Picture 8" descr="H:\screen\modal cont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screen\modal content.png"/>
                    <pic:cNvPicPr>
                      <a:picLocks noChangeAspect="1" noChangeArrowheads="1"/>
                    </pic:cNvPicPr>
                  </pic:nvPicPr>
                  <pic:blipFill>
                    <a:blip r:embed="rId43"/>
                    <a:srcRect/>
                    <a:stretch>
                      <a:fillRect/>
                    </a:stretch>
                  </pic:blipFill>
                  <pic:spPr bwMode="auto">
                    <a:xfrm>
                      <a:off x="0" y="0"/>
                      <a:ext cx="6692900" cy="3521761"/>
                    </a:xfrm>
                    <a:prstGeom prst="rect">
                      <a:avLst/>
                    </a:prstGeom>
                    <a:noFill/>
                    <a:ln w="9525">
                      <a:noFill/>
                      <a:miter lim="800000"/>
                      <a:headEnd/>
                      <a:tailEnd/>
                    </a:ln>
                  </pic:spPr>
                </pic:pic>
              </a:graphicData>
            </a:graphic>
          </wp:inline>
        </w:drawing>
      </w:r>
    </w:p>
    <w:p w:rsidR="00D2067D" w:rsidRPr="006D6A23" w:rsidRDefault="00D2067D" w:rsidP="006D6A23">
      <w:pPr>
        <w:pStyle w:val="ListParagraph"/>
        <w:spacing w:before="10" w:after="10"/>
        <w:ind w:left="283" w:right="283"/>
        <w:rPr>
          <w:rFonts w:ascii="Times New Roman" w:hAnsi="Times New Roman"/>
          <w:b/>
          <w:sz w:val="24"/>
          <w:szCs w:val="24"/>
        </w:rPr>
      </w:pPr>
    </w:p>
    <w:p w:rsidR="00B053AC" w:rsidRDefault="00B053AC" w:rsidP="006D6A23">
      <w:pPr>
        <w:pStyle w:val="ListParagraph"/>
        <w:spacing w:before="10" w:after="10"/>
        <w:ind w:left="283" w:right="283"/>
        <w:rPr>
          <w:rFonts w:ascii="Times New Roman" w:hAnsi="Times New Roman"/>
          <w:b/>
          <w:sz w:val="24"/>
          <w:szCs w:val="24"/>
        </w:rPr>
      </w:pPr>
      <w:r w:rsidRPr="006D6A23">
        <w:rPr>
          <w:rFonts w:ascii="Times New Roman" w:hAnsi="Times New Roman"/>
          <w:b/>
          <w:sz w:val="24"/>
          <w:szCs w:val="24"/>
        </w:rPr>
        <w:t>4.6.6 Contactus Module</w:t>
      </w:r>
    </w:p>
    <w:p w:rsidR="006D6A23" w:rsidRPr="006D6A23" w:rsidRDefault="006D6A23" w:rsidP="006D6A23">
      <w:pPr>
        <w:pStyle w:val="ListParagraph"/>
        <w:spacing w:before="10" w:after="10"/>
        <w:ind w:left="283" w:right="283"/>
        <w:rPr>
          <w:rFonts w:ascii="Times New Roman" w:hAnsi="Times New Roman"/>
          <w:b/>
          <w:sz w:val="24"/>
          <w:szCs w:val="24"/>
        </w:rPr>
      </w:pPr>
    </w:p>
    <w:p w:rsidR="00D2067D" w:rsidRPr="006D6A23" w:rsidRDefault="006D6A23" w:rsidP="006D6A23">
      <w:pPr>
        <w:spacing w:before="10" w:after="10"/>
        <w:ind w:right="283"/>
        <w:rPr>
          <w:bCs/>
          <w:szCs w:val="24"/>
        </w:rPr>
      </w:pPr>
      <w:r>
        <w:rPr>
          <w:noProof/>
          <w:lang w:eastAsia="en-US" w:bidi="hi-IN"/>
        </w:rPr>
        <w:drawing>
          <wp:inline distT="0" distB="0" distL="0" distR="0">
            <wp:extent cx="6696181" cy="3645408"/>
            <wp:effectExtent l="19050" t="0" r="9419" b="0"/>
            <wp:docPr id="10" name="Picture 9" descr="H:\screen\contac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screen\contactus.png"/>
                    <pic:cNvPicPr>
                      <a:picLocks noChangeAspect="1" noChangeArrowheads="1"/>
                    </pic:cNvPicPr>
                  </pic:nvPicPr>
                  <pic:blipFill>
                    <a:blip r:embed="rId44"/>
                    <a:srcRect/>
                    <a:stretch>
                      <a:fillRect/>
                    </a:stretch>
                  </pic:blipFill>
                  <pic:spPr bwMode="auto">
                    <a:xfrm>
                      <a:off x="0" y="0"/>
                      <a:ext cx="6692900" cy="3643622"/>
                    </a:xfrm>
                    <a:prstGeom prst="rect">
                      <a:avLst/>
                    </a:prstGeom>
                    <a:noFill/>
                    <a:ln w="9525">
                      <a:noFill/>
                      <a:miter lim="800000"/>
                      <a:headEnd/>
                      <a:tailEnd/>
                    </a:ln>
                  </pic:spPr>
                </pic:pic>
              </a:graphicData>
            </a:graphic>
          </wp:inline>
        </w:drawing>
      </w:r>
      <w:r w:rsidR="00AB091C" w:rsidRPr="00AB091C">
        <w:rPr>
          <w:b/>
          <w:bCs/>
          <w:sz w:val="28"/>
          <w:szCs w:val="28"/>
          <w:lang w:val="en-IN"/>
        </w:rPr>
        <w:lastRenderedPageBreak/>
        <w:t xml:space="preserve">4.7 </w:t>
      </w:r>
      <w:r w:rsidR="00D2067D" w:rsidRPr="00AB091C">
        <w:rPr>
          <w:b/>
          <w:bCs/>
          <w:sz w:val="28"/>
          <w:szCs w:val="28"/>
          <w:lang w:val="en-IN"/>
        </w:rPr>
        <w:t>Database Tables:</w:t>
      </w:r>
    </w:p>
    <w:p w:rsidR="00D2067D" w:rsidRPr="00AB091C" w:rsidRDefault="00D2067D" w:rsidP="008E4247">
      <w:pPr>
        <w:tabs>
          <w:tab w:val="left" w:pos="1208"/>
        </w:tabs>
        <w:spacing w:before="10" w:after="10" w:line="276" w:lineRule="auto"/>
        <w:ind w:left="283" w:right="283"/>
        <w:rPr>
          <w:b/>
          <w:bCs/>
          <w:sz w:val="28"/>
          <w:szCs w:val="28"/>
          <w:lang w:val="en-IN"/>
        </w:rPr>
      </w:pPr>
    </w:p>
    <w:p w:rsidR="00D2067D" w:rsidRPr="00AF6907" w:rsidRDefault="006D6A23" w:rsidP="006D6A23">
      <w:pPr>
        <w:tabs>
          <w:tab w:val="left" w:pos="1208"/>
        </w:tabs>
        <w:spacing w:before="10" w:after="10" w:line="276" w:lineRule="auto"/>
        <w:ind w:right="283"/>
        <w:rPr>
          <w:b/>
          <w:bCs/>
          <w:szCs w:val="24"/>
          <w:lang w:val="en-IN"/>
        </w:rPr>
      </w:pPr>
      <w:r>
        <w:rPr>
          <w:b/>
          <w:bCs/>
          <w:noProof/>
          <w:szCs w:val="24"/>
          <w:lang w:eastAsia="en-US" w:bidi="hi-IN"/>
        </w:rPr>
        <w:drawing>
          <wp:inline distT="0" distB="0" distL="0" distR="0">
            <wp:extent cx="6696181" cy="3584448"/>
            <wp:effectExtent l="19050" t="0" r="9419" b="0"/>
            <wp:docPr id="11" name="Picture 10" descr="H:\screen\Screenshot from 2015-05-16 19_59_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screen\Screenshot from 2015-05-16 19_59_30.png"/>
                    <pic:cNvPicPr>
                      <a:picLocks noChangeAspect="1" noChangeArrowheads="1"/>
                    </pic:cNvPicPr>
                  </pic:nvPicPr>
                  <pic:blipFill>
                    <a:blip r:embed="rId45"/>
                    <a:srcRect/>
                    <a:stretch>
                      <a:fillRect/>
                    </a:stretch>
                  </pic:blipFill>
                  <pic:spPr bwMode="auto">
                    <a:xfrm>
                      <a:off x="0" y="0"/>
                      <a:ext cx="6692900" cy="3582692"/>
                    </a:xfrm>
                    <a:prstGeom prst="rect">
                      <a:avLst/>
                    </a:prstGeom>
                    <a:noFill/>
                    <a:ln w="9525">
                      <a:noFill/>
                      <a:miter lim="800000"/>
                      <a:headEnd/>
                      <a:tailEnd/>
                    </a:ln>
                  </pic:spPr>
                </pic:pic>
              </a:graphicData>
            </a:graphic>
          </wp:inline>
        </w:drawing>
      </w:r>
    </w:p>
    <w:p w:rsidR="00D2067D" w:rsidRPr="00AF6907" w:rsidRDefault="00D2067D" w:rsidP="008E4247">
      <w:pPr>
        <w:pStyle w:val="ListParagraph"/>
        <w:spacing w:before="10" w:after="10"/>
        <w:ind w:left="283" w:right="283"/>
        <w:rPr>
          <w:rFonts w:ascii="Times New Roman" w:hAnsi="Times New Roman"/>
          <w:b/>
          <w:bCs/>
          <w:sz w:val="24"/>
          <w:szCs w:val="24"/>
          <w:lang w:val="fr-FR"/>
        </w:rPr>
      </w:pPr>
    </w:p>
    <w:p w:rsidR="00D2067D" w:rsidRPr="00AF6907" w:rsidRDefault="006D6A23" w:rsidP="006D6A23">
      <w:pPr>
        <w:spacing w:before="10" w:after="10" w:line="276" w:lineRule="auto"/>
        <w:ind w:right="283"/>
        <w:rPr>
          <w:szCs w:val="24"/>
        </w:rPr>
      </w:pPr>
      <w:r>
        <w:rPr>
          <w:noProof/>
          <w:szCs w:val="24"/>
          <w:lang w:eastAsia="en-US" w:bidi="hi-IN"/>
        </w:rPr>
        <w:drawing>
          <wp:inline distT="0" distB="0" distL="0" distR="0">
            <wp:extent cx="6692900" cy="3777668"/>
            <wp:effectExtent l="19050" t="0" r="0" b="0"/>
            <wp:docPr id="14" name="Picture 11" descr="H:\screen\Screenshot from 2015-05-16 19_59_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screen\Screenshot from 2015-05-16 19_59_45.png"/>
                    <pic:cNvPicPr>
                      <a:picLocks noChangeAspect="1" noChangeArrowheads="1"/>
                    </pic:cNvPicPr>
                  </pic:nvPicPr>
                  <pic:blipFill>
                    <a:blip r:embed="rId46"/>
                    <a:srcRect/>
                    <a:stretch>
                      <a:fillRect/>
                    </a:stretch>
                  </pic:blipFill>
                  <pic:spPr bwMode="auto">
                    <a:xfrm>
                      <a:off x="0" y="0"/>
                      <a:ext cx="6692900" cy="3777668"/>
                    </a:xfrm>
                    <a:prstGeom prst="rect">
                      <a:avLst/>
                    </a:prstGeom>
                    <a:noFill/>
                    <a:ln w="9525">
                      <a:noFill/>
                      <a:miter lim="800000"/>
                      <a:headEnd/>
                      <a:tailEnd/>
                    </a:ln>
                  </pic:spPr>
                </pic:pic>
              </a:graphicData>
            </a:graphic>
          </wp:inline>
        </w:drawing>
      </w:r>
    </w:p>
    <w:p w:rsidR="00D2067D" w:rsidRPr="00BD3888" w:rsidRDefault="006D6A23" w:rsidP="008E4247">
      <w:pPr>
        <w:tabs>
          <w:tab w:val="left" w:pos="764"/>
        </w:tabs>
        <w:spacing w:before="10" w:after="10" w:line="276" w:lineRule="auto"/>
        <w:ind w:right="567"/>
        <w:rPr>
          <w:bCs/>
          <w:szCs w:val="24"/>
          <w:lang w:val="en-IN"/>
        </w:rPr>
      </w:pPr>
      <w:r>
        <w:rPr>
          <w:bCs/>
          <w:noProof/>
          <w:szCs w:val="24"/>
          <w:lang w:eastAsia="en-US" w:bidi="hi-IN"/>
        </w:rPr>
        <w:lastRenderedPageBreak/>
        <w:drawing>
          <wp:inline distT="0" distB="0" distL="0" distR="0">
            <wp:extent cx="6692900" cy="3777668"/>
            <wp:effectExtent l="19050" t="0" r="0" b="0"/>
            <wp:docPr id="17" name="Picture 12" descr="H:\screen\Screenshot from 2015-05-16 19_59_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screen\Screenshot from 2015-05-16 19_59_55.png"/>
                    <pic:cNvPicPr>
                      <a:picLocks noChangeAspect="1" noChangeArrowheads="1"/>
                    </pic:cNvPicPr>
                  </pic:nvPicPr>
                  <pic:blipFill>
                    <a:blip r:embed="rId47"/>
                    <a:srcRect/>
                    <a:stretch>
                      <a:fillRect/>
                    </a:stretch>
                  </pic:blipFill>
                  <pic:spPr bwMode="auto">
                    <a:xfrm>
                      <a:off x="0" y="0"/>
                      <a:ext cx="6692900" cy="3777668"/>
                    </a:xfrm>
                    <a:prstGeom prst="rect">
                      <a:avLst/>
                    </a:prstGeom>
                    <a:noFill/>
                    <a:ln w="9525">
                      <a:noFill/>
                      <a:miter lim="800000"/>
                      <a:headEnd/>
                      <a:tailEnd/>
                    </a:ln>
                  </pic:spPr>
                </pic:pic>
              </a:graphicData>
            </a:graphic>
          </wp:inline>
        </w:drawing>
      </w:r>
    </w:p>
    <w:p w:rsidR="00D2067D" w:rsidRPr="00AF6907" w:rsidRDefault="00D2067D" w:rsidP="008E4247">
      <w:pPr>
        <w:tabs>
          <w:tab w:val="left" w:pos="764"/>
        </w:tabs>
        <w:spacing w:before="10" w:after="10" w:line="276" w:lineRule="auto"/>
        <w:ind w:right="567"/>
        <w:rPr>
          <w:b/>
          <w:bCs/>
          <w:szCs w:val="24"/>
          <w:lang w:val="en-IN"/>
        </w:rPr>
      </w:pPr>
    </w:p>
    <w:p w:rsidR="00D2067D" w:rsidRPr="00AF6907" w:rsidRDefault="00D2067D" w:rsidP="008E4247">
      <w:pPr>
        <w:tabs>
          <w:tab w:val="left" w:pos="764"/>
        </w:tabs>
        <w:spacing w:before="10" w:after="10" w:line="276" w:lineRule="auto"/>
        <w:ind w:right="567"/>
        <w:rPr>
          <w:b/>
          <w:bCs/>
          <w:szCs w:val="24"/>
          <w:lang w:val="en-IN"/>
        </w:rPr>
      </w:pPr>
    </w:p>
    <w:p w:rsidR="00D2067D" w:rsidRPr="00AF6907" w:rsidRDefault="00D2067D" w:rsidP="008E4247">
      <w:pPr>
        <w:tabs>
          <w:tab w:val="left" w:pos="764"/>
        </w:tabs>
        <w:spacing w:before="10" w:after="10" w:line="276" w:lineRule="auto"/>
        <w:ind w:right="567"/>
        <w:rPr>
          <w:b/>
          <w:bCs/>
          <w:szCs w:val="24"/>
          <w:lang w:val="en-IN"/>
        </w:rPr>
      </w:pPr>
    </w:p>
    <w:p w:rsidR="00D2067D" w:rsidRPr="00AF6907" w:rsidRDefault="00D2067D" w:rsidP="008E4247">
      <w:pPr>
        <w:tabs>
          <w:tab w:val="left" w:pos="764"/>
        </w:tabs>
        <w:spacing w:before="10" w:after="10" w:line="276" w:lineRule="auto"/>
        <w:ind w:right="567"/>
        <w:rPr>
          <w:b/>
          <w:bCs/>
          <w:szCs w:val="24"/>
          <w:lang w:val="en-IN"/>
        </w:rPr>
      </w:pPr>
    </w:p>
    <w:p w:rsidR="00D2067D" w:rsidRPr="00AF6907" w:rsidRDefault="00D2067D" w:rsidP="008E4247">
      <w:pPr>
        <w:tabs>
          <w:tab w:val="left" w:pos="764"/>
        </w:tabs>
        <w:spacing w:before="10" w:after="10" w:line="276" w:lineRule="auto"/>
        <w:ind w:right="567"/>
        <w:rPr>
          <w:b/>
          <w:bCs/>
          <w:szCs w:val="24"/>
          <w:lang w:val="en-IN"/>
        </w:rPr>
      </w:pPr>
    </w:p>
    <w:p w:rsidR="00D2067D" w:rsidRPr="00AF6907" w:rsidRDefault="00D2067D" w:rsidP="008E4247">
      <w:pPr>
        <w:tabs>
          <w:tab w:val="left" w:pos="764"/>
        </w:tabs>
        <w:spacing w:before="10" w:after="10" w:line="276" w:lineRule="auto"/>
        <w:ind w:right="567"/>
        <w:rPr>
          <w:b/>
          <w:bCs/>
          <w:szCs w:val="24"/>
          <w:lang w:val="en-IN"/>
        </w:rPr>
      </w:pPr>
    </w:p>
    <w:p w:rsidR="00D2067D" w:rsidRPr="00AF6907" w:rsidRDefault="00D2067D" w:rsidP="008E4247">
      <w:pPr>
        <w:tabs>
          <w:tab w:val="left" w:pos="764"/>
        </w:tabs>
        <w:spacing w:before="10" w:after="10" w:line="276" w:lineRule="auto"/>
        <w:ind w:right="567"/>
        <w:rPr>
          <w:b/>
          <w:bCs/>
          <w:szCs w:val="24"/>
          <w:lang w:val="en-IN"/>
        </w:rPr>
      </w:pPr>
    </w:p>
    <w:p w:rsidR="00D2067D" w:rsidRDefault="00D2067D" w:rsidP="008E4247">
      <w:pPr>
        <w:tabs>
          <w:tab w:val="left" w:pos="764"/>
        </w:tabs>
        <w:spacing w:before="10" w:after="10" w:line="276" w:lineRule="auto"/>
        <w:ind w:right="567"/>
        <w:rPr>
          <w:b/>
          <w:bCs/>
          <w:szCs w:val="24"/>
          <w:lang w:val="en-IN"/>
        </w:rPr>
      </w:pPr>
    </w:p>
    <w:p w:rsidR="00D2067D" w:rsidRDefault="00D2067D" w:rsidP="008E4247">
      <w:pPr>
        <w:tabs>
          <w:tab w:val="left" w:pos="764"/>
        </w:tabs>
        <w:spacing w:before="10" w:after="10" w:line="276" w:lineRule="auto"/>
        <w:ind w:right="567"/>
        <w:rPr>
          <w:b/>
          <w:bCs/>
          <w:szCs w:val="24"/>
          <w:lang w:val="en-IN"/>
        </w:rPr>
      </w:pPr>
    </w:p>
    <w:p w:rsidR="00D2067D" w:rsidRDefault="00D2067D" w:rsidP="008E4247">
      <w:pPr>
        <w:tabs>
          <w:tab w:val="left" w:pos="764"/>
        </w:tabs>
        <w:spacing w:before="10" w:after="10" w:line="276" w:lineRule="auto"/>
        <w:ind w:right="567"/>
        <w:rPr>
          <w:b/>
          <w:bCs/>
          <w:szCs w:val="24"/>
          <w:lang w:val="en-IN"/>
        </w:rPr>
      </w:pPr>
    </w:p>
    <w:p w:rsidR="00D2067D" w:rsidRDefault="00D2067D" w:rsidP="008E4247">
      <w:pPr>
        <w:tabs>
          <w:tab w:val="left" w:pos="764"/>
        </w:tabs>
        <w:spacing w:before="10" w:after="10" w:line="276" w:lineRule="auto"/>
        <w:ind w:right="567"/>
        <w:rPr>
          <w:b/>
          <w:bCs/>
          <w:szCs w:val="24"/>
          <w:lang w:val="en-IN"/>
        </w:rPr>
      </w:pPr>
    </w:p>
    <w:p w:rsidR="00D2067D" w:rsidRDefault="00D2067D" w:rsidP="008E4247">
      <w:pPr>
        <w:tabs>
          <w:tab w:val="left" w:pos="764"/>
        </w:tabs>
        <w:spacing w:before="10" w:after="10" w:line="276" w:lineRule="auto"/>
        <w:ind w:right="567"/>
        <w:rPr>
          <w:b/>
          <w:bCs/>
          <w:szCs w:val="24"/>
          <w:lang w:val="en-IN"/>
        </w:rPr>
      </w:pPr>
    </w:p>
    <w:p w:rsidR="00D2067D" w:rsidRDefault="00D2067D" w:rsidP="008E4247">
      <w:pPr>
        <w:tabs>
          <w:tab w:val="left" w:pos="764"/>
        </w:tabs>
        <w:spacing w:before="10" w:after="10" w:line="276" w:lineRule="auto"/>
        <w:ind w:right="567"/>
        <w:rPr>
          <w:b/>
          <w:bCs/>
          <w:szCs w:val="24"/>
          <w:lang w:val="en-IN"/>
        </w:rPr>
      </w:pPr>
    </w:p>
    <w:p w:rsidR="00D2067D" w:rsidRDefault="00D2067D" w:rsidP="008E4247">
      <w:pPr>
        <w:tabs>
          <w:tab w:val="left" w:pos="764"/>
        </w:tabs>
        <w:spacing w:before="10" w:after="10" w:line="276" w:lineRule="auto"/>
        <w:ind w:right="567"/>
        <w:rPr>
          <w:b/>
          <w:bCs/>
          <w:szCs w:val="24"/>
          <w:lang w:val="en-IN"/>
        </w:rPr>
      </w:pPr>
    </w:p>
    <w:p w:rsidR="00D2067D" w:rsidRDefault="00D2067D" w:rsidP="008E4247">
      <w:pPr>
        <w:tabs>
          <w:tab w:val="left" w:pos="764"/>
        </w:tabs>
        <w:spacing w:before="10" w:after="10" w:line="276" w:lineRule="auto"/>
        <w:ind w:right="567"/>
        <w:rPr>
          <w:b/>
          <w:bCs/>
          <w:szCs w:val="24"/>
          <w:lang w:val="en-IN"/>
        </w:rPr>
      </w:pPr>
    </w:p>
    <w:p w:rsidR="00D2067D" w:rsidRDefault="00D2067D" w:rsidP="008E4247">
      <w:pPr>
        <w:tabs>
          <w:tab w:val="left" w:pos="764"/>
        </w:tabs>
        <w:spacing w:before="10" w:after="10" w:line="276" w:lineRule="auto"/>
        <w:ind w:right="567"/>
        <w:rPr>
          <w:b/>
          <w:bCs/>
          <w:szCs w:val="24"/>
          <w:lang w:val="en-IN"/>
        </w:rPr>
      </w:pPr>
    </w:p>
    <w:p w:rsidR="00D2067D" w:rsidRDefault="00D2067D" w:rsidP="008E4247">
      <w:pPr>
        <w:tabs>
          <w:tab w:val="left" w:pos="764"/>
        </w:tabs>
        <w:spacing w:before="10" w:after="10" w:line="276" w:lineRule="auto"/>
        <w:ind w:right="567"/>
        <w:rPr>
          <w:b/>
          <w:bCs/>
          <w:szCs w:val="24"/>
          <w:lang w:val="en-IN"/>
        </w:rPr>
      </w:pPr>
    </w:p>
    <w:p w:rsidR="00D2067D" w:rsidRDefault="00D2067D" w:rsidP="008E4247">
      <w:pPr>
        <w:tabs>
          <w:tab w:val="left" w:pos="764"/>
        </w:tabs>
        <w:spacing w:before="10" w:after="10" w:line="276" w:lineRule="auto"/>
        <w:ind w:right="567"/>
        <w:rPr>
          <w:b/>
          <w:bCs/>
          <w:szCs w:val="24"/>
          <w:lang w:val="en-IN"/>
        </w:rPr>
      </w:pPr>
    </w:p>
    <w:p w:rsidR="00D2067D" w:rsidRDefault="00D2067D" w:rsidP="008E4247">
      <w:pPr>
        <w:tabs>
          <w:tab w:val="left" w:pos="764"/>
        </w:tabs>
        <w:spacing w:before="10" w:after="10" w:line="276" w:lineRule="auto"/>
        <w:ind w:right="567"/>
        <w:rPr>
          <w:b/>
          <w:bCs/>
          <w:szCs w:val="24"/>
          <w:lang w:val="en-IN"/>
        </w:rPr>
      </w:pPr>
    </w:p>
    <w:p w:rsidR="00D2067D" w:rsidRPr="00AF6907" w:rsidRDefault="00D2067D" w:rsidP="008E4247">
      <w:pPr>
        <w:tabs>
          <w:tab w:val="left" w:pos="764"/>
        </w:tabs>
        <w:spacing w:before="10" w:after="10" w:line="276" w:lineRule="auto"/>
        <w:ind w:right="567"/>
        <w:rPr>
          <w:b/>
          <w:bCs/>
          <w:szCs w:val="24"/>
          <w:lang w:val="en-IN"/>
        </w:rPr>
      </w:pPr>
    </w:p>
    <w:p w:rsidR="00D2067D" w:rsidRPr="00AF6907" w:rsidRDefault="00D2067D" w:rsidP="008E4247">
      <w:pPr>
        <w:tabs>
          <w:tab w:val="left" w:pos="764"/>
        </w:tabs>
        <w:spacing w:before="10" w:after="10" w:line="276" w:lineRule="auto"/>
        <w:ind w:right="567"/>
        <w:rPr>
          <w:b/>
          <w:bCs/>
          <w:szCs w:val="24"/>
          <w:lang w:val="en-IN"/>
        </w:rPr>
      </w:pPr>
    </w:p>
    <w:p w:rsidR="00D2067D" w:rsidRPr="00AF6907" w:rsidRDefault="00D2067D" w:rsidP="008E4247">
      <w:pPr>
        <w:tabs>
          <w:tab w:val="left" w:pos="764"/>
        </w:tabs>
        <w:spacing w:before="10" w:after="10" w:line="276" w:lineRule="auto"/>
        <w:ind w:right="567"/>
        <w:rPr>
          <w:b/>
          <w:bCs/>
          <w:szCs w:val="24"/>
          <w:lang w:val="en-IN"/>
        </w:rPr>
      </w:pPr>
    </w:p>
    <w:p w:rsidR="00D2067D" w:rsidRDefault="00D2067D" w:rsidP="008E4247">
      <w:pPr>
        <w:tabs>
          <w:tab w:val="left" w:pos="764"/>
        </w:tabs>
        <w:spacing w:before="10" w:after="10" w:line="276" w:lineRule="auto"/>
        <w:ind w:right="567"/>
        <w:rPr>
          <w:b/>
          <w:bCs/>
          <w:szCs w:val="24"/>
          <w:lang w:val="en-IN"/>
        </w:rPr>
      </w:pPr>
    </w:p>
    <w:p w:rsidR="00D2067D" w:rsidRDefault="00D2067D" w:rsidP="008E4247">
      <w:pPr>
        <w:tabs>
          <w:tab w:val="left" w:pos="764"/>
        </w:tabs>
        <w:spacing w:before="10" w:after="10" w:line="276" w:lineRule="auto"/>
        <w:ind w:right="567"/>
        <w:rPr>
          <w:b/>
          <w:bCs/>
          <w:szCs w:val="24"/>
          <w:lang w:val="en-IN"/>
        </w:rPr>
      </w:pPr>
    </w:p>
    <w:p w:rsidR="00D2067D" w:rsidRDefault="00D2067D" w:rsidP="008E4247">
      <w:pPr>
        <w:tabs>
          <w:tab w:val="left" w:pos="764"/>
        </w:tabs>
        <w:spacing w:before="10" w:after="10" w:line="276" w:lineRule="auto"/>
        <w:ind w:right="567"/>
        <w:rPr>
          <w:b/>
          <w:bCs/>
          <w:szCs w:val="24"/>
          <w:lang w:val="en-IN"/>
        </w:rPr>
      </w:pPr>
    </w:p>
    <w:p w:rsidR="00D2067D" w:rsidRDefault="00D2067D" w:rsidP="008E4247">
      <w:pPr>
        <w:tabs>
          <w:tab w:val="left" w:pos="764"/>
        </w:tabs>
        <w:spacing w:before="10" w:after="10" w:line="276" w:lineRule="auto"/>
        <w:ind w:right="567"/>
        <w:rPr>
          <w:b/>
          <w:bCs/>
          <w:szCs w:val="24"/>
          <w:lang w:val="en-IN"/>
        </w:rPr>
      </w:pPr>
    </w:p>
    <w:p w:rsidR="00D2067D" w:rsidRDefault="00D2067D" w:rsidP="008E4247">
      <w:pPr>
        <w:tabs>
          <w:tab w:val="left" w:pos="764"/>
        </w:tabs>
        <w:spacing w:before="10" w:after="10" w:line="276" w:lineRule="auto"/>
        <w:ind w:right="567"/>
        <w:rPr>
          <w:b/>
          <w:bCs/>
          <w:szCs w:val="24"/>
          <w:lang w:val="en-IN"/>
        </w:rPr>
      </w:pPr>
    </w:p>
    <w:p w:rsidR="00D2067D" w:rsidRDefault="00D2067D" w:rsidP="008E4247">
      <w:pPr>
        <w:tabs>
          <w:tab w:val="left" w:pos="764"/>
        </w:tabs>
        <w:spacing w:before="10" w:after="10" w:line="276" w:lineRule="auto"/>
        <w:ind w:right="567"/>
        <w:rPr>
          <w:b/>
          <w:bCs/>
          <w:szCs w:val="24"/>
          <w:lang w:val="en-IN"/>
        </w:rPr>
      </w:pPr>
    </w:p>
    <w:p w:rsidR="00D2067D" w:rsidRDefault="00D2067D" w:rsidP="008E4247">
      <w:pPr>
        <w:tabs>
          <w:tab w:val="left" w:pos="764"/>
        </w:tabs>
        <w:spacing w:before="10" w:after="10" w:line="276" w:lineRule="auto"/>
        <w:ind w:right="567"/>
        <w:rPr>
          <w:b/>
          <w:bCs/>
          <w:szCs w:val="24"/>
          <w:lang w:val="en-IN"/>
        </w:rPr>
      </w:pPr>
    </w:p>
    <w:p w:rsidR="00D2067D" w:rsidRDefault="00D2067D" w:rsidP="008E4247">
      <w:pPr>
        <w:tabs>
          <w:tab w:val="left" w:pos="764"/>
        </w:tabs>
        <w:spacing w:before="10" w:after="10" w:line="276" w:lineRule="auto"/>
        <w:ind w:right="567"/>
        <w:rPr>
          <w:b/>
          <w:bCs/>
          <w:szCs w:val="24"/>
          <w:lang w:val="en-IN"/>
        </w:rPr>
      </w:pPr>
    </w:p>
    <w:p w:rsidR="00D2067D" w:rsidRDefault="00D2067D" w:rsidP="008E4247">
      <w:pPr>
        <w:tabs>
          <w:tab w:val="left" w:pos="764"/>
        </w:tabs>
        <w:spacing w:before="10" w:after="10" w:line="276" w:lineRule="auto"/>
        <w:ind w:right="567"/>
        <w:rPr>
          <w:b/>
          <w:bCs/>
          <w:szCs w:val="24"/>
          <w:lang w:val="en-IN"/>
        </w:rPr>
      </w:pPr>
    </w:p>
    <w:p w:rsidR="00D2067D" w:rsidRDefault="00D2067D" w:rsidP="008E4247">
      <w:pPr>
        <w:tabs>
          <w:tab w:val="left" w:pos="764"/>
        </w:tabs>
        <w:spacing w:before="10" w:after="10" w:line="276" w:lineRule="auto"/>
        <w:ind w:right="567"/>
        <w:rPr>
          <w:b/>
          <w:bCs/>
          <w:szCs w:val="24"/>
          <w:lang w:val="en-IN"/>
        </w:rPr>
      </w:pPr>
    </w:p>
    <w:p w:rsidR="00D2067D" w:rsidRDefault="00D2067D" w:rsidP="008E4247">
      <w:pPr>
        <w:tabs>
          <w:tab w:val="left" w:pos="764"/>
        </w:tabs>
        <w:spacing w:before="10" w:after="10" w:line="276" w:lineRule="auto"/>
        <w:ind w:right="567"/>
        <w:rPr>
          <w:b/>
          <w:bCs/>
          <w:szCs w:val="24"/>
          <w:lang w:val="en-IN"/>
        </w:rPr>
      </w:pPr>
    </w:p>
    <w:p w:rsidR="00D2067D" w:rsidRDefault="00D2067D" w:rsidP="008E4247">
      <w:pPr>
        <w:tabs>
          <w:tab w:val="left" w:pos="764"/>
        </w:tabs>
        <w:spacing w:before="10" w:after="10" w:line="276" w:lineRule="auto"/>
        <w:ind w:right="567"/>
        <w:rPr>
          <w:b/>
          <w:bCs/>
          <w:szCs w:val="24"/>
          <w:lang w:val="en-IN"/>
        </w:rPr>
      </w:pPr>
    </w:p>
    <w:p w:rsidR="00D2067D" w:rsidRPr="00AF6907" w:rsidRDefault="00D2067D" w:rsidP="008E4247">
      <w:pPr>
        <w:tabs>
          <w:tab w:val="left" w:pos="764"/>
        </w:tabs>
        <w:spacing w:before="10" w:after="10" w:line="276" w:lineRule="auto"/>
        <w:ind w:right="567"/>
        <w:rPr>
          <w:b/>
          <w:bCs/>
          <w:szCs w:val="24"/>
          <w:lang w:val="en-IN"/>
        </w:rPr>
      </w:pPr>
    </w:p>
    <w:p w:rsidR="00D2067D" w:rsidRPr="0028289C" w:rsidRDefault="00D2067D" w:rsidP="006D6A23">
      <w:pPr>
        <w:pStyle w:val="ListParagraph"/>
        <w:spacing w:before="10" w:after="10"/>
        <w:ind w:left="0"/>
        <w:jc w:val="center"/>
        <w:rPr>
          <w:rFonts w:ascii="Times New Roman" w:hAnsi="Times New Roman"/>
          <w:bCs/>
          <w:sz w:val="52"/>
          <w:szCs w:val="52"/>
          <w:lang w:val="fr-FR"/>
        </w:rPr>
      </w:pPr>
      <w:r w:rsidRPr="0028289C">
        <w:rPr>
          <w:rFonts w:ascii="Times New Roman" w:hAnsi="Times New Roman"/>
          <w:bCs/>
          <w:sz w:val="52"/>
          <w:szCs w:val="52"/>
          <w:lang w:val="fr-FR"/>
        </w:rPr>
        <w:t>CHAPTER 5</w:t>
      </w:r>
    </w:p>
    <w:p w:rsidR="00D2067D" w:rsidRPr="0028289C" w:rsidRDefault="00D2067D" w:rsidP="006D6A23">
      <w:pPr>
        <w:pStyle w:val="ListParagraph"/>
        <w:spacing w:before="10" w:after="10"/>
        <w:ind w:left="0"/>
        <w:jc w:val="center"/>
        <w:rPr>
          <w:rFonts w:ascii="Times New Roman" w:hAnsi="Times New Roman"/>
          <w:bCs/>
          <w:sz w:val="96"/>
          <w:szCs w:val="96"/>
        </w:rPr>
      </w:pPr>
      <w:r w:rsidRPr="0028289C">
        <w:rPr>
          <w:rFonts w:ascii="Times New Roman" w:hAnsi="Times New Roman"/>
          <w:bCs/>
          <w:sz w:val="96"/>
          <w:szCs w:val="96"/>
        </w:rPr>
        <w:t>SYSTEM TESTING</w:t>
      </w:r>
    </w:p>
    <w:p w:rsidR="00D2067D" w:rsidRPr="00AF6907" w:rsidRDefault="00D2067D" w:rsidP="008E4247">
      <w:pPr>
        <w:tabs>
          <w:tab w:val="left" w:pos="764"/>
        </w:tabs>
        <w:spacing w:before="10" w:after="10" w:line="276" w:lineRule="auto"/>
        <w:ind w:right="567"/>
        <w:rPr>
          <w:b/>
          <w:bCs/>
          <w:szCs w:val="24"/>
          <w:lang w:val="en-IN"/>
        </w:rPr>
      </w:pPr>
    </w:p>
    <w:p w:rsidR="00D2067D" w:rsidRDefault="00D2067D" w:rsidP="008E4247">
      <w:pPr>
        <w:pStyle w:val="ListParagraph"/>
        <w:spacing w:before="10" w:after="10"/>
        <w:ind w:left="0"/>
        <w:jc w:val="center"/>
        <w:rPr>
          <w:rFonts w:ascii="Times New Roman" w:hAnsi="Times New Roman"/>
          <w:bCs/>
          <w:sz w:val="52"/>
          <w:szCs w:val="52"/>
          <w:lang w:val="fr-FR"/>
        </w:rPr>
      </w:pPr>
    </w:p>
    <w:p w:rsidR="00D2067D" w:rsidRDefault="00D2067D" w:rsidP="008E4247">
      <w:pPr>
        <w:pStyle w:val="ListParagraph"/>
        <w:spacing w:before="10" w:after="10"/>
        <w:ind w:left="0"/>
        <w:jc w:val="center"/>
        <w:rPr>
          <w:rFonts w:ascii="Times New Roman" w:hAnsi="Times New Roman"/>
          <w:bCs/>
          <w:sz w:val="52"/>
          <w:szCs w:val="52"/>
          <w:lang w:val="fr-FR"/>
        </w:rPr>
      </w:pPr>
    </w:p>
    <w:p w:rsidR="00D2067D" w:rsidRPr="00AF6907" w:rsidRDefault="00D2067D" w:rsidP="008E4247">
      <w:pPr>
        <w:tabs>
          <w:tab w:val="left" w:pos="764"/>
        </w:tabs>
        <w:spacing w:before="10" w:after="10" w:line="276" w:lineRule="auto"/>
        <w:ind w:right="567"/>
        <w:rPr>
          <w:b/>
          <w:bCs/>
          <w:szCs w:val="24"/>
          <w:lang w:val="en-IN"/>
        </w:rPr>
      </w:pPr>
    </w:p>
    <w:p w:rsidR="00D2067D" w:rsidRPr="00AF6907" w:rsidRDefault="00D2067D" w:rsidP="008E4247">
      <w:pPr>
        <w:tabs>
          <w:tab w:val="left" w:pos="764"/>
        </w:tabs>
        <w:spacing w:before="10" w:after="10" w:line="276" w:lineRule="auto"/>
        <w:ind w:right="567"/>
        <w:rPr>
          <w:b/>
          <w:bCs/>
          <w:szCs w:val="24"/>
          <w:lang w:val="en-IN"/>
        </w:rPr>
      </w:pPr>
    </w:p>
    <w:p w:rsidR="00D2067D" w:rsidRPr="00AF6907" w:rsidRDefault="00D2067D" w:rsidP="008E4247">
      <w:pPr>
        <w:tabs>
          <w:tab w:val="left" w:pos="764"/>
        </w:tabs>
        <w:spacing w:before="10" w:after="10" w:line="276" w:lineRule="auto"/>
        <w:ind w:right="567"/>
        <w:rPr>
          <w:b/>
          <w:bCs/>
          <w:szCs w:val="24"/>
          <w:lang w:val="en-IN"/>
        </w:rPr>
      </w:pPr>
    </w:p>
    <w:p w:rsidR="00D2067D" w:rsidRPr="00AF6907" w:rsidRDefault="00D2067D" w:rsidP="008E4247">
      <w:pPr>
        <w:tabs>
          <w:tab w:val="left" w:pos="764"/>
        </w:tabs>
        <w:spacing w:before="10" w:after="10" w:line="276" w:lineRule="auto"/>
        <w:ind w:right="567"/>
        <w:rPr>
          <w:b/>
          <w:bCs/>
          <w:szCs w:val="24"/>
          <w:lang w:val="en-IN"/>
        </w:rPr>
      </w:pPr>
    </w:p>
    <w:p w:rsidR="00D2067D" w:rsidRPr="00AF6907" w:rsidRDefault="00D2067D" w:rsidP="008E4247">
      <w:pPr>
        <w:tabs>
          <w:tab w:val="left" w:pos="764"/>
        </w:tabs>
        <w:spacing w:before="10" w:after="10" w:line="276" w:lineRule="auto"/>
        <w:ind w:right="567"/>
        <w:rPr>
          <w:b/>
          <w:bCs/>
          <w:szCs w:val="24"/>
          <w:lang w:val="en-IN"/>
        </w:rPr>
      </w:pPr>
    </w:p>
    <w:p w:rsidR="00D2067D" w:rsidRPr="00AF6907" w:rsidRDefault="00D2067D" w:rsidP="008E4247">
      <w:pPr>
        <w:tabs>
          <w:tab w:val="left" w:pos="764"/>
        </w:tabs>
        <w:spacing w:before="10" w:after="10" w:line="276" w:lineRule="auto"/>
        <w:ind w:right="567"/>
        <w:rPr>
          <w:b/>
          <w:bCs/>
          <w:szCs w:val="24"/>
          <w:lang w:val="en-IN"/>
        </w:rPr>
      </w:pPr>
    </w:p>
    <w:p w:rsidR="00D2067D" w:rsidRPr="00AF6907" w:rsidRDefault="00D2067D" w:rsidP="008E4247">
      <w:pPr>
        <w:tabs>
          <w:tab w:val="left" w:pos="764"/>
        </w:tabs>
        <w:spacing w:before="10" w:after="10" w:line="276" w:lineRule="auto"/>
        <w:ind w:right="567"/>
        <w:rPr>
          <w:b/>
          <w:bCs/>
          <w:szCs w:val="24"/>
          <w:lang w:val="en-IN"/>
        </w:rPr>
      </w:pPr>
    </w:p>
    <w:p w:rsidR="00D2067D" w:rsidRPr="00AF6907" w:rsidRDefault="00D2067D" w:rsidP="008E4247">
      <w:pPr>
        <w:tabs>
          <w:tab w:val="left" w:pos="764"/>
        </w:tabs>
        <w:spacing w:before="10" w:after="10" w:line="276" w:lineRule="auto"/>
        <w:ind w:right="567"/>
        <w:rPr>
          <w:b/>
          <w:bCs/>
          <w:szCs w:val="24"/>
          <w:lang w:val="en-IN"/>
        </w:rPr>
      </w:pPr>
    </w:p>
    <w:p w:rsidR="00D2067D" w:rsidRPr="00AF6907" w:rsidRDefault="00D2067D" w:rsidP="008E4247">
      <w:pPr>
        <w:tabs>
          <w:tab w:val="left" w:pos="764"/>
        </w:tabs>
        <w:spacing w:before="10" w:after="10" w:line="276" w:lineRule="auto"/>
        <w:ind w:right="567"/>
        <w:rPr>
          <w:b/>
          <w:bCs/>
          <w:szCs w:val="24"/>
          <w:lang w:val="en-IN"/>
        </w:rPr>
      </w:pPr>
    </w:p>
    <w:p w:rsidR="00D2067D" w:rsidRPr="00AF6907" w:rsidRDefault="00D2067D" w:rsidP="008E4247">
      <w:pPr>
        <w:tabs>
          <w:tab w:val="left" w:pos="764"/>
        </w:tabs>
        <w:spacing w:before="10" w:after="10" w:line="276" w:lineRule="auto"/>
        <w:ind w:right="567"/>
        <w:rPr>
          <w:b/>
          <w:bCs/>
          <w:szCs w:val="24"/>
          <w:lang w:val="en-IN"/>
        </w:rPr>
      </w:pPr>
    </w:p>
    <w:p w:rsidR="00D2067D" w:rsidRPr="00AF6907" w:rsidRDefault="00D2067D" w:rsidP="008E4247">
      <w:pPr>
        <w:tabs>
          <w:tab w:val="left" w:pos="764"/>
        </w:tabs>
        <w:spacing w:before="10" w:after="10" w:line="276" w:lineRule="auto"/>
        <w:ind w:right="567"/>
        <w:rPr>
          <w:b/>
          <w:bCs/>
          <w:szCs w:val="24"/>
          <w:lang w:val="en-IN"/>
        </w:rPr>
      </w:pPr>
    </w:p>
    <w:p w:rsidR="00D2067D" w:rsidRPr="00AF6907" w:rsidRDefault="00D2067D" w:rsidP="008E4247">
      <w:pPr>
        <w:tabs>
          <w:tab w:val="left" w:pos="764"/>
        </w:tabs>
        <w:spacing w:before="10" w:after="10" w:line="276" w:lineRule="auto"/>
        <w:ind w:right="567"/>
        <w:rPr>
          <w:b/>
          <w:bCs/>
          <w:szCs w:val="24"/>
          <w:lang w:val="en-IN"/>
        </w:rPr>
      </w:pPr>
    </w:p>
    <w:p w:rsidR="00D2067D" w:rsidRPr="00AF6907" w:rsidRDefault="00D2067D" w:rsidP="008E4247">
      <w:pPr>
        <w:tabs>
          <w:tab w:val="left" w:pos="764"/>
        </w:tabs>
        <w:spacing w:before="10" w:after="10" w:line="276" w:lineRule="auto"/>
        <w:ind w:right="567"/>
        <w:rPr>
          <w:b/>
          <w:bCs/>
          <w:szCs w:val="24"/>
          <w:lang w:val="en-IN"/>
        </w:rPr>
      </w:pPr>
    </w:p>
    <w:p w:rsidR="00AD6FEB" w:rsidRDefault="00AD6FEB" w:rsidP="00AB091C">
      <w:pPr>
        <w:tabs>
          <w:tab w:val="left" w:pos="764"/>
        </w:tabs>
        <w:spacing w:before="10" w:after="10" w:line="276" w:lineRule="auto"/>
        <w:ind w:right="283"/>
        <w:rPr>
          <w:b/>
          <w:bCs/>
          <w:szCs w:val="24"/>
        </w:rPr>
      </w:pPr>
    </w:p>
    <w:p w:rsidR="00D2067D" w:rsidRPr="00AB091C" w:rsidRDefault="00D2067D" w:rsidP="008E4247">
      <w:pPr>
        <w:tabs>
          <w:tab w:val="left" w:pos="764"/>
        </w:tabs>
        <w:spacing w:before="10" w:after="10" w:line="276" w:lineRule="auto"/>
        <w:ind w:left="283" w:right="283"/>
        <w:jc w:val="center"/>
        <w:rPr>
          <w:b/>
          <w:bCs/>
          <w:sz w:val="28"/>
          <w:szCs w:val="28"/>
        </w:rPr>
      </w:pPr>
      <w:r w:rsidRPr="00AB091C">
        <w:rPr>
          <w:b/>
          <w:bCs/>
          <w:sz w:val="28"/>
          <w:szCs w:val="28"/>
        </w:rPr>
        <w:lastRenderedPageBreak/>
        <w:t>Chapter 5</w:t>
      </w:r>
    </w:p>
    <w:p w:rsidR="00D2067D" w:rsidRPr="00AB091C" w:rsidRDefault="00D2067D" w:rsidP="008E4247">
      <w:pPr>
        <w:tabs>
          <w:tab w:val="left" w:pos="764"/>
        </w:tabs>
        <w:spacing w:before="10" w:after="10" w:line="276" w:lineRule="auto"/>
        <w:ind w:left="283" w:right="283"/>
        <w:jc w:val="center"/>
        <w:rPr>
          <w:b/>
          <w:bCs/>
          <w:sz w:val="28"/>
          <w:szCs w:val="28"/>
        </w:rPr>
      </w:pPr>
      <w:r w:rsidRPr="00AB091C">
        <w:rPr>
          <w:b/>
          <w:bCs/>
          <w:sz w:val="28"/>
          <w:szCs w:val="28"/>
        </w:rPr>
        <w:t>S</w:t>
      </w:r>
      <w:r w:rsidRPr="00AB091C">
        <w:rPr>
          <w:b/>
          <w:bCs/>
          <w:sz w:val="28"/>
          <w:szCs w:val="28"/>
          <w:lang w:val="en-IN"/>
        </w:rPr>
        <w:t>YSTEM TESTING</w:t>
      </w:r>
    </w:p>
    <w:p w:rsidR="00D2067D" w:rsidRPr="00AB091C" w:rsidRDefault="00D2067D" w:rsidP="008E4247">
      <w:pPr>
        <w:tabs>
          <w:tab w:val="left" w:pos="764"/>
        </w:tabs>
        <w:spacing w:before="10" w:after="10" w:line="276" w:lineRule="auto"/>
        <w:ind w:left="283" w:right="283"/>
        <w:rPr>
          <w:sz w:val="28"/>
          <w:szCs w:val="28"/>
        </w:rPr>
      </w:pPr>
    </w:p>
    <w:p w:rsidR="00D2067D" w:rsidRDefault="00D2067D" w:rsidP="008E4247">
      <w:pPr>
        <w:tabs>
          <w:tab w:val="left" w:pos="764"/>
        </w:tabs>
        <w:spacing w:before="10" w:after="10" w:line="276" w:lineRule="auto"/>
        <w:ind w:left="283" w:right="283"/>
        <w:rPr>
          <w:szCs w:val="24"/>
        </w:rPr>
      </w:pPr>
    </w:p>
    <w:p w:rsidR="00D2067D" w:rsidRPr="00601A0C" w:rsidRDefault="00D2067D" w:rsidP="008E4247">
      <w:pPr>
        <w:autoSpaceDE w:val="0"/>
        <w:autoSpaceDN w:val="0"/>
        <w:adjustRightInd w:val="0"/>
        <w:spacing w:before="10" w:after="10"/>
        <w:ind w:left="283" w:right="283"/>
        <w:jc w:val="both"/>
        <w:rPr>
          <w:szCs w:val="24"/>
        </w:rPr>
      </w:pPr>
      <w:r w:rsidRPr="00601A0C">
        <w:rPr>
          <w:szCs w:val="24"/>
        </w:rPr>
        <w:t>The development of software systems involves a series of production activities where opportunities for injection of human fallibilities are enormous. Errors may begin to occur at the very inception of th</w:t>
      </w:r>
      <w:r>
        <w:rPr>
          <w:szCs w:val="24"/>
        </w:rPr>
        <w:t xml:space="preserve">e process where the objectives </w:t>
      </w:r>
      <w:r w:rsidRPr="00601A0C">
        <w:rPr>
          <w:szCs w:val="24"/>
        </w:rPr>
        <w:t>may be erroneously or imperfectly specified, as well as [in] later design and development stages</w:t>
      </w:r>
      <w:r>
        <w:rPr>
          <w:szCs w:val="24"/>
        </w:rPr>
        <w:t>.</w:t>
      </w:r>
      <w:r w:rsidRPr="00601A0C">
        <w:rPr>
          <w:szCs w:val="24"/>
        </w:rPr>
        <w:t xml:space="preserve"> Because of human inability to perform and communicate with perfection, software development is accompanied by a quality assurance activity.</w:t>
      </w:r>
    </w:p>
    <w:p w:rsidR="00D2067D" w:rsidRDefault="00D2067D" w:rsidP="008E4247">
      <w:pPr>
        <w:autoSpaceDE w:val="0"/>
        <w:autoSpaceDN w:val="0"/>
        <w:adjustRightInd w:val="0"/>
        <w:spacing w:before="10" w:after="10"/>
        <w:ind w:left="283" w:right="283"/>
        <w:jc w:val="both"/>
        <w:rPr>
          <w:szCs w:val="24"/>
        </w:rPr>
      </w:pPr>
      <w:r>
        <w:rPr>
          <w:szCs w:val="24"/>
        </w:rPr>
        <w:t xml:space="preserve"> </w:t>
      </w:r>
    </w:p>
    <w:p w:rsidR="00D2067D" w:rsidRDefault="00D2067D" w:rsidP="008E4247">
      <w:pPr>
        <w:autoSpaceDE w:val="0"/>
        <w:autoSpaceDN w:val="0"/>
        <w:adjustRightInd w:val="0"/>
        <w:spacing w:before="10" w:after="10"/>
        <w:ind w:left="283" w:right="283"/>
        <w:jc w:val="both"/>
        <w:rPr>
          <w:szCs w:val="24"/>
        </w:rPr>
      </w:pPr>
      <w:r w:rsidRPr="00601A0C">
        <w:rPr>
          <w:szCs w:val="24"/>
        </w:rPr>
        <w:t>Software testing is a critical element of software quality assurance and represents the ultimate review of specification, design, and code generation.</w:t>
      </w:r>
      <w:r>
        <w:rPr>
          <w:szCs w:val="24"/>
        </w:rPr>
        <w:t xml:space="preserve"> </w:t>
      </w:r>
      <w:r w:rsidRPr="00601A0C">
        <w:rPr>
          <w:szCs w:val="24"/>
        </w:rPr>
        <w:t>The increasing visibility of software as a system element and the attendant "costs" associated with a software failure are motivating forces for well-planned,</w:t>
      </w:r>
      <w:r>
        <w:rPr>
          <w:szCs w:val="24"/>
        </w:rPr>
        <w:t xml:space="preserve"> </w:t>
      </w:r>
      <w:r w:rsidRPr="00601A0C">
        <w:rPr>
          <w:szCs w:val="24"/>
        </w:rPr>
        <w:t>thorough testing. It is not unusual for a software development organization to expend between 30 and 40 percent of total project effort on testing. In the extreme, testing of human-rated software (e.g., flight control, nuclear reactor monitoring) can cost three to five times as much as all other software engineering steps combined.</w:t>
      </w:r>
    </w:p>
    <w:p w:rsidR="00D2067D" w:rsidRDefault="00D2067D" w:rsidP="008E4247">
      <w:pPr>
        <w:autoSpaceDE w:val="0"/>
        <w:autoSpaceDN w:val="0"/>
        <w:adjustRightInd w:val="0"/>
        <w:spacing w:before="10" w:after="10"/>
        <w:ind w:left="283" w:right="283"/>
        <w:jc w:val="both"/>
        <w:rPr>
          <w:szCs w:val="24"/>
        </w:rPr>
      </w:pPr>
    </w:p>
    <w:p w:rsidR="00D2067D" w:rsidRDefault="00D2067D" w:rsidP="008E4247">
      <w:pPr>
        <w:autoSpaceDE w:val="0"/>
        <w:autoSpaceDN w:val="0"/>
        <w:adjustRightInd w:val="0"/>
        <w:spacing w:before="10" w:after="10"/>
        <w:ind w:left="283" w:right="283"/>
        <w:jc w:val="both"/>
        <w:rPr>
          <w:szCs w:val="24"/>
        </w:rPr>
      </w:pPr>
    </w:p>
    <w:p w:rsidR="00D2067D" w:rsidRPr="00601A0C" w:rsidRDefault="00D2067D" w:rsidP="008E4247">
      <w:pPr>
        <w:autoSpaceDE w:val="0"/>
        <w:autoSpaceDN w:val="0"/>
        <w:adjustRightInd w:val="0"/>
        <w:spacing w:before="10" w:after="10"/>
        <w:ind w:left="283" w:right="283"/>
        <w:jc w:val="center"/>
        <w:rPr>
          <w:szCs w:val="24"/>
        </w:rPr>
      </w:pPr>
      <w:r>
        <w:rPr>
          <w:noProof/>
          <w:szCs w:val="24"/>
          <w:lang w:eastAsia="en-US" w:bidi="hi-IN"/>
        </w:rPr>
        <w:drawing>
          <wp:inline distT="0" distB="0" distL="0" distR="0">
            <wp:extent cx="5229225" cy="2809875"/>
            <wp:effectExtent l="19050" t="0" r="9525" b="0"/>
            <wp:docPr id="3"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48"/>
                    <a:srcRect/>
                    <a:stretch>
                      <a:fillRect/>
                    </a:stretch>
                  </pic:blipFill>
                  <pic:spPr bwMode="auto">
                    <a:xfrm>
                      <a:off x="0" y="0"/>
                      <a:ext cx="5229225" cy="2809875"/>
                    </a:xfrm>
                    <a:prstGeom prst="rect">
                      <a:avLst/>
                    </a:prstGeom>
                    <a:noFill/>
                    <a:ln w="9525">
                      <a:noFill/>
                      <a:miter lim="800000"/>
                      <a:headEnd/>
                      <a:tailEnd/>
                    </a:ln>
                  </pic:spPr>
                </pic:pic>
              </a:graphicData>
            </a:graphic>
          </wp:inline>
        </w:drawing>
      </w:r>
    </w:p>
    <w:p w:rsidR="00D2067D" w:rsidRPr="00CB545D" w:rsidRDefault="00D2067D" w:rsidP="008E4247">
      <w:pPr>
        <w:autoSpaceDE w:val="0"/>
        <w:autoSpaceDN w:val="0"/>
        <w:adjustRightInd w:val="0"/>
        <w:spacing w:before="10" w:after="10"/>
        <w:ind w:left="283" w:right="283"/>
        <w:jc w:val="center"/>
        <w:rPr>
          <w:szCs w:val="24"/>
        </w:rPr>
      </w:pPr>
      <w:r w:rsidRPr="00601A0C">
        <w:rPr>
          <w:b/>
          <w:szCs w:val="24"/>
        </w:rPr>
        <w:t>Software testing steps</w:t>
      </w:r>
    </w:p>
    <w:p w:rsidR="00D2067D" w:rsidRPr="00AF6907" w:rsidRDefault="00D2067D" w:rsidP="008E4247">
      <w:pPr>
        <w:tabs>
          <w:tab w:val="left" w:pos="764"/>
        </w:tabs>
        <w:spacing w:before="10" w:after="10" w:line="276" w:lineRule="auto"/>
        <w:ind w:left="283" w:right="283"/>
        <w:rPr>
          <w:szCs w:val="24"/>
        </w:rPr>
      </w:pPr>
    </w:p>
    <w:p w:rsidR="006D6A23" w:rsidRDefault="006D6A23" w:rsidP="008E4247">
      <w:pPr>
        <w:tabs>
          <w:tab w:val="left" w:pos="764"/>
        </w:tabs>
        <w:spacing w:before="10" w:after="10" w:line="276" w:lineRule="auto"/>
        <w:ind w:left="283" w:right="283"/>
        <w:rPr>
          <w:b/>
          <w:bCs/>
          <w:sz w:val="28"/>
          <w:szCs w:val="28"/>
        </w:rPr>
      </w:pPr>
    </w:p>
    <w:p w:rsidR="006D6A23" w:rsidRDefault="006D6A23" w:rsidP="008E4247">
      <w:pPr>
        <w:tabs>
          <w:tab w:val="left" w:pos="764"/>
        </w:tabs>
        <w:spacing w:before="10" w:after="10" w:line="276" w:lineRule="auto"/>
        <w:ind w:left="283" w:right="283"/>
        <w:rPr>
          <w:b/>
          <w:bCs/>
          <w:sz w:val="28"/>
          <w:szCs w:val="28"/>
        </w:rPr>
      </w:pPr>
    </w:p>
    <w:p w:rsidR="006D6A23" w:rsidRDefault="006D6A23" w:rsidP="008E4247">
      <w:pPr>
        <w:tabs>
          <w:tab w:val="left" w:pos="764"/>
        </w:tabs>
        <w:spacing w:before="10" w:after="10" w:line="276" w:lineRule="auto"/>
        <w:ind w:left="283" w:right="283"/>
        <w:rPr>
          <w:b/>
          <w:bCs/>
          <w:sz w:val="28"/>
          <w:szCs w:val="28"/>
        </w:rPr>
      </w:pPr>
    </w:p>
    <w:p w:rsidR="006D6A23" w:rsidRDefault="006D6A23" w:rsidP="008E4247">
      <w:pPr>
        <w:tabs>
          <w:tab w:val="left" w:pos="764"/>
        </w:tabs>
        <w:spacing w:before="10" w:after="10" w:line="276" w:lineRule="auto"/>
        <w:ind w:left="283" w:right="283"/>
        <w:rPr>
          <w:b/>
          <w:bCs/>
          <w:sz w:val="28"/>
          <w:szCs w:val="28"/>
        </w:rPr>
      </w:pPr>
    </w:p>
    <w:p w:rsidR="006D6A23" w:rsidRDefault="006D6A23" w:rsidP="008E4247">
      <w:pPr>
        <w:tabs>
          <w:tab w:val="left" w:pos="764"/>
        </w:tabs>
        <w:spacing w:before="10" w:after="10" w:line="276" w:lineRule="auto"/>
        <w:ind w:left="283" w:right="283"/>
        <w:rPr>
          <w:b/>
          <w:bCs/>
          <w:sz w:val="28"/>
          <w:szCs w:val="28"/>
        </w:rPr>
      </w:pPr>
    </w:p>
    <w:p w:rsidR="006D6A23" w:rsidRDefault="006D6A23" w:rsidP="008E4247">
      <w:pPr>
        <w:tabs>
          <w:tab w:val="left" w:pos="764"/>
        </w:tabs>
        <w:spacing w:before="10" w:after="10" w:line="276" w:lineRule="auto"/>
        <w:ind w:left="283" w:right="283"/>
        <w:rPr>
          <w:b/>
          <w:bCs/>
          <w:sz w:val="28"/>
          <w:szCs w:val="28"/>
        </w:rPr>
      </w:pPr>
    </w:p>
    <w:p w:rsidR="00D2067D" w:rsidRPr="00AB091C" w:rsidRDefault="00D2067D" w:rsidP="008E4247">
      <w:pPr>
        <w:tabs>
          <w:tab w:val="left" w:pos="764"/>
        </w:tabs>
        <w:spacing w:before="10" w:after="10" w:line="276" w:lineRule="auto"/>
        <w:ind w:left="283" w:right="283"/>
        <w:rPr>
          <w:sz w:val="28"/>
          <w:szCs w:val="28"/>
        </w:rPr>
      </w:pPr>
      <w:r w:rsidRPr="00AB091C">
        <w:rPr>
          <w:b/>
          <w:bCs/>
          <w:sz w:val="28"/>
          <w:szCs w:val="28"/>
        </w:rPr>
        <w:lastRenderedPageBreak/>
        <w:t xml:space="preserve">5.1 </w:t>
      </w:r>
      <w:r w:rsidRPr="00AB091C">
        <w:rPr>
          <w:b/>
          <w:bCs/>
          <w:sz w:val="28"/>
          <w:szCs w:val="28"/>
          <w:lang w:val="en-IN"/>
        </w:rPr>
        <w:t xml:space="preserve">  Preparation of test data:</w:t>
      </w:r>
    </w:p>
    <w:p w:rsidR="00D2067D" w:rsidRPr="00AF6907" w:rsidRDefault="00D2067D" w:rsidP="008E4247">
      <w:pPr>
        <w:tabs>
          <w:tab w:val="left" w:pos="764"/>
        </w:tabs>
        <w:spacing w:before="10" w:after="10" w:line="276" w:lineRule="auto"/>
        <w:ind w:left="283" w:right="283"/>
        <w:rPr>
          <w:szCs w:val="24"/>
        </w:rPr>
      </w:pPr>
    </w:p>
    <w:p w:rsidR="00D2067D" w:rsidRDefault="00D2067D" w:rsidP="006D6A23">
      <w:pPr>
        <w:tabs>
          <w:tab w:val="left" w:pos="764"/>
        </w:tabs>
        <w:spacing w:before="10" w:after="10" w:line="276" w:lineRule="auto"/>
        <w:ind w:left="283" w:right="283"/>
        <w:jc w:val="both"/>
        <w:rPr>
          <w:szCs w:val="24"/>
        </w:rPr>
      </w:pPr>
      <w:r w:rsidRPr="00AF6907">
        <w:rPr>
          <w:szCs w:val="24"/>
        </w:rPr>
        <w:t xml:space="preserve">Is the menu bar displayed in the appropriate contested some system related features included either in </w:t>
      </w:r>
    </w:p>
    <w:p w:rsidR="00D2067D" w:rsidRDefault="006D6A23" w:rsidP="006D6A23">
      <w:pPr>
        <w:tabs>
          <w:tab w:val="left" w:pos="764"/>
        </w:tabs>
        <w:spacing w:before="10" w:after="10" w:line="276" w:lineRule="auto"/>
        <w:ind w:right="283"/>
        <w:jc w:val="both"/>
        <w:rPr>
          <w:szCs w:val="24"/>
        </w:rPr>
      </w:pPr>
      <w:r>
        <w:rPr>
          <w:szCs w:val="24"/>
        </w:rPr>
        <w:t xml:space="preserve">     </w:t>
      </w:r>
      <w:r w:rsidR="00D2067D" w:rsidRPr="00AF6907">
        <w:rPr>
          <w:szCs w:val="24"/>
        </w:rPr>
        <w:t xml:space="preserve">menu or tools? Do pull down menu operation and tool bars work properly? Is all menu function and </w:t>
      </w:r>
    </w:p>
    <w:p w:rsidR="00D2067D" w:rsidRPr="00AF6907" w:rsidRDefault="00D2067D" w:rsidP="006D6A23">
      <w:pPr>
        <w:tabs>
          <w:tab w:val="left" w:pos="764"/>
        </w:tabs>
        <w:spacing w:before="10" w:after="10" w:line="276" w:lineRule="auto"/>
        <w:ind w:left="283" w:right="283"/>
        <w:jc w:val="both"/>
        <w:rPr>
          <w:szCs w:val="24"/>
        </w:rPr>
      </w:pPr>
      <w:r w:rsidRPr="00AF6907">
        <w:rPr>
          <w:szCs w:val="24"/>
        </w:rPr>
        <w:t>pull down sub function properly listed? Is it possible to invoke each menu function using a logical assumption that if all parts of the system are correct, goal will be successfully achieved? In the adequate testing or on-testing will leads to errors that may appear few months later.</w:t>
      </w:r>
    </w:p>
    <w:p w:rsidR="00D2067D" w:rsidRPr="00AF6907" w:rsidRDefault="00D2067D" w:rsidP="008E4247">
      <w:pPr>
        <w:tabs>
          <w:tab w:val="left" w:pos="764"/>
        </w:tabs>
        <w:spacing w:before="10" w:after="10" w:line="276" w:lineRule="auto"/>
        <w:ind w:left="283" w:right="283"/>
        <w:rPr>
          <w:szCs w:val="24"/>
        </w:rPr>
      </w:pPr>
    </w:p>
    <w:p w:rsidR="00D2067D" w:rsidRPr="00AF6907" w:rsidRDefault="00D2067D" w:rsidP="008E4247">
      <w:pPr>
        <w:tabs>
          <w:tab w:val="left" w:pos="764"/>
        </w:tabs>
        <w:spacing w:before="10" w:after="10" w:line="276" w:lineRule="auto"/>
        <w:ind w:left="283" w:right="283"/>
        <w:rPr>
          <w:szCs w:val="24"/>
          <w:lang w:val="en-IN"/>
        </w:rPr>
      </w:pPr>
      <w:r w:rsidRPr="00AF6907">
        <w:rPr>
          <w:szCs w:val="24"/>
        </w:rPr>
        <w:t>This creates two problems</w:t>
      </w:r>
      <w:r w:rsidRPr="00AF6907">
        <w:rPr>
          <w:szCs w:val="24"/>
          <w:lang w:val="en-IN"/>
        </w:rPr>
        <w:t>:</w:t>
      </w:r>
    </w:p>
    <w:p w:rsidR="00D2067D" w:rsidRPr="00AF6907" w:rsidRDefault="00D2067D" w:rsidP="008E4247">
      <w:pPr>
        <w:tabs>
          <w:tab w:val="left" w:pos="764"/>
        </w:tabs>
        <w:spacing w:before="10" w:after="10" w:line="276" w:lineRule="auto"/>
        <w:ind w:left="283" w:right="283"/>
        <w:rPr>
          <w:szCs w:val="24"/>
        </w:rPr>
      </w:pPr>
    </w:p>
    <w:p w:rsidR="00D2067D" w:rsidRPr="00AF6907" w:rsidRDefault="00D2067D" w:rsidP="008E4247">
      <w:pPr>
        <w:numPr>
          <w:ilvl w:val="0"/>
          <w:numId w:val="5"/>
        </w:numPr>
        <w:tabs>
          <w:tab w:val="left" w:pos="764"/>
        </w:tabs>
        <w:spacing w:before="10" w:after="10" w:line="276" w:lineRule="auto"/>
        <w:ind w:left="1134" w:right="283"/>
        <w:rPr>
          <w:szCs w:val="24"/>
        </w:rPr>
      </w:pPr>
      <w:r w:rsidRPr="00AF6907">
        <w:rPr>
          <w:szCs w:val="24"/>
          <w:lang w:val="en-IN"/>
        </w:rPr>
        <w:t xml:space="preserve"> T</w:t>
      </w:r>
      <w:r w:rsidRPr="00AF6907">
        <w:rPr>
          <w:szCs w:val="24"/>
        </w:rPr>
        <w:t>ime delay between the cause and appearance of the problem.</w:t>
      </w:r>
    </w:p>
    <w:p w:rsidR="00D2067D" w:rsidRPr="00AF6907" w:rsidRDefault="00D2067D" w:rsidP="008E4247">
      <w:pPr>
        <w:numPr>
          <w:ilvl w:val="0"/>
          <w:numId w:val="5"/>
        </w:numPr>
        <w:tabs>
          <w:tab w:val="left" w:pos="764"/>
        </w:tabs>
        <w:spacing w:before="10" w:after="10" w:line="276" w:lineRule="auto"/>
        <w:ind w:left="1134" w:right="283"/>
        <w:rPr>
          <w:szCs w:val="24"/>
        </w:rPr>
      </w:pPr>
      <w:r w:rsidRPr="00AF6907">
        <w:rPr>
          <w:szCs w:val="24"/>
          <w:lang w:val="en-IN"/>
        </w:rPr>
        <w:t xml:space="preserve"> T</w:t>
      </w:r>
      <w:r w:rsidRPr="00AF6907">
        <w:rPr>
          <w:szCs w:val="24"/>
        </w:rPr>
        <w:t>he effect of the system errors on files and records within the system.</w:t>
      </w:r>
    </w:p>
    <w:p w:rsidR="00D2067D" w:rsidRDefault="00D2067D" w:rsidP="008E4247">
      <w:pPr>
        <w:tabs>
          <w:tab w:val="left" w:pos="764"/>
        </w:tabs>
        <w:spacing w:before="10" w:after="10" w:line="276" w:lineRule="auto"/>
        <w:ind w:left="283" w:right="283"/>
        <w:rPr>
          <w:szCs w:val="24"/>
        </w:rPr>
      </w:pPr>
    </w:p>
    <w:p w:rsidR="00D2067D" w:rsidRPr="00AF6907" w:rsidRDefault="00D2067D" w:rsidP="008E4247">
      <w:pPr>
        <w:tabs>
          <w:tab w:val="left" w:pos="764"/>
        </w:tabs>
        <w:spacing w:before="10" w:after="10" w:line="276" w:lineRule="auto"/>
        <w:ind w:left="283" w:right="283"/>
        <w:rPr>
          <w:szCs w:val="24"/>
        </w:rPr>
      </w:pPr>
      <w:r w:rsidRPr="00AF6907">
        <w:rPr>
          <w:szCs w:val="24"/>
        </w:rPr>
        <w:t>The purpose of the system testing is to consider all the likely variations to which it will be suggested and push the system limits.</w:t>
      </w:r>
    </w:p>
    <w:p w:rsidR="00D2067D" w:rsidRPr="00AF6907" w:rsidRDefault="00D2067D" w:rsidP="008E4247">
      <w:pPr>
        <w:tabs>
          <w:tab w:val="left" w:pos="764"/>
        </w:tabs>
        <w:spacing w:before="10" w:after="10" w:line="276" w:lineRule="auto"/>
        <w:ind w:left="283" w:right="283"/>
        <w:rPr>
          <w:szCs w:val="24"/>
        </w:rPr>
      </w:pPr>
    </w:p>
    <w:p w:rsidR="00D2067D" w:rsidRPr="00AF6907" w:rsidRDefault="00D2067D" w:rsidP="008E4247">
      <w:pPr>
        <w:tabs>
          <w:tab w:val="left" w:pos="764"/>
        </w:tabs>
        <w:spacing w:before="10" w:after="10" w:line="276" w:lineRule="auto"/>
        <w:ind w:left="283" w:right="283"/>
        <w:rPr>
          <w:szCs w:val="24"/>
        </w:rPr>
      </w:pPr>
      <w:r w:rsidRPr="00AF6907">
        <w:rPr>
          <w:szCs w:val="24"/>
        </w:rPr>
        <w:t>The testing process focuses on the logical intervals of the software ensuring that all statements have been tested and on functional interval is conducting tests to uncover errors and ensure that defined input will produce actual results that agree with the required results. Program level testing, modules level testing integrated and carried out.</w:t>
      </w:r>
    </w:p>
    <w:p w:rsidR="00D2067D" w:rsidRPr="00AF6907" w:rsidRDefault="00D2067D" w:rsidP="008E4247">
      <w:pPr>
        <w:tabs>
          <w:tab w:val="left" w:pos="764"/>
        </w:tabs>
        <w:spacing w:before="10" w:after="10" w:line="276" w:lineRule="auto"/>
        <w:ind w:left="283" w:right="283"/>
        <w:rPr>
          <w:szCs w:val="24"/>
        </w:rPr>
      </w:pPr>
    </w:p>
    <w:p w:rsidR="00D2067D" w:rsidRPr="00AF6907" w:rsidRDefault="00D2067D" w:rsidP="008E4247">
      <w:pPr>
        <w:tabs>
          <w:tab w:val="left" w:pos="764"/>
        </w:tabs>
        <w:spacing w:before="10" w:after="10" w:line="276" w:lineRule="auto"/>
        <w:ind w:left="283" w:right="283"/>
        <w:rPr>
          <w:szCs w:val="24"/>
        </w:rPr>
      </w:pPr>
      <w:r w:rsidRPr="00AF6907">
        <w:rPr>
          <w:szCs w:val="24"/>
        </w:rPr>
        <w:t>Software testing is a critical element of software quality assurance and represents the ultimate review of specification, design and code generation. Once source code has been generated, software must be tested to uncover and correct as many errors as possible before delivery to the customer. These techniques provide systematic guidance for designing tests that:</w:t>
      </w:r>
    </w:p>
    <w:p w:rsidR="00D2067D" w:rsidRPr="00AF6907" w:rsidRDefault="00D2067D" w:rsidP="008E4247">
      <w:pPr>
        <w:tabs>
          <w:tab w:val="left" w:pos="764"/>
        </w:tabs>
        <w:spacing w:before="10" w:after="10" w:line="276" w:lineRule="auto"/>
        <w:ind w:left="283" w:right="283"/>
        <w:rPr>
          <w:szCs w:val="24"/>
        </w:rPr>
      </w:pPr>
    </w:p>
    <w:p w:rsidR="00D2067D" w:rsidRPr="00AF6907" w:rsidRDefault="00D2067D" w:rsidP="008E4247">
      <w:pPr>
        <w:numPr>
          <w:ilvl w:val="0"/>
          <w:numId w:val="12"/>
        </w:numPr>
        <w:tabs>
          <w:tab w:val="left" w:pos="764"/>
        </w:tabs>
        <w:spacing w:before="10" w:after="10" w:line="276" w:lineRule="auto"/>
        <w:ind w:left="1134" w:right="283"/>
        <w:rPr>
          <w:szCs w:val="24"/>
        </w:rPr>
      </w:pPr>
      <w:r w:rsidRPr="00AF6907">
        <w:rPr>
          <w:szCs w:val="24"/>
        </w:rPr>
        <w:t>Exercise the internal logic of software components.</w:t>
      </w:r>
    </w:p>
    <w:p w:rsidR="00D2067D" w:rsidRPr="00AF6907" w:rsidRDefault="00D2067D" w:rsidP="008E4247">
      <w:pPr>
        <w:numPr>
          <w:ilvl w:val="0"/>
          <w:numId w:val="12"/>
        </w:numPr>
        <w:tabs>
          <w:tab w:val="left" w:pos="764"/>
        </w:tabs>
        <w:spacing w:before="10" w:after="10" w:line="276" w:lineRule="auto"/>
        <w:ind w:left="1134" w:right="283"/>
        <w:rPr>
          <w:szCs w:val="24"/>
        </w:rPr>
      </w:pPr>
      <w:r w:rsidRPr="00AF6907">
        <w:rPr>
          <w:szCs w:val="24"/>
        </w:rPr>
        <w:t>Exercise the input and output domains of the program to uncover errors in program function, behavior and performance.</w:t>
      </w:r>
    </w:p>
    <w:p w:rsidR="00D2067D" w:rsidRPr="00AF6907" w:rsidRDefault="00D2067D" w:rsidP="008E4247">
      <w:pPr>
        <w:tabs>
          <w:tab w:val="left" w:pos="764"/>
        </w:tabs>
        <w:spacing w:before="10" w:after="10" w:line="276" w:lineRule="auto"/>
        <w:ind w:left="283" w:right="283"/>
        <w:rPr>
          <w:szCs w:val="24"/>
        </w:rPr>
      </w:pPr>
    </w:p>
    <w:p w:rsidR="00D2067D" w:rsidRPr="00AB091C" w:rsidRDefault="00AB091C" w:rsidP="008E4247">
      <w:pPr>
        <w:tabs>
          <w:tab w:val="left" w:pos="764"/>
        </w:tabs>
        <w:spacing w:before="10" w:after="10" w:line="276" w:lineRule="auto"/>
        <w:ind w:left="283" w:right="283"/>
        <w:rPr>
          <w:b/>
          <w:bCs/>
          <w:sz w:val="28"/>
          <w:szCs w:val="28"/>
        </w:rPr>
      </w:pPr>
      <w:r w:rsidRPr="00AB091C">
        <w:rPr>
          <w:b/>
          <w:bCs/>
          <w:sz w:val="28"/>
          <w:szCs w:val="28"/>
          <w:lang w:val="en-IN"/>
        </w:rPr>
        <w:t>5.2</w:t>
      </w:r>
      <w:r w:rsidR="00D2067D" w:rsidRPr="00AB091C">
        <w:rPr>
          <w:b/>
          <w:bCs/>
          <w:sz w:val="28"/>
          <w:szCs w:val="28"/>
          <w:lang w:val="en-IN"/>
        </w:rPr>
        <w:t xml:space="preserve"> </w:t>
      </w:r>
      <w:r w:rsidR="00D2067D" w:rsidRPr="00AB091C">
        <w:rPr>
          <w:b/>
          <w:bCs/>
          <w:sz w:val="28"/>
          <w:szCs w:val="28"/>
        </w:rPr>
        <w:t>White box testing</w:t>
      </w:r>
      <w:r w:rsidR="00D2067D" w:rsidRPr="00AB091C">
        <w:rPr>
          <w:b/>
          <w:bCs/>
          <w:sz w:val="28"/>
          <w:szCs w:val="28"/>
          <w:lang w:val="en-IN"/>
        </w:rPr>
        <w:t>:</w:t>
      </w:r>
    </w:p>
    <w:p w:rsidR="00D2067D" w:rsidRPr="00AF6907" w:rsidRDefault="00D2067D" w:rsidP="008E4247">
      <w:pPr>
        <w:tabs>
          <w:tab w:val="left" w:pos="764"/>
        </w:tabs>
        <w:spacing w:before="10" w:after="10" w:line="276" w:lineRule="auto"/>
        <w:ind w:left="283" w:right="283"/>
        <w:rPr>
          <w:szCs w:val="24"/>
        </w:rPr>
      </w:pPr>
    </w:p>
    <w:p w:rsidR="00D2067D" w:rsidRPr="00AF6907" w:rsidRDefault="00D2067D" w:rsidP="008E4247">
      <w:pPr>
        <w:spacing w:before="10" w:after="10" w:line="276" w:lineRule="auto"/>
        <w:ind w:left="283" w:right="283"/>
        <w:jc w:val="both"/>
        <w:rPr>
          <w:szCs w:val="24"/>
        </w:rPr>
      </w:pPr>
      <w:r w:rsidRPr="00AB091C">
        <w:rPr>
          <w:bCs/>
          <w:szCs w:val="24"/>
        </w:rPr>
        <w:t>White-box testing</w:t>
      </w:r>
      <w:r w:rsidRPr="00AF6907">
        <w:rPr>
          <w:szCs w:val="24"/>
        </w:rPr>
        <w:t xml:space="preserve"> is when the tester has access to the internal data structures and algorithms including the code that implements these. White-box testing methods can also be used to evaluate the completeness of a test suite that was created with black-box testing methods. This allows the software team to examine parts of a system that are rarely tested and ensures that the most important function points have been tested.</w:t>
      </w:r>
    </w:p>
    <w:p w:rsidR="00D2067D" w:rsidRDefault="00D2067D" w:rsidP="008E4247">
      <w:pPr>
        <w:spacing w:before="10" w:after="10" w:line="276" w:lineRule="auto"/>
        <w:ind w:left="283" w:right="283"/>
        <w:jc w:val="both"/>
        <w:rPr>
          <w:b/>
          <w:szCs w:val="24"/>
        </w:rPr>
      </w:pPr>
    </w:p>
    <w:p w:rsidR="00D2067D" w:rsidRDefault="00D2067D" w:rsidP="008E4247">
      <w:pPr>
        <w:spacing w:before="10" w:after="10" w:line="276" w:lineRule="auto"/>
        <w:ind w:right="283"/>
        <w:jc w:val="both"/>
        <w:rPr>
          <w:b/>
          <w:szCs w:val="24"/>
        </w:rPr>
      </w:pPr>
    </w:p>
    <w:p w:rsidR="00D2067D" w:rsidRDefault="00D2067D" w:rsidP="008E4247">
      <w:pPr>
        <w:spacing w:before="10" w:after="10" w:line="276" w:lineRule="auto"/>
        <w:ind w:left="283" w:right="283"/>
        <w:jc w:val="both"/>
        <w:rPr>
          <w:b/>
          <w:szCs w:val="24"/>
        </w:rPr>
      </w:pPr>
    </w:p>
    <w:p w:rsidR="00D2067D" w:rsidRDefault="00D2067D" w:rsidP="00AB091C">
      <w:pPr>
        <w:spacing w:before="10" w:after="10" w:line="276" w:lineRule="auto"/>
        <w:ind w:right="283"/>
        <w:jc w:val="both"/>
        <w:rPr>
          <w:b/>
          <w:szCs w:val="24"/>
        </w:rPr>
      </w:pPr>
    </w:p>
    <w:p w:rsidR="00D2067D" w:rsidRPr="00AF6907" w:rsidRDefault="00D2067D" w:rsidP="008E4247">
      <w:pPr>
        <w:spacing w:before="10" w:after="10" w:line="276" w:lineRule="auto"/>
        <w:ind w:left="283" w:right="283"/>
        <w:jc w:val="both"/>
        <w:rPr>
          <w:b/>
          <w:szCs w:val="24"/>
        </w:rPr>
      </w:pPr>
    </w:p>
    <w:p w:rsidR="00D2067D" w:rsidRDefault="00D2067D" w:rsidP="008E4247">
      <w:pPr>
        <w:spacing w:before="10" w:after="10" w:line="276" w:lineRule="auto"/>
        <w:ind w:left="283" w:right="283"/>
        <w:jc w:val="center"/>
        <w:rPr>
          <w:b/>
          <w:szCs w:val="24"/>
        </w:rPr>
      </w:pPr>
      <w:r w:rsidRPr="00AF6907">
        <w:rPr>
          <w:b/>
          <w:noProof/>
          <w:szCs w:val="24"/>
          <w:lang w:eastAsia="en-US" w:bidi="hi-IN"/>
        </w:rPr>
        <w:drawing>
          <wp:inline distT="0" distB="0" distL="0" distR="0">
            <wp:extent cx="2995930" cy="3229610"/>
            <wp:effectExtent l="19050" t="0" r="0" b="0"/>
            <wp:docPr id="1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srcRect/>
                    <a:stretch>
                      <a:fillRect/>
                    </a:stretch>
                  </pic:blipFill>
                  <pic:spPr bwMode="auto">
                    <a:xfrm>
                      <a:off x="0" y="0"/>
                      <a:ext cx="2995930" cy="3229610"/>
                    </a:xfrm>
                    <a:prstGeom prst="rect">
                      <a:avLst/>
                    </a:prstGeom>
                    <a:noFill/>
                    <a:ln w="9525">
                      <a:noFill/>
                      <a:miter lim="800000"/>
                      <a:headEnd/>
                      <a:tailEnd/>
                    </a:ln>
                  </pic:spPr>
                </pic:pic>
              </a:graphicData>
            </a:graphic>
          </wp:inline>
        </w:drawing>
      </w:r>
    </w:p>
    <w:p w:rsidR="00D2067D" w:rsidRPr="00AF6907" w:rsidRDefault="00D2067D" w:rsidP="008E4247">
      <w:pPr>
        <w:spacing w:before="10" w:after="10" w:line="276" w:lineRule="auto"/>
        <w:ind w:left="283" w:right="283"/>
        <w:jc w:val="center"/>
        <w:rPr>
          <w:b/>
          <w:szCs w:val="24"/>
        </w:rPr>
      </w:pPr>
      <w:r>
        <w:rPr>
          <w:b/>
          <w:szCs w:val="24"/>
        </w:rPr>
        <w:t>Figure 5.2.1: White box testing</w:t>
      </w:r>
    </w:p>
    <w:p w:rsidR="00D2067D" w:rsidRPr="00AB091C" w:rsidRDefault="00AB091C" w:rsidP="008E4247">
      <w:pPr>
        <w:tabs>
          <w:tab w:val="left" w:pos="764"/>
        </w:tabs>
        <w:spacing w:before="10" w:after="10" w:line="276" w:lineRule="auto"/>
        <w:ind w:left="283" w:right="283"/>
        <w:rPr>
          <w:b/>
          <w:bCs/>
          <w:sz w:val="28"/>
          <w:szCs w:val="28"/>
        </w:rPr>
      </w:pPr>
      <w:r w:rsidRPr="00AB091C">
        <w:rPr>
          <w:b/>
          <w:bCs/>
          <w:sz w:val="28"/>
          <w:szCs w:val="28"/>
          <w:lang w:val="en-IN"/>
        </w:rPr>
        <w:t>5.3</w:t>
      </w:r>
      <w:r w:rsidR="00D2067D" w:rsidRPr="00AB091C">
        <w:rPr>
          <w:b/>
          <w:bCs/>
          <w:sz w:val="28"/>
          <w:szCs w:val="28"/>
          <w:lang w:val="en-IN"/>
        </w:rPr>
        <w:t xml:space="preserve"> </w:t>
      </w:r>
      <w:r w:rsidR="00D2067D" w:rsidRPr="00AB091C">
        <w:rPr>
          <w:b/>
          <w:bCs/>
          <w:sz w:val="28"/>
          <w:szCs w:val="28"/>
        </w:rPr>
        <w:t>Unit Testing</w:t>
      </w:r>
      <w:r w:rsidR="00D2067D" w:rsidRPr="00AB091C">
        <w:rPr>
          <w:b/>
          <w:bCs/>
          <w:sz w:val="28"/>
          <w:szCs w:val="28"/>
          <w:lang w:val="en-IN"/>
        </w:rPr>
        <w:t>:</w:t>
      </w:r>
    </w:p>
    <w:p w:rsidR="00D2067D" w:rsidRPr="00AB091C" w:rsidRDefault="00D2067D" w:rsidP="008E4247">
      <w:pPr>
        <w:tabs>
          <w:tab w:val="left" w:pos="764"/>
        </w:tabs>
        <w:spacing w:before="10" w:after="10" w:line="276" w:lineRule="auto"/>
        <w:ind w:left="283" w:right="283"/>
        <w:rPr>
          <w:sz w:val="28"/>
          <w:szCs w:val="28"/>
        </w:rPr>
      </w:pPr>
    </w:p>
    <w:p w:rsidR="00D2067D" w:rsidRPr="00A82029" w:rsidRDefault="00D2067D" w:rsidP="008E4247">
      <w:pPr>
        <w:autoSpaceDE w:val="0"/>
        <w:autoSpaceDN w:val="0"/>
        <w:adjustRightInd w:val="0"/>
        <w:spacing w:before="10" w:after="10" w:line="276" w:lineRule="auto"/>
        <w:ind w:left="283" w:right="283"/>
        <w:rPr>
          <w:szCs w:val="24"/>
        </w:rPr>
      </w:pPr>
      <w:r w:rsidRPr="00AF6907">
        <w:rPr>
          <w:szCs w:val="24"/>
        </w:rPr>
        <w:t>Considering the process from a procedural point of view, testing within the context of software engineering is actually a series of four steps that are implemen</w:t>
      </w:r>
      <w:r>
        <w:rPr>
          <w:szCs w:val="24"/>
        </w:rPr>
        <w:t xml:space="preserve">ted sequentially. </w:t>
      </w:r>
      <w:r w:rsidRPr="00AF6907">
        <w:rPr>
          <w:szCs w:val="24"/>
        </w:rPr>
        <w:t xml:space="preserve">Initially, tests focus on each component individually, ensuring that it functions properly as a unit. Hence, the name </w:t>
      </w:r>
      <w:r w:rsidRPr="00A82029">
        <w:rPr>
          <w:iCs/>
          <w:szCs w:val="24"/>
        </w:rPr>
        <w:t>unit testing</w:t>
      </w:r>
      <w:r w:rsidRPr="00A82029">
        <w:rPr>
          <w:szCs w:val="24"/>
        </w:rPr>
        <w:t>.</w:t>
      </w:r>
      <w:r w:rsidRPr="00AF6907">
        <w:rPr>
          <w:i/>
          <w:iCs/>
          <w:szCs w:val="24"/>
        </w:rPr>
        <w:t xml:space="preserve"> </w:t>
      </w:r>
    </w:p>
    <w:p w:rsidR="00D2067D" w:rsidRDefault="00D2067D" w:rsidP="008E4247">
      <w:pPr>
        <w:autoSpaceDE w:val="0"/>
        <w:autoSpaceDN w:val="0"/>
        <w:adjustRightInd w:val="0"/>
        <w:spacing w:before="10" w:after="10" w:line="276" w:lineRule="auto"/>
        <w:ind w:left="283" w:right="283"/>
        <w:rPr>
          <w:i/>
          <w:iCs/>
          <w:szCs w:val="24"/>
        </w:rPr>
      </w:pPr>
    </w:p>
    <w:p w:rsidR="00D2067D" w:rsidRPr="00AF6907" w:rsidRDefault="00D2067D" w:rsidP="008E4247">
      <w:pPr>
        <w:autoSpaceDE w:val="0"/>
        <w:autoSpaceDN w:val="0"/>
        <w:adjustRightInd w:val="0"/>
        <w:spacing w:before="10" w:after="10" w:line="276" w:lineRule="auto"/>
        <w:ind w:left="283" w:right="283"/>
        <w:rPr>
          <w:szCs w:val="24"/>
        </w:rPr>
      </w:pPr>
      <w:r w:rsidRPr="00A82029">
        <w:rPr>
          <w:iCs/>
          <w:szCs w:val="24"/>
        </w:rPr>
        <w:t>Unit testing</w:t>
      </w:r>
      <w:r w:rsidRPr="00AF6907">
        <w:rPr>
          <w:i/>
          <w:iCs/>
          <w:szCs w:val="24"/>
        </w:rPr>
        <w:t xml:space="preserve"> </w:t>
      </w:r>
      <w:r w:rsidRPr="00AF6907">
        <w:rPr>
          <w:szCs w:val="24"/>
        </w:rPr>
        <w:t>begins at the vortex of the spiral and concentrates on each unit (i.e., component) of the software as implemented in source code. Unit testing makes heavy use of white-box testing techniques, exercising specific paths in a module's control structure to ensure complete coverage and maximum error detection.</w:t>
      </w:r>
    </w:p>
    <w:p w:rsidR="00D2067D" w:rsidRPr="00AF6907" w:rsidRDefault="00D2067D" w:rsidP="008E4247">
      <w:pPr>
        <w:tabs>
          <w:tab w:val="left" w:pos="764"/>
        </w:tabs>
        <w:spacing w:before="10" w:after="10" w:line="276" w:lineRule="auto"/>
        <w:ind w:right="283"/>
        <w:rPr>
          <w:b/>
          <w:bCs/>
          <w:szCs w:val="24"/>
          <w:lang w:val="en-IN"/>
        </w:rPr>
      </w:pPr>
    </w:p>
    <w:p w:rsidR="00D2067D" w:rsidRPr="00AB091C" w:rsidRDefault="00AB091C" w:rsidP="008E4247">
      <w:pPr>
        <w:tabs>
          <w:tab w:val="left" w:pos="764"/>
        </w:tabs>
        <w:spacing w:before="10" w:after="10" w:line="276" w:lineRule="auto"/>
        <w:ind w:left="283" w:right="283"/>
        <w:rPr>
          <w:b/>
          <w:bCs/>
          <w:sz w:val="28"/>
          <w:szCs w:val="28"/>
        </w:rPr>
      </w:pPr>
      <w:r w:rsidRPr="00AB091C">
        <w:rPr>
          <w:b/>
          <w:bCs/>
          <w:sz w:val="28"/>
          <w:szCs w:val="28"/>
          <w:lang w:val="en-IN"/>
        </w:rPr>
        <w:t>5.4</w:t>
      </w:r>
      <w:r w:rsidR="00D2067D" w:rsidRPr="00AB091C">
        <w:rPr>
          <w:b/>
          <w:bCs/>
          <w:sz w:val="28"/>
          <w:szCs w:val="28"/>
          <w:lang w:val="en-IN"/>
        </w:rPr>
        <w:t xml:space="preserve"> </w:t>
      </w:r>
      <w:r w:rsidR="00D2067D" w:rsidRPr="00AB091C">
        <w:rPr>
          <w:b/>
          <w:bCs/>
          <w:sz w:val="28"/>
          <w:szCs w:val="28"/>
        </w:rPr>
        <w:t>Integration Testing</w:t>
      </w:r>
      <w:r w:rsidR="00D2067D" w:rsidRPr="00AB091C">
        <w:rPr>
          <w:b/>
          <w:bCs/>
          <w:sz w:val="28"/>
          <w:szCs w:val="28"/>
          <w:lang w:val="en-IN"/>
        </w:rPr>
        <w:t>:</w:t>
      </w:r>
    </w:p>
    <w:p w:rsidR="00D2067D" w:rsidRPr="00AF6907" w:rsidRDefault="00D2067D" w:rsidP="008E4247">
      <w:pPr>
        <w:tabs>
          <w:tab w:val="left" w:pos="764"/>
        </w:tabs>
        <w:spacing w:before="10" w:after="10" w:line="276" w:lineRule="auto"/>
        <w:ind w:left="283" w:right="283"/>
        <w:rPr>
          <w:szCs w:val="24"/>
        </w:rPr>
      </w:pPr>
    </w:p>
    <w:p w:rsidR="00D2067D" w:rsidRPr="00AF6907" w:rsidRDefault="00D2067D" w:rsidP="008E4247">
      <w:pPr>
        <w:autoSpaceDE w:val="0"/>
        <w:autoSpaceDN w:val="0"/>
        <w:adjustRightInd w:val="0"/>
        <w:spacing w:before="10" w:after="10" w:line="276" w:lineRule="auto"/>
        <w:ind w:left="283" w:right="283"/>
        <w:jc w:val="both"/>
        <w:rPr>
          <w:szCs w:val="24"/>
        </w:rPr>
      </w:pPr>
      <w:r w:rsidRPr="00AF6907">
        <w:rPr>
          <w:szCs w:val="24"/>
        </w:rPr>
        <w:t xml:space="preserve">Integration testing is a systematic technique for constructing the program structure while at the same time conducting tests to uncover errors associated with interfacing. The objective is to take unit tested components and build a program structure that has been dictated by design. </w:t>
      </w:r>
    </w:p>
    <w:p w:rsidR="00D2067D" w:rsidRPr="00AF6907" w:rsidRDefault="00D2067D" w:rsidP="008E4247">
      <w:pPr>
        <w:autoSpaceDE w:val="0"/>
        <w:autoSpaceDN w:val="0"/>
        <w:adjustRightInd w:val="0"/>
        <w:spacing w:before="10" w:after="10" w:line="276" w:lineRule="auto"/>
        <w:ind w:left="283" w:right="283" w:firstLine="720"/>
        <w:jc w:val="both"/>
        <w:rPr>
          <w:szCs w:val="24"/>
        </w:rPr>
      </w:pPr>
    </w:p>
    <w:p w:rsidR="00D2067D" w:rsidRDefault="00D2067D" w:rsidP="00AB091C">
      <w:pPr>
        <w:autoSpaceDE w:val="0"/>
        <w:autoSpaceDN w:val="0"/>
        <w:adjustRightInd w:val="0"/>
        <w:spacing w:before="10" w:after="10" w:line="276" w:lineRule="auto"/>
        <w:ind w:left="283" w:right="283"/>
        <w:jc w:val="both"/>
        <w:rPr>
          <w:szCs w:val="24"/>
        </w:rPr>
      </w:pPr>
      <w:r w:rsidRPr="00AF6907">
        <w:rPr>
          <w:szCs w:val="24"/>
        </w:rPr>
        <w:t xml:space="preserve">There is often a tendency to attempt non incremental integration; that is, to construct the program using a "big bang" approach. All components are combined in advance. The entire program is tested as a </w:t>
      </w:r>
      <w:r w:rsidRPr="00AF6907">
        <w:rPr>
          <w:szCs w:val="24"/>
        </w:rPr>
        <w:lastRenderedPageBreak/>
        <w:t xml:space="preserve">whole. And chaos usually results! A set of errors is encountered. Correction is difficult because isolation of causes is complicated by the vast expanse of the entire program. Once these errors are corrected, new ones appear and the process continues in a seemingly endless loop. </w:t>
      </w:r>
    </w:p>
    <w:p w:rsidR="00D2067D" w:rsidRDefault="00D2067D" w:rsidP="008E4247">
      <w:pPr>
        <w:autoSpaceDE w:val="0"/>
        <w:autoSpaceDN w:val="0"/>
        <w:adjustRightInd w:val="0"/>
        <w:spacing w:before="10" w:after="10" w:line="276" w:lineRule="auto"/>
        <w:ind w:left="283" w:right="283"/>
        <w:jc w:val="both"/>
        <w:rPr>
          <w:szCs w:val="24"/>
        </w:rPr>
      </w:pPr>
    </w:p>
    <w:p w:rsidR="00D2067D" w:rsidRPr="00AF6907" w:rsidRDefault="00D2067D" w:rsidP="008E4247">
      <w:pPr>
        <w:autoSpaceDE w:val="0"/>
        <w:autoSpaceDN w:val="0"/>
        <w:adjustRightInd w:val="0"/>
        <w:spacing w:before="10" w:after="10" w:line="276" w:lineRule="auto"/>
        <w:ind w:left="283" w:right="283"/>
        <w:jc w:val="both"/>
        <w:rPr>
          <w:szCs w:val="24"/>
        </w:rPr>
      </w:pPr>
      <w:r w:rsidRPr="00AF6907">
        <w:rPr>
          <w:szCs w:val="24"/>
        </w:rPr>
        <w:t>Incremental integration is the antithesis of the big bang approach. The program is constructed and tested in small increments, where errors are easier to isolate and correct; interfaces are more likely to be tested completely; and a systematic test approach may be applied</w:t>
      </w:r>
    </w:p>
    <w:p w:rsidR="00D2067D" w:rsidRPr="00AF6907" w:rsidRDefault="00D2067D" w:rsidP="008E4247">
      <w:pPr>
        <w:tabs>
          <w:tab w:val="left" w:pos="764"/>
        </w:tabs>
        <w:spacing w:before="10" w:after="10" w:line="276" w:lineRule="auto"/>
        <w:ind w:right="283"/>
        <w:rPr>
          <w:szCs w:val="24"/>
        </w:rPr>
      </w:pPr>
    </w:p>
    <w:p w:rsidR="00D2067D" w:rsidRPr="00AB091C" w:rsidRDefault="00AB091C" w:rsidP="008E4247">
      <w:pPr>
        <w:tabs>
          <w:tab w:val="left" w:pos="764"/>
        </w:tabs>
        <w:spacing w:before="10" w:after="10" w:line="276" w:lineRule="auto"/>
        <w:ind w:left="283" w:right="283"/>
        <w:rPr>
          <w:b/>
          <w:bCs/>
          <w:sz w:val="28"/>
          <w:szCs w:val="28"/>
        </w:rPr>
      </w:pPr>
      <w:r w:rsidRPr="00AB091C">
        <w:rPr>
          <w:b/>
          <w:bCs/>
          <w:sz w:val="28"/>
          <w:szCs w:val="28"/>
          <w:lang w:val="en-IN"/>
        </w:rPr>
        <w:t>5.5</w:t>
      </w:r>
      <w:r w:rsidR="00D2067D" w:rsidRPr="00AB091C">
        <w:rPr>
          <w:b/>
          <w:bCs/>
          <w:sz w:val="28"/>
          <w:szCs w:val="28"/>
          <w:lang w:val="en-IN"/>
        </w:rPr>
        <w:t xml:space="preserve"> </w:t>
      </w:r>
      <w:r w:rsidR="00D2067D" w:rsidRPr="00AB091C">
        <w:rPr>
          <w:b/>
          <w:bCs/>
          <w:sz w:val="28"/>
          <w:szCs w:val="28"/>
        </w:rPr>
        <w:t>Black box Testing</w:t>
      </w:r>
      <w:r w:rsidR="00D2067D" w:rsidRPr="00AB091C">
        <w:rPr>
          <w:b/>
          <w:bCs/>
          <w:sz w:val="28"/>
          <w:szCs w:val="28"/>
          <w:lang w:val="en-IN"/>
        </w:rPr>
        <w:t>:</w:t>
      </w:r>
    </w:p>
    <w:p w:rsidR="00D2067D" w:rsidRPr="00AF6907" w:rsidRDefault="00D2067D" w:rsidP="008E4247">
      <w:pPr>
        <w:tabs>
          <w:tab w:val="left" w:pos="764"/>
        </w:tabs>
        <w:spacing w:before="10" w:after="10" w:line="276" w:lineRule="auto"/>
        <w:ind w:left="283" w:right="283"/>
        <w:rPr>
          <w:szCs w:val="24"/>
        </w:rPr>
      </w:pPr>
    </w:p>
    <w:p w:rsidR="00D2067D" w:rsidRDefault="00D2067D" w:rsidP="008E4247">
      <w:pPr>
        <w:pStyle w:val="NormalWeb"/>
        <w:spacing w:before="10" w:beforeAutospacing="0" w:after="10" w:afterAutospacing="0" w:line="276" w:lineRule="auto"/>
        <w:ind w:left="283" w:right="283"/>
        <w:jc w:val="both"/>
      </w:pPr>
      <w:r w:rsidRPr="00AF6907">
        <w:t>Black-box testing treats the software as a "black box"—without any knowledge of internal implementation. Black-box testing methods include: equivalence partitioning, boundary value analysis, all-pairs testing, fuzz testing, model-based testing, exploratory testing and specification-based testing.</w:t>
      </w:r>
    </w:p>
    <w:p w:rsidR="00D2067D" w:rsidRDefault="00D2067D" w:rsidP="008E4247">
      <w:pPr>
        <w:autoSpaceDE w:val="0"/>
        <w:autoSpaceDN w:val="0"/>
        <w:adjustRightInd w:val="0"/>
        <w:spacing w:before="10" w:after="10"/>
        <w:ind w:left="283" w:right="283"/>
        <w:rPr>
          <w:lang w:val="en-GB" w:eastAsia="en-GB"/>
        </w:rPr>
      </w:pPr>
    </w:p>
    <w:p w:rsidR="00D2067D" w:rsidRDefault="00D2067D" w:rsidP="008E4247">
      <w:pPr>
        <w:autoSpaceDE w:val="0"/>
        <w:autoSpaceDN w:val="0"/>
        <w:adjustRightInd w:val="0"/>
        <w:spacing w:before="10" w:after="10"/>
        <w:ind w:left="283" w:right="283"/>
        <w:rPr>
          <w:lang w:val="en-GB" w:eastAsia="en-GB"/>
        </w:rPr>
      </w:pPr>
    </w:p>
    <w:p w:rsidR="00D2067D" w:rsidRDefault="00D2067D" w:rsidP="008E4247">
      <w:pPr>
        <w:autoSpaceDE w:val="0"/>
        <w:autoSpaceDN w:val="0"/>
        <w:adjustRightInd w:val="0"/>
        <w:spacing w:before="10" w:after="10"/>
        <w:ind w:left="283" w:right="283"/>
        <w:rPr>
          <w:lang w:val="en-GB" w:eastAsia="en-GB"/>
        </w:rPr>
      </w:pPr>
    </w:p>
    <w:p w:rsidR="00D2067D" w:rsidRPr="005617AD" w:rsidRDefault="00D2067D" w:rsidP="008E4247">
      <w:pPr>
        <w:autoSpaceDE w:val="0"/>
        <w:autoSpaceDN w:val="0"/>
        <w:adjustRightInd w:val="0"/>
        <w:spacing w:before="10" w:after="10"/>
        <w:ind w:left="283" w:right="283"/>
        <w:jc w:val="center"/>
        <w:rPr>
          <w:b/>
          <w:szCs w:val="24"/>
        </w:rPr>
      </w:pPr>
      <w:r w:rsidRPr="00AF6907">
        <w:rPr>
          <w:noProof/>
          <w:lang w:eastAsia="en-US" w:bidi="hi-IN"/>
        </w:rPr>
        <w:drawing>
          <wp:inline distT="0" distB="0" distL="0" distR="0">
            <wp:extent cx="3151505" cy="1673225"/>
            <wp:effectExtent l="19050" t="0" r="0" b="0"/>
            <wp:docPr id="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srcRect/>
                    <a:stretch>
                      <a:fillRect/>
                    </a:stretch>
                  </pic:blipFill>
                  <pic:spPr bwMode="auto">
                    <a:xfrm>
                      <a:off x="0" y="0"/>
                      <a:ext cx="3151505" cy="1673225"/>
                    </a:xfrm>
                    <a:prstGeom prst="rect">
                      <a:avLst/>
                    </a:prstGeom>
                    <a:noFill/>
                    <a:ln w="9525">
                      <a:noFill/>
                      <a:miter lim="800000"/>
                      <a:headEnd/>
                      <a:tailEnd/>
                    </a:ln>
                  </pic:spPr>
                </pic:pic>
              </a:graphicData>
            </a:graphic>
          </wp:inline>
        </w:drawing>
      </w:r>
    </w:p>
    <w:p w:rsidR="00D2067D" w:rsidRDefault="00D2067D" w:rsidP="008E4247">
      <w:pPr>
        <w:pStyle w:val="ListParagraph"/>
        <w:autoSpaceDE w:val="0"/>
        <w:autoSpaceDN w:val="0"/>
        <w:adjustRightInd w:val="0"/>
        <w:spacing w:before="10" w:after="10"/>
        <w:ind w:left="283" w:right="283"/>
        <w:rPr>
          <w:rFonts w:ascii="Times New Roman" w:hAnsi="Times New Roman"/>
          <w:b/>
          <w:sz w:val="24"/>
          <w:szCs w:val="24"/>
        </w:rPr>
      </w:pPr>
    </w:p>
    <w:p w:rsidR="00D2067D" w:rsidRPr="00AF6907" w:rsidRDefault="00D2067D" w:rsidP="008E4247">
      <w:pPr>
        <w:pStyle w:val="ListParagraph"/>
        <w:autoSpaceDE w:val="0"/>
        <w:autoSpaceDN w:val="0"/>
        <w:adjustRightInd w:val="0"/>
        <w:spacing w:before="10" w:after="10"/>
        <w:ind w:left="283" w:right="283"/>
        <w:jc w:val="center"/>
        <w:rPr>
          <w:rFonts w:ascii="Times New Roman" w:hAnsi="Times New Roman"/>
          <w:b/>
          <w:sz w:val="24"/>
          <w:szCs w:val="24"/>
        </w:rPr>
      </w:pPr>
      <w:r>
        <w:rPr>
          <w:rFonts w:ascii="Times New Roman" w:hAnsi="Times New Roman"/>
          <w:b/>
          <w:sz w:val="24"/>
          <w:szCs w:val="24"/>
        </w:rPr>
        <w:t>Figure 5.5.1: Black Box Testing</w:t>
      </w:r>
    </w:p>
    <w:p w:rsidR="00D2067D" w:rsidRPr="00AF6907" w:rsidRDefault="00D2067D" w:rsidP="008E4247">
      <w:pPr>
        <w:autoSpaceDE w:val="0"/>
        <w:autoSpaceDN w:val="0"/>
        <w:adjustRightInd w:val="0"/>
        <w:spacing w:before="10" w:after="10" w:line="276" w:lineRule="auto"/>
        <w:ind w:left="283" w:right="283"/>
        <w:rPr>
          <w:b/>
          <w:szCs w:val="24"/>
        </w:rPr>
      </w:pPr>
      <w:r w:rsidRPr="00AF6907">
        <w:rPr>
          <w:b/>
          <w:szCs w:val="24"/>
        </w:rPr>
        <w:t xml:space="preserve">        </w:t>
      </w:r>
    </w:p>
    <w:p w:rsidR="00D2067D" w:rsidRDefault="00D2067D" w:rsidP="008E4247">
      <w:pPr>
        <w:spacing w:before="10" w:after="10"/>
        <w:ind w:left="283" w:right="283"/>
        <w:jc w:val="both"/>
        <w:rPr>
          <w:iCs/>
          <w:szCs w:val="24"/>
        </w:rPr>
      </w:pPr>
      <w:r w:rsidRPr="005617AD">
        <w:rPr>
          <w:iCs/>
          <w:szCs w:val="24"/>
        </w:rPr>
        <w:t>The black-box tester has no "bonds" with the code, and a tester's perception is very simple: a code must have bugs. Using the principle, "Ask and you shall receive," black-box testers find bugs where programmers do not. On the other hand, black-box testing has been said to be "like a walk in a dark labyrinth without a flashlight," because the tester doesn't know how the software being tested was actually constructed. As a result, there are situations when (1) a tester writes many test cases to check something that could have been tested by only one test case, and/or (2) some parts of the back-end are not tested at all.</w:t>
      </w:r>
    </w:p>
    <w:p w:rsidR="00D2067D" w:rsidRPr="005617AD" w:rsidRDefault="00D2067D" w:rsidP="008E4247">
      <w:pPr>
        <w:spacing w:before="10" w:after="10"/>
        <w:ind w:left="283" w:right="283"/>
        <w:jc w:val="both"/>
        <w:rPr>
          <w:iCs/>
          <w:szCs w:val="24"/>
        </w:rPr>
      </w:pPr>
    </w:p>
    <w:p w:rsidR="00D2067D" w:rsidRPr="00AF6907" w:rsidRDefault="00D2067D" w:rsidP="008E4247">
      <w:pPr>
        <w:pStyle w:val="NormalWeb"/>
        <w:spacing w:before="10" w:beforeAutospacing="0" w:after="10" w:afterAutospacing="0" w:line="276" w:lineRule="auto"/>
        <w:ind w:left="283" w:right="283"/>
        <w:jc w:val="both"/>
      </w:pPr>
      <w:r w:rsidRPr="00AF6907">
        <w:t xml:space="preserve">Therefore, black-box testing has the advantage of "an unaffiliated opinion", on the one hand, and the disadvantage of "blind exploring", on the other. </w:t>
      </w:r>
    </w:p>
    <w:p w:rsidR="00D2067D" w:rsidRDefault="00D2067D" w:rsidP="00AB091C">
      <w:pPr>
        <w:tabs>
          <w:tab w:val="left" w:pos="764"/>
        </w:tabs>
        <w:spacing w:before="10" w:after="10" w:line="276" w:lineRule="auto"/>
        <w:ind w:right="283"/>
        <w:rPr>
          <w:b/>
          <w:bCs/>
          <w:szCs w:val="24"/>
        </w:rPr>
      </w:pPr>
    </w:p>
    <w:p w:rsidR="00362C8F" w:rsidRDefault="00362C8F" w:rsidP="008E4247">
      <w:pPr>
        <w:tabs>
          <w:tab w:val="left" w:pos="764"/>
        </w:tabs>
        <w:spacing w:before="10" w:after="10" w:line="276" w:lineRule="auto"/>
        <w:ind w:left="283" w:right="283"/>
        <w:rPr>
          <w:b/>
          <w:bCs/>
          <w:sz w:val="28"/>
          <w:szCs w:val="28"/>
        </w:rPr>
      </w:pPr>
    </w:p>
    <w:p w:rsidR="00362C8F" w:rsidRDefault="00362C8F" w:rsidP="008E4247">
      <w:pPr>
        <w:tabs>
          <w:tab w:val="left" w:pos="764"/>
        </w:tabs>
        <w:spacing w:before="10" w:after="10" w:line="276" w:lineRule="auto"/>
        <w:ind w:left="283" w:right="283"/>
        <w:rPr>
          <w:b/>
          <w:bCs/>
          <w:sz w:val="28"/>
          <w:szCs w:val="28"/>
        </w:rPr>
      </w:pPr>
    </w:p>
    <w:p w:rsidR="00D2067D" w:rsidRPr="00AB091C" w:rsidRDefault="00D2067D" w:rsidP="008E4247">
      <w:pPr>
        <w:tabs>
          <w:tab w:val="left" w:pos="764"/>
        </w:tabs>
        <w:spacing w:before="10" w:after="10" w:line="276" w:lineRule="auto"/>
        <w:ind w:left="283" w:right="283"/>
        <w:rPr>
          <w:b/>
          <w:bCs/>
          <w:sz w:val="28"/>
          <w:szCs w:val="28"/>
          <w:lang w:val="en-IN"/>
        </w:rPr>
      </w:pPr>
      <w:r w:rsidRPr="00AB091C">
        <w:rPr>
          <w:b/>
          <w:bCs/>
          <w:sz w:val="28"/>
          <w:szCs w:val="28"/>
        </w:rPr>
        <w:lastRenderedPageBreak/>
        <w:t>5.</w:t>
      </w:r>
      <w:r w:rsidRPr="00AB091C">
        <w:rPr>
          <w:b/>
          <w:bCs/>
          <w:sz w:val="28"/>
          <w:szCs w:val="28"/>
          <w:lang w:val="en-IN"/>
        </w:rPr>
        <w:t xml:space="preserve">6  </w:t>
      </w:r>
      <w:r w:rsidRPr="00AB091C">
        <w:rPr>
          <w:b/>
          <w:bCs/>
          <w:sz w:val="28"/>
          <w:szCs w:val="28"/>
        </w:rPr>
        <w:t xml:space="preserve"> </w:t>
      </w:r>
      <w:r w:rsidRPr="00AB091C">
        <w:rPr>
          <w:b/>
          <w:bCs/>
          <w:sz w:val="28"/>
          <w:szCs w:val="28"/>
          <w:lang w:val="en-IN"/>
        </w:rPr>
        <w:t>System Testing:</w:t>
      </w:r>
    </w:p>
    <w:p w:rsidR="00D2067D" w:rsidRPr="00AF6907" w:rsidRDefault="00D2067D" w:rsidP="008E4247">
      <w:pPr>
        <w:tabs>
          <w:tab w:val="left" w:pos="764"/>
        </w:tabs>
        <w:spacing w:before="10" w:after="10" w:line="276" w:lineRule="auto"/>
        <w:ind w:left="283" w:right="283"/>
        <w:rPr>
          <w:b/>
          <w:bCs/>
          <w:szCs w:val="24"/>
          <w:lang w:val="en-IN"/>
        </w:rPr>
      </w:pPr>
    </w:p>
    <w:p w:rsidR="00D2067D" w:rsidRPr="00A82029" w:rsidRDefault="00D2067D" w:rsidP="008E4247">
      <w:pPr>
        <w:autoSpaceDE w:val="0"/>
        <w:autoSpaceDN w:val="0"/>
        <w:adjustRightInd w:val="0"/>
        <w:spacing w:before="10" w:after="10" w:line="276" w:lineRule="auto"/>
        <w:ind w:left="283" w:right="283"/>
        <w:jc w:val="both"/>
        <w:rPr>
          <w:szCs w:val="24"/>
        </w:rPr>
      </w:pPr>
      <w:r w:rsidRPr="00AF6907">
        <w:rPr>
          <w:szCs w:val="24"/>
        </w:rPr>
        <w:t>In system testing, the software and other system elements are tested as a whole. To test computer software, we spiral out along streamlines that broaden the scope of testing with each turn. System testing is actually a series of different tests whose primary purpose is to fully exercise the computer-based system. Although each test has a different purpose, all work to verify that system elements have been properly integrated and perform allocated functions.</w:t>
      </w:r>
    </w:p>
    <w:p w:rsidR="00D2067D" w:rsidRPr="00AF6907" w:rsidRDefault="00D2067D" w:rsidP="008E4247">
      <w:pPr>
        <w:tabs>
          <w:tab w:val="left" w:pos="764"/>
        </w:tabs>
        <w:spacing w:before="10" w:after="10" w:line="276" w:lineRule="auto"/>
        <w:ind w:left="283" w:right="283"/>
        <w:rPr>
          <w:b/>
          <w:bCs/>
          <w:szCs w:val="24"/>
          <w:lang w:val="en-IN"/>
        </w:rPr>
      </w:pPr>
    </w:p>
    <w:p w:rsidR="00D2067D" w:rsidRPr="00AB091C" w:rsidRDefault="00AB091C" w:rsidP="008E4247">
      <w:pPr>
        <w:tabs>
          <w:tab w:val="left" w:pos="764"/>
        </w:tabs>
        <w:spacing w:before="10" w:after="10" w:line="276" w:lineRule="auto"/>
        <w:ind w:left="283" w:right="283"/>
        <w:rPr>
          <w:b/>
          <w:bCs/>
          <w:sz w:val="28"/>
          <w:szCs w:val="28"/>
          <w:lang w:val="en-IN"/>
        </w:rPr>
      </w:pPr>
      <w:r>
        <w:rPr>
          <w:b/>
          <w:bCs/>
          <w:sz w:val="28"/>
          <w:szCs w:val="28"/>
          <w:lang w:val="en-IN"/>
        </w:rPr>
        <w:t>5.7</w:t>
      </w:r>
      <w:r w:rsidR="00D2067D" w:rsidRPr="00AB091C">
        <w:rPr>
          <w:b/>
          <w:bCs/>
          <w:sz w:val="28"/>
          <w:szCs w:val="28"/>
          <w:lang w:val="en-IN"/>
        </w:rPr>
        <w:t xml:space="preserve"> Test Cases:</w:t>
      </w:r>
    </w:p>
    <w:p w:rsidR="00D2067D" w:rsidRPr="00AF6907" w:rsidRDefault="00D2067D" w:rsidP="008E4247">
      <w:pPr>
        <w:tabs>
          <w:tab w:val="left" w:pos="764"/>
        </w:tabs>
        <w:spacing w:before="10" w:after="10" w:line="276" w:lineRule="auto"/>
        <w:ind w:left="283" w:right="283"/>
        <w:rPr>
          <w:b/>
          <w:bCs/>
          <w:szCs w:val="24"/>
          <w:lang w:val="en-IN"/>
        </w:rPr>
      </w:pPr>
    </w:p>
    <w:p w:rsidR="00D2067D" w:rsidRDefault="00D2067D" w:rsidP="008E4247">
      <w:pPr>
        <w:pStyle w:val="NormalWeb"/>
        <w:spacing w:before="10" w:beforeAutospacing="0" w:after="10" w:afterAutospacing="0" w:line="276" w:lineRule="auto"/>
        <w:ind w:left="283" w:right="283"/>
        <w:jc w:val="both"/>
      </w:pPr>
      <w:r w:rsidRPr="00AF6907">
        <w:t>In order to fully test that all the requirements of an application are met, there must be at least two test cases for each requirement: one positive test and one negative test. If a requirement has sub-requirements, each sub-requirement must have at least two test cases. Keeping track of the link between the requirement and the test is frequently done using a traceability matrix. Written test cases should include a description of the functionality to be tested, and the preparation required to ensure that the test can be conducted.</w:t>
      </w:r>
    </w:p>
    <w:p w:rsidR="00D2067D" w:rsidRPr="00AF6907" w:rsidRDefault="00D2067D" w:rsidP="008E4247">
      <w:pPr>
        <w:pStyle w:val="NormalWeb"/>
        <w:spacing w:before="10" w:beforeAutospacing="0" w:after="10" w:afterAutospacing="0" w:line="276" w:lineRule="auto"/>
        <w:ind w:left="283" w:right="283"/>
        <w:jc w:val="both"/>
      </w:pPr>
    </w:p>
    <w:p w:rsidR="00D2067D" w:rsidRPr="00AF6907" w:rsidRDefault="00D2067D" w:rsidP="008E4247">
      <w:pPr>
        <w:pStyle w:val="NormalWeb"/>
        <w:spacing w:before="10" w:beforeAutospacing="0" w:after="10" w:afterAutospacing="0" w:line="276" w:lineRule="auto"/>
        <w:ind w:left="283" w:right="283"/>
        <w:jc w:val="both"/>
      </w:pPr>
      <w:r w:rsidRPr="00AF6907">
        <w:t>A formal written test-case is characterized by a known input and by an expected output, which is worked out before the test is executed. The known input should test a precondition and the expected output should test a post condition.</w:t>
      </w:r>
    </w:p>
    <w:p w:rsidR="00D2067D" w:rsidRDefault="00D2067D" w:rsidP="008E4247">
      <w:pPr>
        <w:autoSpaceDE w:val="0"/>
        <w:autoSpaceDN w:val="0"/>
        <w:adjustRightInd w:val="0"/>
        <w:spacing w:before="10" w:after="10"/>
        <w:ind w:right="283"/>
        <w:rPr>
          <w:b/>
          <w:szCs w:val="24"/>
        </w:rPr>
      </w:pPr>
      <w:r>
        <w:rPr>
          <w:b/>
          <w:szCs w:val="24"/>
        </w:rPr>
        <w:t xml:space="preserve">    </w:t>
      </w:r>
    </w:p>
    <w:p w:rsidR="00D2067D" w:rsidRPr="00E06496" w:rsidRDefault="00D2067D" w:rsidP="008E4247">
      <w:pPr>
        <w:autoSpaceDE w:val="0"/>
        <w:autoSpaceDN w:val="0"/>
        <w:adjustRightInd w:val="0"/>
        <w:spacing w:before="10" w:after="10"/>
        <w:ind w:right="283" w:firstLine="283"/>
        <w:rPr>
          <w:b/>
          <w:szCs w:val="24"/>
        </w:rPr>
      </w:pPr>
      <w:r w:rsidRPr="00E06496">
        <w:rPr>
          <w:b/>
          <w:szCs w:val="24"/>
        </w:rPr>
        <w:t>Formal Test Cases:</w:t>
      </w:r>
    </w:p>
    <w:p w:rsidR="00D2067D" w:rsidRDefault="00D2067D" w:rsidP="008E4247">
      <w:pPr>
        <w:autoSpaceDE w:val="0"/>
        <w:autoSpaceDN w:val="0"/>
        <w:adjustRightInd w:val="0"/>
        <w:spacing w:before="10" w:after="10"/>
        <w:ind w:left="283" w:right="283"/>
        <w:rPr>
          <w:b/>
          <w:sz w:val="28"/>
          <w:szCs w:val="28"/>
        </w:rPr>
      </w:pPr>
    </w:p>
    <w:p w:rsidR="00D2067D" w:rsidRPr="00601A0C" w:rsidRDefault="00D2067D" w:rsidP="008E4247">
      <w:pPr>
        <w:pStyle w:val="NormalWeb"/>
        <w:spacing w:before="10" w:beforeAutospacing="0" w:after="10" w:afterAutospacing="0"/>
        <w:ind w:left="283" w:right="283"/>
        <w:jc w:val="both"/>
      </w:pPr>
      <w:r w:rsidRPr="00601A0C">
        <w:t xml:space="preserve">In order to fully test that all the requirements of an application are met, there must be at least two test cases for each requirement: one positive test and one negative test. If a requirement has sub-requirements, each sub-requirement must have at least two test cases. Keeping track of the link between the requirement and the test is frequently done using a </w:t>
      </w:r>
      <w:r w:rsidRPr="00884DD0">
        <w:t>traceability matrix</w:t>
      </w:r>
      <w:r w:rsidRPr="00601A0C">
        <w:t>. Written test cases should include a description of the functionality to be tested, and the preparation required to ensure that the test can be conducted.</w:t>
      </w:r>
    </w:p>
    <w:p w:rsidR="00D2067D" w:rsidRDefault="00D2067D" w:rsidP="008E4247">
      <w:pPr>
        <w:pStyle w:val="NormalWeb"/>
        <w:spacing w:before="10" w:beforeAutospacing="0" w:after="10" w:afterAutospacing="0"/>
        <w:ind w:left="283" w:right="283"/>
        <w:jc w:val="both"/>
      </w:pPr>
    </w:p>
    <w:p w:rsidR="00D2067D" w:rsidRDefault="00D2067D" w:rsidP="008E4247">
      <w:pPr>
        <w:pStyle w:val="NormalWeb"/>
        <w:spacing w:before="10" w:beforeAutospacing="0" w:after="10" w:afterAutospacing="0"/>
        <w:ind w:left="283" w:right="283"/>
        <w:jc w:val="both"/>
      </w:pPr>
      <w:r w:rsidRPr="00601A0C">
        <w:t xml:space="preserve">A formal written test-case is characterized by a known input and by an expected output, which is worked out before the test is executed. The known input should test a </w:t>
      </w:r>
      <w:r w:rsidRPr="00884DD0">
        <w:t>precondition</w:t>
      </w:r>
      <w:r w:rsidRPr="00601A0C">
        <w:t xml:space="preserve"> and the expected output should test a </w:t>
      </w:r>
      <w:r w:rsidRPr="00884DD0">
        <w:t>post</w:t>
      </w:r>
      <w:r>
        <w:t xml:space="preserve"> </w:t>
      </w:r>
      <w:r w:rsidRPr="00884DD0">
        <w:t>condition</w:t>
      </w:r>
      <w:r w:rsidRPr="00601A0C">
        <w:t>.</w:t>
      </w:r>
    </w:p>
    <w:p w:rsidR="00D2067D" w:rsidRDefault="00D2067D" w:rsidP="00AB091C">
      <w:pPr>
        <w:autoSpaceDE w:val="0"/>
        <w:autoSpaceDN w:val="0"/>
        <w:adjustRightInd w:val="0"/>
        <w:spacing w:before="10" w:after="10" w:line="276" w:lineRule="auto"/>
        <w:ind w:right="283"/>
        <w:rPr>
          <w:b/>
          <w:szCs w:val="24"/>
        </w:rPr>
      </w:pPr>
    </w:p>
    <w:p w:rsidR="00D2067D" w:rsidRPr="00AF6907" w:rsidRDefault="00D2067D" w:rsidP="008E4247">
      <w:pPr>
        <w:autoSpaceDE w:val="0"/>
        <w:autoSpaceDN w:val="0"/>
        <w:adjustRightInd w:val="0"/>
        <w:spacing w:before="10" w:after="10" w:line="276" w:lineRule="auto"/>
        <w:ind w:left="283" w:right="283"/>
        <w:rPr>
          <w:b/>
          <w:szCs w:val="24"/>
        </w:rPr>
      </w:pPr>
      <w:r w:rsidRPr="00AF6907">
        <w:rPr>
          <w:b/>
          <w:szCs w:val="24"/>
        </w:rPr>
        <w:t>Informal Test Cases:</w:t>
      </w:r>
    </w:p>
    <w:p w:rsidR="00D2067D" w:rsidRPr="00AF6907" w:rsidRDefault="00D2067D" w:rsidP="008E4247">
      <w:pPr>
        <w:autoSpaceDE w:val="0"/>
        <w:autoSpaceDN w:val="0"/>
        <w:adjustRightInd w:val="0"/>
        <w:spacing w:before="10" w:after="10" w:line="276" w:lineRule="auto"/>
        <w:ind w:left="283" w:right="283"/>
        <w:rPr>
          <w:b/>
          <w:szCs w:val="24"/>
        </w:rPr>
      </w:pPr>
    </w:p>
    <w:p w:rsidR="00D2067D" w:rsidRDefault="00D2067D" w:rsidP="008E4247">
      <w:pPr>
        <w:pStyle w:val="NormalWeb"/>
        <w:spacing w:before="10" w:beforeAutospacing="0" w:after="10" w:afterAutospacing="0" w:line="276" w:lineRule="auto"/>
        <w:ind w:left="283" w:right="283"/>
        <w:jc w:val="both"/>
      </w:pPr>
      <w:r w:rsidRPr="00AF6907">
        <w:t>For applications or systems without formal requirements, test cases can be written based on the accepted normal operation of programs of a similar class. In some schools of testing, test cases are not written at all but the activities and results are reported after the tests have been run.</w:t>
      </w:r>
    </w:p>
    <w:p w:rsidR="00D2067D" w:rsidRDefault="00D2067D" w:rsidP="008E4247">
      <w:pPr>
        <w:pStyle w:val="NormalWeb"/>
        <w:spacing w:before="10" w:beforeAutospacing="0" w:after="10" w:afterAutospacing="0" w:line="276" w:lineRule="auto"/>
        <w:ind w:left="283" w:right="283"/>
        <w:jc w:val="both"/>
      </w:pPr>
    </w:p>
    <w:p w:rsidR="00D2067D" w:rsidRDefault="00D2067D" w:rsidP="008E4247">
      <w:pPr>
        <w:pStyle w:val="NormalWeb"/>
        <w:spacing w:before="10" w:beforeAutospacing="0" w:after="10" w:afterAutospacing="0" w:line="276" w:lineRule="auto"/>
        <w:ind w:left="283" w:right="283"/>
        <w:jc w:val="both"/>
      </w:pPr>
      <w:r w:rsidRPr="00AF6907">
        <w:lastRenderedPageBreak/>
        <w:t>In scenario testing, hypothetical stories are used to help the tester think through a complex problem or system. These scenarios are usually not written down in any detail. They can be as simple as a diagram for a testing environment or they could be a description written in prose. The ideal scenario test is a story that is motivating, credible, complex, and easy to evaluate. They are usually different from test cases in that test cases are single steps while scenarios cover a number of steps of the key.</w:t>
      </w:r>
    </w:p>
    <w:p w:rsidR="00D2067D" w:rsidRDefault="00D2067D" w:rsidP="008E4247">
      <w:pPr>
        <w:pStyle w:val="NormalWeb"/>
        <w:spacing w:before="10" w:beforeAutospacing="0" w:after="10" w:afterAutospacing="0" w:line="276" w:lineRule="auto"/>
        <w:ind w:right="283"/>
        <w:jc w:val="both"/>
      </w:pPr>
    </w:p>
    <w:p w:rsidR="00D2067D" w:rsidRPr="005617AD" w:rsidRDefault="00D2067D" w:rsidP="008E4247">
      <w:pPr>
        <w:pStyle w:val="NormalWeb"/>
        <w:spacing w:before="10" w:beforeAutospacing="0" w:after="10" w:afterAutospacing="0" w:line="276" w:lineRule="auto"/>
        <w:ind w:left="283" w:right="283"/>
        <w:jc w:val="both"/>
      </w:pPr>
      <w:r w:rsidRPr="00AF6907">
        <w:rPr>
          <w:b/>
        </w:rPr>
        <w:t>Sample Test Data and Results:</w:t>
      </w:r>
    </w:p>
    <w:p w:rsidR="00D2067D" w:rsidRPr="00AF6907" w:rsidRDefault="00D2067D" w:rsidP="008E4247">
      <w:pPr>
        <w:autoSpaceDE w:val="0"/>
        <w:autoSpaceDN w:val="0"/>
        <w:adjustRightInd w:val="0"/>
        <w:spacing w:before="10" w:after="10" w:line="276" w:lineRule="auto"/>
        <w:ind w:right="283"/>
        <w:rPr>
          <w:b/>
          <w:szCs w:val="24"/>
        </w:rPr>
      </w:pPr>
    </w:p>
    <w:tbl>
      <w:tblPr>
        <w:tblW w:w="0" w:type="auto"/>
        <w:tblInd w:w="4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331"/>
        <w:gridCol w:w="2467"/>
        <w:gridCol w:w="1786"/>
        <w:gridCol w:w="2126"/>
        <w:gridCol w:w="1985"/>
      </w:tblGrid>
      <w:tr w:rsidR="00D2067D" w:rsidRPr="00AF6907" w:rsidTr="00F56235">
        <w:tc>
          <w:tcPr>
            <w:tcW w:w="1331" w:type="dxa"/>
          </w:tcPr>
          <w:p w:rsidR="00D2067D" w:rsidRPr="00AF6907" w:rsidRDefault="00D2067D" w:rsidP="008E4247">
            <w:pPr>
              <w:pStyle w:val="NormalWeb"/>
              <w:spacing w:before="10" w:beforeAutospacing="0" w:after="10" w:afterAutospacing="0" w:line="276" w:lineRule="auto"/>
              <w:ind w:left="283" w:right="283"/>
              <w:jc w:val="both"/>
              <w:rPr>
                <w:b/>
                <w:bCs/>
              </w:rPr>
            </w:pPr>
            <w:r w:rsidRPr="00AF6907">
              <w:rPr>
                <w:b/>
                <w:bCs/>
              </w:rPr>
              <w:t>S.No</w:t>
            </w:r>
          </w:p>
        </w:tc>
        <w:tc>
          <w:tcPr>
            <w:tcW w:w="2467" w:type="dxa"/>
          </w:tcPr>
          <w:p w:rsidR="00D2067D" w:rsidRPr="00AF6907" w:rsidRDefault="00D2067D" w:rsidP="008E4247">
            <w:pPr>
              <w:pStyle w:val="NormalWeb"/>
              <w:spacing w:before="10" w:beforeAutospacing="0" w:after="10" w:afterAutospacing="0" w:line="276" w:lineRule="auto"/>
              <w:ind w:left="283" w:right="283"/>
              <w:jc w:val="both"/>
              <w:rPr>
                <w:b/>
                <w:bCs/>
              </w:rPr>
            </w:pPr>
            <w:r w:rsidRPr="00AF6907">
              <w:rPr>
                <w:b/>
                <w:bCs/>
              </w:rPr>
              <w:t>TEST CASES</w:t>
            </w:r>
          </w:p>
        </w:tc>
        <w:tc>
          <w:tcPr>
            <w:tcW w:w="1786" w:type="dxa"/>
          </w:tcPr>
          <w:p w:rsidR="00D2067D" w:rsidRPr="00AF6907" w:rsidRDefault="00D2067D" w:rsidP="008E4247">
            <w:pPr>
              <w:pStyle w:val="NormalWeb"/>
              <w:spacing w:before="10" w:beforeAutospacing="0" w:after="10" w:afterAutospacing="0" w:line="276" w:lineRule="auto"/>
              <w:ind w:left="283" w:right="283"/>
              <w:jc w:val="both"/>
              <w:rPr>
                <w:b/>
                <w:bCs/>
              </w:rPr>
            </w:pPr>
            <w:r w:rsidRPr="00AF6907">
              <w:rPr>
                <w:b/>
                <w:bCs/>
              </w:rPr>
              <w:t>INPUT</w:t>
            </w:r>
          </w:p>
        </w:tc>
        <w:tc>
          <w:tcPr>
            <w:tcW w:w="2126" w:type="dxa"/>
          </w:tcPr>
          <w:p w:rsidR="00D2067D" w:rsidRPr="00AF6907" w:rsidRDefault="00D2067D" w:rsidP="008E4247">
            <w:pPr>
              <w:pStyle w:val="NormalWeb"/>
              <w:spacing w:before="10" w:beforeAutospacing="0" w:after="10" w:afterAutospacing="0" w:line="276" w:lineRule="auto"/>
              <w:ind w:left="283" w:right="283"/>
              <w:jc w:val="both"/>
              <w:rPr>
                <w:b/>
                <w:bCs/>
              </w:rPr>
            </w:pPr>
            <w:r w:rsidRPr="00AF6907">
              <w:rPr>
                <w:b/>
                <w:bCs/>
              </w:rPr>
              <w:t>EXPECTED OUTPUT</w:t>
            </w:r>
          </w:p>
        </w:tc>
        <w:tc>
          <w:tcPr>
            <w:tcW w:w="1985" w:type="dxa"/>
          </w:tcPr>
          <w:p w:rsidR="00D2067D" w:rsidRPr="00AF6907" w:rsidRDefault="00D2067D" w:rsidP="008E4247">
            <w:pPr>
              <w:pStyle w:val="NormalWeb"/>
              <w:spacing w:before="10" w:beforeAutospacing="0" w:after="10" w:afterAutospacing="0" w:line="276" w:lineRule="auto"/>
              <w:ind w:left="283" w:right="283"/>
              <w:jc w:val="both"/>
              <w:rPr>
                <w:b/>
                <w:bCs/>
              </w:rPr>
            </w:pPr>
            <w:r w:rsidRPr="00AF6907">
              <w:rPr>
                <w:b/>
                <w:bCs/>
              </w:rPr>
              <w:t>ACTUAL OUTPUT</w:t>
            </w:r>
          </w:p>
        </w:tc>
      </w:tr>
      <w:tr w:rsidR="00D2067D" w:rsidRPr="00AF6907" w:rsidTr="00F56235">
        <w:tc>
          <w:tcPr>
            <w:tcW w:w="1331" w:type="dxa"/>
          </w:tcPr>
          <w:p w:rsidR="00D2067D" w:rsidRPr="00AF6907" w:rsidRDefault="00D2067D" w:rsidP="008E4247">
            <w:pPr>
              <w:pStyle w:val="NormalWeb"/>
              <w:spacing w:before="10" w:beforeAutospacing="0" w:after="10" w:afterAutospacing="0" w:line="276" w:lineRule="auto"/>
              <w:ind w:left="283" w:right="283"/>
              <w:jc w:val="both"/>
            </w:pPr>
            <w:r w:rsidRPr="00AF6907">
              <w:t>1.</w:t>
            </w:r>
          </w:p>
        </w:tc>
        <w:tc>
          <w:tcPr>
            <w:tcW w:w="2467" w:type="dxa"/>
          </w:tcPr>
          <w:p w:rsidR="00D2067D" w:rsidRPr="00AF6907" w:rsidRDefault="00AD6FEB" w:rsidP="008E4247">
            <w:pPr>
              <w:pStyle w:val="NormalWeb"/>
              <w:spacing w:before="10" w:beforeAutospacing="0" w:after="10" w:afterAutospacing="0" w:line="276" w:lineRule="auto"/>
              <w:ind w:left="283" w:right="283"/>
            </w:pPr>
            <w:r>
              <w:t>Enter admin</w:t>
            </w:r>
            <w:r w:rsidR="00D2067D" w:rsidRPr="00AF6907">
              <w:t xml:space="preserve"> and password.</w:t>
            </w:r>
          </w:p>
        </w:tc>
        <w:tc>
          <w:tcPr>
            <w:tcW w:w="1786" w:type="dxa"/>
          </w:tcPr>
          <w:p w:rsidR="00D2067D" w:rsidRPr="00AF6907" w:rsidRDefault="00D2067D" w:rsidP="008E4247">
            <w:pPr>
              <w:pStyle w:val="NormalWeb"/>
              <w:spacing w:before="10" w:beforeAutospacing="0" w:after="10" w:afterAutospacing="0" w:line="276" w:lineRule="auto"/>
              <w:ind w:left="283" w:right="283"/>
            </w:pPr>
            <w:r w:rsidRPr="00AF6907">
              <w:t>Invalid username but valid password.</w:t>
            </w:r>
          </w:p>
        </w:tc>
        <w:tc>
          <w:tcPr>
            <w:tcW w:w="2126" w:type="dxa"/>
          </w:tcPr>
          <w:p w:rsidR="00D2067D" w:rsidRPr="00AF6907" w:rsidRDefault="00D2067D" w:rsidP="008E4247">
            <w:pPr>
              <w:pStyle w:val="NormalWeb"/>
              <w:spacing w:before="10" w:beforeAutospacing="0" w:after="10" w:afterAutospacing="0" w:line="276" w:lineRule="auto"/>
              <w:ind w:left="283" w:right="283"/>
              <w:jc w:val="both"/>
            </w:pPr>
            <w:r w:rsidRPr="00AF6907">
              <w:t xml:space="preserve">Error Message </w:t>
            </w:r>
          </w:p>
        </w:tc>
        <w:tc>
          <w:tcPr>
            <w:tcW w:w="1985" w:type="dxa"/>
          </w:tcPr>
          <w:p w:rsidR="00D2067D" w:rsidRDefault="00D2067D" w:rsidP="008E4247">
            <w:pPr>
              <w:pStyle w:val="NormalWeb"/>
              <w:spacing w:before="10" w:beforeAutospacing="0" w:after="10" w:afterAutospacing="0" w:line="276" w:lineRule="auto"/>
              <w:ind w:left="283" w:right="283"/>
            </w:pPr>
            <w:r w:rsidRPr="00AF6907">
              <w:t>Error Message (Invalid username/</w:t>
            </w:r>
          </w:p>
          <w:p w:rsidR="00D2067D" w:rsidRPr="00AF6907" w:rsidRDefault="00D2067D" w:rsidP="008E4247">
            <w:pPr>
              <w:pStyle w:val="NormalWeb"/>
              <w:spacing w:before="10" w:beforeAutospacing="0" w:after="10" w:afterAutospacing="0" w:line="276" w:lineRule="auto"/>
              <w:ind w:left="283" w:right="283"/>
            </w:pPr>
            <w:r w:rsidRPr="00AF6907">
              <w:t>password)</w:t>
            </w:r>
          </w:p>
        </w:tc>
      </w:tr>
      <w:tr w:rsidR="00D2067D" w:rsidRPr="00AF6907" w:rsidTr="00F56235">
        <w:tc>
          <w:tcPr>
            <w:tcW w:w="1331" w:type="dxa"/>
          </w:tcPr>
          <w:p w:rsidR="00D2067D" w:rsidRPr="00AF6907" w:rsidRDefault="00D2067D" w:rsidP="008E4247">
            <w:pPr>
              <w:pStyle w:val="NormalWeb"/>
              <w:spacing w:before="10" w:beforeAutospacing="0" w:after="10" w:afterAutospacing="0" w:line="276" w:lineRule="auto"/>
              <w:ind w:left="283" w:right="283"/>
              <w:jc w:val="both"/>
            </w:pPr>
            <w:r w:rsidRPr="00AF6907">
              <w:t>2.</w:t>
            </w:r>
          </w:p>
        </w:tc>
        <w:tc>
          <w:tcPr>
            <w:tcW w:w="2467" w:type="dxa"/>
          </w:tcPr>
          <w:p w:rsidR="00D2067D" w:rsidRPr="00AF6907" w:rsidRDefault="00AD6FEB" w:rsidP="008E4247">
            <w:pPr>
              <w:pStyle w:val="NormalWeb"/>
              <w:spacing w:before="10" w:beforeAutospacing="0" w:after="10" w:afterAutospacing="0" w:line="276" w:lineRule="auto"/>
              <w:ind w:left="283" w:right="283"/>
            </w:pPr>
            <w:r>
              <w:t>Enter admin</w:t>
            </w:r>
            <w:r w:rsidR="00D2067D" w:rsidRPr="00AF6907">
              <w:t xml:space="preserve"> and password.</w:t>
            </w:r>
          </w:p>
        </w:tc>
        <w:tc>
          <w:tcPr>
            <w:tcW w:w="1786" w:type="dxa"/>
          </w:tcPr>
          <w:p w:rsidR="00D2067D" w:rsidRPr="00AF6907" w:rsidRDefault="00D2067D" w:rsidP="008E4247">
            <w:pPr>
              <w:pStyle w:val="NormalWeb"/>
              <w:spacing w:before="10" w:beforeAutospacing="0" w:after="10" w:afterAutospacing="0" w:line="276" w:lineRule="auto"/>
              <w:ind w:left="283" w:right="283"/>
            </w:pPr>
            <w:r w:rsidRPr="00AF6907">
              <w:t>Valid username but invalid password.</w:t>
            </w:r>
          </w:p>
        </w:tc>
        <w:tc>
          <w:tcPr>
            <w:tcW w:w="2126" w:type="dxa"/>
          </w:tcPr>
          <w:p w:rsidR="00D2067D" w:rsidRPr="00AF6907" w:rsidRDefault="00D2067D" w:rsidP="008E4247">
            <w:pPr>
              <w:pStyle w:val="NormalWeb"/>
              <w:spacing w:before="10" w:beforeAutospacing="0" w:after="10" w:afterAutospacing="0" w:line="276" w:lineRule="auto"/>
              <w:ind w:left="283" w:right="283"/>
              <w:jc w:val="both"/>
            </w:pPr>
            <w:r w:rsidRPr="00AF6907">
              <w:t xml:space="preserve">Error Message </w:t>
            </w:r>
          </w:p>
        </w:tc>
        <w:tc>
          <w:tcPr>
            <w:tcW w:w="1985" w:type="dxa"/>
          </w:tcPr>
          <w:p w:rsidR="00D2067D" w:rsidRDefault="00D2067D" w:rsidP="008E4247">
            <w:pPr>
              <w:pStyle w:val="NormalWeb"/>
              <w:spacing w:before="10" w:beforeAutospacing="0" w:after="10" w:afterAutospacing="0" w:line="276" w:lineRule="auto"/>
              <w:ind w:left="283" w:right="283"/>
            </w:pPr>
            <w:r w:rsidRPr="00AF6907">
              <w:t>Error Message (Invalid username/</w:t>
            </w:r>
          </w:p>
          <w:p w:rsidR="00D2067D" w:rsidRPr="00AF6907" w:rsidRDefault="00D2067D" w:rsidP="008E4247">
            <w:pPr>
              <w:pStyle w:val="NormalWeb"/>
              <w:spacing w:before="10" w:beforeAutospacing="0" w:after="10" w:afterAutospacing="0" w:line="276" w:lineRule="auto"/>
              <w:ind w:left="283" w:right="283"/>
            </w:pPr>
            <w:r w:rsidRPr="00AF6907">
              <w:t>password)</w:t>
            </w:r>
          </w:p>
        </w:tc>
      </w:tr>
      <w:tr w:rsidR="00D2067D" w:rsidRPr="00AF6907" w:rsidTr="00F56235">
        <w:tc>
          <w:tcPr>
            <w:tcW w:w="1331" w:type="dxa"/>
          </w:tcPr>
          <w:p w:rsidR="00D2067D" w:rsidRPr="00AF6907" w:rsidRDefault="00D2067D" w:rsidP="008E4247">
            <w:pPr>
              <w:pStyle w:val="NormalWeb"/>
              <w:spacing w:before="10" w:beforeAutospacing="0" w:after="10" w:afterAutospacing="0" w:line="276" w:lineRule="auto"/>
              <w:ind w:left="283" w:right="283"/>
            </w:pPr>
            <w:r w:rsidRPr="00AF6907">
              <w:t>3.</w:t>
            </w:r>
          </w:p>
        </w:tc>
        <w:tc>
          <w:tcPr>
            <w:tcW w:w="2467" w:type="dxa"/>
          </w:tcPr>
          <w:p w:rsidR="00D2067D" w:rsidRPr="00AF6907" w:rsidRDefault="00AD6FEB" w:rsidP="008E4247">
            <w:pPr>
              <w:pStyle w:val="NormalWeb"/>
              <w:spacing w:before="10" w:beforeAutospacing="0" w:after="10" w:afterAutospacing="0" w:line="276" w:lineRule="auto"/>
              <w:ind w:left="283" w:right="283"/>
            </w:pPr>
            <w:r>
              <w:t>Enter admin</w:t>
            </w:r>
            <w:r w:rsidR="00D2067D" w:rsidRPr="00AF6907">
              <w:t xml:space="preserve"> and password.</w:t>
            </w:r>
          </w:p>
        </w:tc>
        <w:tc>
          <w:tcPr>
            <w:tcW w:w="1786" w:type="dxa"/>
          </w:tcPr>
          <w:p w:rsidR="00D2067D" w:rsidRPr="00AF6907" w:rsidRDefault="00D2067D" w:rsidP="008E4247">
            <w:pPr>
              <w:pStyle w:val="NormalWeb"/>
              <w:spacing w:before="10" w:beforeAutospacing="0" w:after="10" w:afterAutospacing="0" w:line="276" w:lineRule="auto"/>
              <w:ind w:left="283" w:right="283"/>
            </w:pPr>
            <w:r w:rsidRPr="00AF6907">
              <w:t xml:space="preserve">Valid username and valid password </w:t>
            </w:r>
          </w:p>
        </w:tc>
        <w:tc>
          <w:tcPr>
            <w:tcW w:w="2126" w:type="dxa"/>
          </w:tcPr>
          <w:p w:rsidR="00D2067D" w:rsidRPr="00AF6907" w:rsidRDefault="00D2067D" w:rsidP="008E4247">
            <w:pPr>
              <w:pStyle w:val="NormalWeb"/>
              <w:spacing w:before="10" w:beforeAutospacing="0" w:after="10" w:afterAutospacing="0" w:line="276" w:lineRule="auto"/>
              <w:ind w:left="283" w:right="283"/>
            </w:pPr>
            <w:r w:rsidRPr="00AF6907">
              <w:t>Processed to next Module</w:t>
            </w:r>
          </w:p>
        </w:tc>
        <w:tc>
          <w:tcPr>
            <w:tcW w:w="1985" w:type="dxa"/>
          </w:tcPr>
          <w:p w:rsidR="00D2067D" w:rsidRPr="00AF6907" w:rsidRDefault="00D2067D" w:rsidP="008E4247">
            <w:pPr>
              <w:pStyle w:val="NormalWeb"/>
              <w:spacing w:before="10" w:beforeAutospacing="0" w:after="10" w:afterAutospacing="0" w:line="276" w:lineRule="auto"/>
              <w:ind w:left="283" w:right="283"/>
            </w:pPr>
            <w:r w:rsidRPr="00AF6907">
              <w:t>Login Successful.</w:t>
            </w:r>
          </w:p>
        </w:tc>
      </w:tr>
    </w:tbl>
    <w:p w:rsidR="00D2067D" w:rsidRPr="00AF6907" w:rsidRDefault="00D2067D" w:rsidP="008E4247">
      <w:pPr>
        <w:tabs>
          <w:tab w:val="left" w:pos="764"/>
        </w:tabs>
        <w:spacing w:before="10" w:after="10" w:line="276" w:lineRule="auto"/>
        <w:ind w:left="283" w:right="283"/>
        <w:rPr>
          <w:szCs w:val="24"/>
          <w:lang w:val="en-IN"/>
        </w:rPr>
      </w:pPr>
    </w:p>
    <w:p w:rsidR="00D2067D" w:rsidRPr="00AF6907" w:rsidRDefault="00D2067D" w:rsidP="008E4247">
      <w:pPr>
        <w:tabs>
          <w:tab w:val="left" w:pos="764"/>
        </w:tabs>
        <w:spacing w:before="10" w:after="10" w:line="276" w:lineRule="auto"/>
        <w:ind w:left="283" w:right="283"/>
        <w:rPr>
          <w:szCs w:val="24"/>
          <w:lang w:val="en-IN"/>
        </w:rPr>
      </w:pPr>
    </w:p>
    <w:p w:rsidR="00D2067D" w:rsidRPr="00AF6907" w:rsidRDefault="00D2067D" w:rsidP="008E4247">
      <w:pPr>
        <w:tabs>
          <w:tab w:val="left" w:pos="764"/>
        </w:tabs>
        <w:spacing w:before="10" w:after="10" w:line="276" w:lineRule="auto"/>
        <w:ind w:left="283" w:right="283"/>
        <w:rPr>
          <w:szCs w:val="24"/>
        </w:rPr>
      </w:pPr>
    </w:p>
    <w:p w:rsidR="00D2067D" w:rsidRPr="00AF6907" w:rsidRDefault="00D2067D" w:rsidP="008E4247">
      <w:pPr>
        <w:tabs>
          <w:tab w:val="left" w:pos="764"/>
        </w:tabs>
        <w:spacing w:before="10" w:after="10" w:line="276" w:lineRule="auto"/>
        <w:ind w:left="283" w:right="283"/>
        <w:rPr>
          <w:szCs w:val="24"/>
        </w:rPr>
      </w:pPr>
    </w:p>
    <w:p w:rsidR="00D2067D" w:rsidRPr="00AF6907" w:rsidRDefault="00D2067D" w:rsidP="008E4247">
      <w:pPr>
        <w:tabs>
          <w:tab w:val="left" w:pos="764"/>
        </w:tabs>
        <w:spacing w:before="10" w:after="10" w:line="276" w:lineRule="auto"/>
        <w:ind w:left="283" w:right="283"/>
        <w:rPr>
          <w:szCs w:val="24"/>
        </w:rPr>
      </w:pPr>
    </w:p>
    <w:p w:rsidR="00D2067D" w:rsidRPr="00AF6907" w:rsidRDefault="00D2067D" w:rsidP="008E4247">
      <w:pPr>
        <w:tabs>
          <w:tab w:val="left" w:pos="764"/>
        </w:tabs>
        <w:spacing w:before="10" w:after="10" w:line="276" w:lineRule="auto"/>
        <w:ind w:left="283" w:right="283"/>
        <w:rPr>
          <w:szCs w:val="24"/>
        </w:rPr>
      </w:pPr>
    </w:p>
    <w:p w:rsidR="00D2067D" w:rsidRPr="00AF6907" w:rsidRDefault="00D2067D" w:rsidP="008E4247">
      <w:pPr>
        <w:tabs>
          <w:tab w:val="left" w:pos="764"/>
        </w:tabs>
        <w:spacing w:before="10" w:after="10" w:line="276" w:lineRule="auto"/>
        <w:ind w:left="283" w:right="283"/>
        <w:rPr>
          <w:szCs w:val="24"/>
        </w:rPr>
      </w:pPr>
    </w:p>
    <w:p w:rsidR="00D2067D" w:rsidRPr="00AF6907" w:rsidRDefault="00D2067D" w:rsidP="008E4247">
      <w:pPr>
        <w:tabs>
          <w:tab w:val="left" w:pos="764"/>
        </w:tabs>
        <w:spacing w:before="10" w:after="10" w:line="276" w:lineRule="auto"/>
        <w:ind w:left="283" w:right="283"/>
        <w:rPr>
          <w:szCs w:val="24"/>
        </w:rPr>
      </w:pPr>
    </w:p>
    <w:p w:rsidR="00D2067D" w:rsidRPr="00AF6907" w:rsidRDefault="00D2067D" w:rsidP="008E4247">
      <w:pPr>
        <w:tabs>
          <w:tab w:val="left" w:pos="764"/>
        </w:tabs>
        <w:spacing w:before="10" w:after="10" w:line="276" w:lineRule="auto"/>
        <w:ind w:left="283" w:right="283"/>
        <w:rPr>
          <w:szCs w:val="24"/>
        </w:rPr>
      </w:pPr>
    </w:p>
    <w:p w:rsidR="00D2067D" w:rsidRPr="00AF6907" w:rsidRDefault="00D2067D" w:rsidP="008E4247">
      <w:pPr>
        <w:tabs>
          <w:tab w:val="left" w:pos="764"/>
        </w:tabs>
        <w:spacing w:before="10" w:after="10" w:line="276" w:lineRule="auto"/>
        <w:ind w:left="283" w:right="283"/>
        <w:rPr>
          <w:szCs w:val="24"/>
        </w:rPr>
      </w:pPr>
    </w:p>
    <w:p w:rsidR="00D2067D" w:rsidRPr="00AF6907" w:rsidRDefault="00D2067D" w:rsidP="008E4247">
      <w:pPr>
        <w:tabs>
          <w:tab w:val="left" w:pos="764"/>
        </w:tabs>
        <w:spacing w:before="10" w:after="10" w:line="276" w:lineRule="auto"/>
        <w:ind w:left="283" w:right="283"/>
        <w:rPr>
          <w:szCs w:val="24"/>
        </w:rPr>
      </w:pPr>
    </w:p>
    <w:p w:rsidR="00D2067D" w:rsidRPr="00AF6907" w:rsidRDefault="00D2067D" w:rsidP="008E4247">
      <w:pPr>
        <w:tabs>
          <w:tab w:val="left" w:pos="764"/>
        </w:tabs>
        <w:spacing w:before="10" w:after="10" w:line="276" w:lineRule="auto"/>
        <w:ind w:left="283" w:right="283"/>
        <w:rPr>
          <w:szCs w:val="24"/>
        </w:rPr>
      </w:pPr>
    </w:p>
    <w:p w:rsidR="00D2067D" w:rsidRDefault="00D2067D" w:rsidP="008E4247">
      <w:pPr>
        <w:tabs>
          <w:tab w:val="left" w:pos="764"/>
        </w:tabs>
        <w:spacing w:before="10" w:after="10" w:line="276" w:lineRule="auto"/>
        <w:ind w:left="283" w:right="283"/>
        <w:rPr>
          <w:szCs w:val="24"/>
        </w:rPr>
      </w:pPr>
    </w:p>
    <w:p w:rsidR="00AB091C" w:rsidRDefault="00AB091C" w:rsidP="008E4247">
      <w:pPr>
        <w:tabs>
          <w:tab w:val="left" w:pos="764"/>
        </w:tabs>
        <w:spacing w:before="10" w:after="10" w:line="276" w:lineRule="auto"/>
        <w:ind w:left="283" w:right="283"/>
        <w:rPr>
          <w:szCs w:val="24"/>
        </w:rPr>
      </w:pPr>
    </w:p>
    <w:p w:rsidR="00AB091C" w:rsidRDefault="00AB091C" w:rsidP="008E4247">
      <w:pPr>
        <w:tabs>
          <w:tab w:val="left" w:pos="764"/>
        </w:tabs>
        <w:spacing w:before="10" w:after="10" w:line="276" w:lineRule="auto"/>
        <w:ind w:left="283" w:right="283"/>
        <w:rPr>
          <w:szCs w:val="24"/>
        </w:rPr>
      </w:pPr>
    </w:p>
    <w:p w:rsidR="00AB091C" w:rsidRDefault="00AB091C" w:rsidP="008E4247">
      <w:pPr>
        <w:tabs>
          <w:tab w:val="left" w:pos="764"/>
        </w:tabs>
        <w:spacing w:before="10" w:after="10" w:line="276" w:lineRule="auto"/>
        <w:ind w:left="283" w:right="283"/>
        <w:rPr>
          <w:szCs w:val="24"/>
        </w:rPr>
      </w:pPr>
    </w:p>
    <w:p w:rsidR="00AB091C" w:rsidRDefault="00AB091C" w:rsidP="008E4247">
      <w:pPr>
        <w:tabs>
          <w:tab w:val="left" w:pos="764"/>
        </w:tabs>
        <w:spacing w:before="10" w:after="10" w:line="276" w:lineRule="auto"/>
        <w:ind w:left="283" w:right="283"/>
        <w:rPr>
          <w:szCs w:val="24"/>
        </w:rPr>
      </w:pPr>
    </w:p>
    <w:p w:rsidR="00AB091C" w:rsidRDefault="00AB091C" w:rsidP="008E4247">
      <w:pPr>
        <w:tabs>
          <w:tab w:val="left" w:pos="764"/>
        </w:tabs>
        <w:spacing w:before="10" w:after="10" w:line="276" w:lineRule="auto"/>
        <w:ind w:left="283" w:right="283"/>
        <w:rPr>
          <w:szCs w:val="24"/>
        </w:rPr>
      </w:pPr>
    </w:p>
    <w:p w:rsidR="00AB091C" w:rsidRDefault="00AB091C" w:rsidP="008E4247">
      <w:pPr>
        <w:tabs>
          <w:tab w:val="left" w:pos="764"/>
        </w:tabs>
        <w:spacing w:before="10" w:after="10" w:line="276" w:lineRule="auto"/>
        <w:ind w:left="283" w:right="283"/>
        <w:rPr>
          <w:szCs w:val="24"/>
        </w:rPr>
      </w:pPr>
    </w:p>
    <w:p w:rsidR="00AB091C" w:rsidRDefault="00AB091C" w:rsidP="008E4247">
      <w:pPr>
        <w:tabs>
          <w:tab w:val="left" w:pos="764"/>
        </w:tabs>
        <w:spacing w:before="10" w:after="10" w:line="276" w:lineRule="auto"/>
        <w:ind w:left="283" w:right="283"/>
        <w:rPr>
          <w:szCs w:val="24"/>
        </w:rPr>
      </w:pPr>
    </w:p>
    <w:p w:rsidR="00AB091C" w:rsidRDefault="00AB091C" w:rsidP="008E4247">
      <w:pPr>
        <w:tabs>
          <w:tab w:val="left" w:pos="764"/>
        </w:tabs>
        <w:spacing w:before="10" w:after="10" w:line="276" w:lineRule="auto"/>
        <w:ind w:left="283" w:right="283"/>
        <w:rPr>
          <w:szCs w:val="24"/>
        </w:rPr>
      </w:pPr>
    </w:p>
    <w:p w:rsidR="00AB091C" w:rsidRDefault="00AB091C" w:rsidP="008E4247">
      <w:pPr>
        <w:tabs>
          <w:tab w:val="left" w:pos="764"/>
        </w:tabs>
        <w:spacing w:before="10" w:after="10" w:line="276" w:lineRule="auto"/>
        <w:ind w:left="283" w:right="283"/>
        <w:rPr>
          <w:szCs w:val="24"/>
        </w:rPr>
      </w:pPr>
    </w:p>
    <w:p w:rsidR="00AB091C" w:rsidRDefault="00AB091C" w:rsidP="008E4247">
      <w:pPr>
        <w:tabs>
          <w:tab w:val="left" w:pos="764"/>
        </w:tabs>
        <w:spacing w:before="10" w:after="10" w:line="276" w:lineRule="auto"/>
        <w:ind w:left="283" w:right="283"/>
        <w:rPr>
          <w:szCs w:val="24"/>
        </w:rPr>
      </w:pPr>
    </w:p>
    <w:p w:rsidR="00AB091C" w:rsidRDefault="00AB091C" w:rsidP="008E4247">
      <w:pPr>
        <w:tabs>
          <w:tab w:val="left" w:pos="764"/>
        </w:tabs>
        <w:spacing w:before="10" w:after="10" w:line="276" w:lineRule="auto"/>
        <w:ind w:left="283" w:right="283"/>
        <w:rPr>
          <w:szCs w:val="24"/>
        </w:rPr>
      </w:pPr>
    </w:p>
    <w:p w:rsidR="00AB091C" w:rsidRDefault="00AB091C" w:rsidP="008E4247">
      <w:pPr>
        <w:tabs>
          <w:tab w:val="left" w:pos="764"/>
        </w:tabs>
        <w:spacing w:before="10" w:after="10" w:line="276" w:lineRule="auto"/>
        <w:ind w:left="283" w:right="283"/>
        <w:rPr>
          <w:szCs w:val="24"/>
        </w:rPr>
      </w:pPr>
    </w:p>
    <w:p w:rsidR="00AB091C" w:rsidRDefault="00AB091C" w:rsidP="008E4247">
      <w:pPr>
        <w:tabs>
          <w:tab w:val="left" w:pos="764"/>
        </w:tabs>
        <w:spacing w:before="10" w:after="10" w:line="276" w:lineRule="auto"/>
        <w:ind w:left="283" w:right="283"/>
        <w:rPr>
          <w:szCs w:val="24"/>
        </w:rPr>
      </w:pPr>
    </w:p>
    <w:p w:rsidR="00AB091C" w:rsidRDefault="00AB091C" w:rsidP="008E4247">
      <w:pPr>
        <w:tabs>
          <w:tab w:val="left" w:pos="764"/>
        </w:tabs>
        <w:spacing w:before="10" w:after="10" w:line="276" w:lineRule="auto"/>
        <w:ind w:left="283" w:right="283"/>
        <w:rPr>
          <w:szCs w:val="24"/>
        </w:rPr>
      </w:pPr>
    </w:p>
    <w:p w:rsidR="00AB091C" w:rsidRDefault="00AB091C" w:rsidP="008E4247">
      <w:pPr>
        <w:tabs>
          <w:tab w:val="left" w:pos="764"/>
        </w:tabs>
        <w:spacing w:before="10" w:after="10" w:line="276" w:lineRule="auto"/>
        <w:ind w:left="283" w:right="283"/>
        <w:rPr>
          <w:szCs w:val="24"/>
        </w:rPr>
      </w:pPr>
    </w:p>
    <w:p w:rsidR="00AB091C" w:rsidRDefault="00AB091C" w:rsidP="008E4247">
      <w:pPr>
        <w:tabs>
          <w:tab w:val="left" w:pos="764"/>
        </w:tabs>
        <w:spacing w:before="10" w:after="10" w:line="276" w:lineRule="auto"/>
        <w:ind w:left="283" w:right="283"/>
        <w:rPr>
          <w:szCs w:val="24"/>
        </w:rPr>
      </w:pPr>
    </w:p>
    <w:p w:rsidR="00AB091C" w:rsidRPr="00AF6907" w:rsidRDefault="00AB091C" w:rsidP="008E4247">
      <w:pPr>
        <w:tabs>
          <w:tab w:val="left" w:pos="764"/>
        </w:tabs>
        <w:spacing w:before="10" w:after="10" w:line="276" w:lineRule="auto"/>
        <w:ind w:left="283" w:right="283"/>
        <w:rPr>
          <w:szCs w:val="24"/>
        </w:rPr>
      </w:pPr>
    </w:p>
    <w:p w:rsidR="00D2067D" w:rsidRPr="00AF6907" w:rsidRDefault="00D2067D" w:rsidP="008E4247">
      <w:pPr>
        <w:tabs>
          <w:tab w:val="left" w:pos="764"/>
        </w:tabs>
        <w:spacing w:before="10" w:after="10" w:line="276" w:lineRule="auto"/>
        <w:ind w:left="283" w:right="283"/>
        <w:rPr>
          <w:szCs w:val="24"/>
        </w:rPr>
      </w:pPr>
    </w:p>
    <w:p w:rsidR="00D2067D" w:rsidRPr="00AF6907" w:rsidRDefault="00D2067D" w:rsidP="008E4247">
      <w:pPr>
        <w:tabs>
          <w:tab w:val="left" w:pos="764"/>
        </w:tabs>
        <w:spacing w:before="10" w:after="10" w:line="276" w:lineRule="auto"/>
        <w:ind w:left="283" w:right="283"/>
        <w:rPr>
          <w:szCs w:val="24"/>
        </w:rPr>
      </w:pPr>
    </w:p>
    <w:p w:rsidR="00D2067D" w:rsidRPr="00AF6907" w:rsidRDefault="00D2067D" w:rsidP="008E4247">
      <w:pPr>
        <w:tabs>
          <w:tab w:val="left" w:pos="764"/>
        </w:tabs>
        <w:spacing w:before="10" w:after="10" w:line="276" w:lineRule="auto"/>
        <w:ind w:left="283" w:right="283"/>
        <w:rPr>
          <w:szCs w:val="24"/>
        </w:rPr>
      </w:pPr>
    </w:p>
    <w:p w:rsidR="00D2067D" w:rsidRPr="00AF6907" w:rsidRDefault="00D2067D" w:rsidP="008E4247">
      <w:pPr>
        <w:tabs>
          <w:tab w:val="left" w:pos="764"/>
        </w:tabs>
        <w:spacing w:before="10" w:after="10" w:line="276" w:lineRule="auto"/>
        <w:ind w:left="283" w:right="283"/>
        <w:rPr>
          <w:szCs w:val="24"/>
        </w:rPr>
      </w:pPr>
    </w:p>
    <w:p w:rsidR="00D2067D" w:rsidRPr="005617AD" w:rsidRDefault="00D2067D" w:rsidP="008E4247">
      <w:pPr>
        <w:pStyle w:val="ListParagraph"/>
        <w:spacing w:before="10" w:after="10"/>
        <w:ind w:left="0"/>
        <w:jc w:val="center"/>
        <w:rPr>
          <w:rFonts w:ascii="Times New Roman" w:hAnsi="Times New Roman"/>
          <w:bCs/>
          <w:sz w:val="52"/>
          <w:szCs w:val="52"/>
        </w:rPr>
      </w:pPr>
      <w:r w:rsidRPr="005617AD">
        <w:rPr>
          <w:rFonts w:ascii="Times New Roman" w:hAnsi="Times New Roman"/>
          <w:bCs/>
          <w:sz w:val="52"/>
          <w:szCs w:val="52"/>
        </w:rPr>
        <w:t>CHAPTER 6</w:t>
      </w:r>
    </w:p>
    <w:p w:rsidR="00D2067D" w:rsidRPr="005617AD" w:rsidRDefault="00D2067D" w:rsidP="008E4247">
      <w:pPr>
        <w:pStyle w:val="ListParagraph"/>
        <w:spacing w:before="10" w:after="10"/>
        <w:ind w:left="0"/>
        <w:jc w:val="center"/>
        <w:rPr>
          <w:rFonts w:ascii="Times New Roman" w:hAnsi="Times New Roman"/>
          <w:bCs/>
          <w:sz w:val="96"/>
          <w:szCs w:val="96"/>
        </w:rPr>
      </w:pPr>
      <w:r w:rsidRPr="005617AD">
        <w:rPr>
          <w:rFonts w:ascii="Times New Roman" w:hAnsi="Times New Roman"/>
          <w:bCs/>
          <w:sz w:val="96"/>
          <w:szCs w:val="96"/>
        </w:rPr>
        <w:t>CONCLUSION</w:t>
      </w:r>
    </w:p>
    <w:p w:rsidR="00D2067D" w:rsidRPr="00AF6907" w:rsidRDefault="00D2067D" w:rsidP="008E4247">
      <w:pPr>
        <w:tabs>
          <w:tab w:val="left" w:pos="764"/>
        </w:tabs>
        <w:spacing w:before="10" w:after="10" w:line="276" w:lineRule="auto"/>
        <w:ind w:left="283" w:right="283"/>
        <w:rPr>
          <w:szCs w:val="24"/>
        </w:rPr>
      </w:pPr>
    </w:p>
    <w:p w:rsidR="00D2067D" w:rsidRPr="00AF6907" w:rsidRDefault="00D2067D" w:rsidP="008E4247">
      <w:pPr>
        <w:tabs>
          <w:tab w:val="left" w:pos="764"/>
        </w:tabs>
        <w:spacing w:before="10" w:after="10" w:line="276" w:lineRule="auto"/>
        <w:ind w:left="283" w:right="283"/>
        <w:rPr>
          <w:szCs w:val="24"/>
        </w:rPr>
      </w:pPr>
    </w:p>
    <w:p w:rsidR="00D2067D" w:rsidRPr="00AF6907" w:rsidRDefault="00D2067D" w:rsidP="008E4247">
      <w:pPr>
        <w:tabs>
          <w:tab w:val="left" w:pos="764"/>
        </w:tabs>
        <w:spacing w:before="10" w:after="10" w:line="276" w:lineRule="auto"/>
        <w:ind w:left="567" w:right="567"/>
        <w:rPr>
          <w:szCs w:val="24"/>
        </w:rPr>
      </w:pPr>
    </w:p>
    <w:p w:rsidR="00D2067D" w:rsidRPr="00AF6907" w:rsidRDefault="00D2067D" w:rsidP="008E4247">
      <w:pPr>
        <w:tabs>
          <w:tab w:val="left" w:pos="764"/>
        </w:tabs>
        <w:spacing w:before="10" w:after="10" w:line="276" w:lineRule="auto"/>
        <w:ind w:left="567" w:right="567"/>
        <w:rPr>
          <w:szCs w:val="24"/>
        </w:rPr>
      </w:pPr>
    </w:p>
    <w:p w:rsidR="00D2067D" w:rsidRPr="00AF6907" w:rsidRDefault="00D2067D" w:rsidP="008E4247">
      <w:pPr>
        <w:tabs>
          <w:tab w:val="left" w:pos="764"/>
        </w:tabs>
        <w:spacing w:before="10" w:after="10" w:line="276" w:lineRule="auto"/>
        <w:ind w:left="567" w:right="567"/>
        <w:rPr>
          <w:szCs w:val="24"/>
        </w:rPr>
      </w:pPr>
    </w:p>
    <w:p w:rsidR="00D2067D" w:rsidRPr="00AF6907" w:rsidRDefault="00D2067D" w:rsidP="008E4247">
      <w:pPr>
        <w:tabs>
          <w:tab w:val="left" w:pos="764"/>
        </w:tabs>
        <w:spacing w:before="10" w:after="10" w:line="276" w:lineRule="auto"/>
        <w:ind w:left="567" w:right="567"/>
        <w:rPr>
          <w:szCs w:val="24"/>
        </w:rPr>
      </w:pPr>
    </w:p>
    <w:p w:rsidR="00D2067D" w:rsidRPr="00AF6907" w:rsidRDefault="00D2067D" w:rsidP="008E4247">
      <w:pPr>
        <w:tabs>
          <w:tab w:val="left" w:pos="764"/>
        </w:tabs>
        <w:spacing w:before="10" w:after="10" w:line="276" w:lineRule="auto"/>
        <w:ind w:left="567" w:right="567"/>
        <w:rPr>
          <w:szCs w:val="24"/>
        </w:rPr>
      </w:pPr>
    </w:p>
    <w:p w:rsidR="00D2067D" w:rsidRPr="00AF6907" w:rsidRDefault="00D2067D" w:rsidP="008E4247">
      <w:pPr>
        <w:tabs>
          <w:tab w:val="left" w:pos="764"/>
        </w:tabs>
        <w:spacing w:before="10" w:after="10" w:line="276" w:lineRule="auto"/>
        <w:ind w:left="567" w:right="567"/>
        <w:rPr>
          <w:szCs w:val="24"/>
        </w:rPr>
      </w:pPr>
    </w:p>
    <w:p w:rsidR="00D2067D" w:rsidRPr="00AF6907" w:rsidRDefault="00D2067D" w:rsidP="008E4247">
      <w:pPr>
        <w:tabs>
          <w:tab w:val="left" w:pos="764"/>
        </w:tabs>
        <w:spacing w:before="10" w:after="10" w:line="276" w:lineRule="auto"/>
        <w:ind w:left="567" w:right="567"/>
        <w:rPr>
          <w:szCs w:val="24"/>
        </w:rPr>
      </w:pPr>
    </w:p>
    <w:p w:rsidR="00D2067D" w:rsidRPr="00AF6907" w:rsidRDefault="00D2067D" w:rsidP="008E4247">
      <w:pPr>
        <w:tabs>
          <w:tab w:val="left" w:pos="764"/>
        </w:tabs>
        <w:spacing w:before="10" w:after="10" w:line="276" w:lineRule="auto"/>
        <w:ind w:left="567" w:right="567"/>
        <w:rPr>
          <w:szCs w:val="24"/>
        </w:rPr>
      </w:pPr>
    </w:p>
    <w:p w:rsidR="00D2067D" w:rsidRPr="00AF6907" w:rsidRDefault="00D2067D" w:rsidP="008E4247">
      <w:pPr>
        <w:tabs>
          <w:tab w:val="left" w:pos="764"/>
        </w:tabs>
        <w:spacing w:before="10" w:after="10" w:line="276" w:lineRule="auto"/>
        <w:ind w:left="567" w:right="567"/>
        <w:rPr>
          <w:szCs w:val="24"/>
        </w:rPr>
      </w:pPr>
    </w:p>
    <w:p w:rsidR="00D2067D" w:rsidRPr="00AF6907" w:rsidRDefault="00D2067D" w:rsidP="008E4247">
      <w:pPr>
        <w:tabs>
          <w:tab w:val="left" w:pos="764"/>
        </w:tabs>
        <w:spacing w:before="10" w:after="10" w:line="276" w:lineRule="auto"/>
        <w:ind w:left="567" w:right="567"/>
        <w:rPr>
          <w:szCs w:val="24"/>
        </w:rPr>
      </w:pPr>
    </w:p>
    <w:p w:rsidR="00D2067D" w:rsidRPr="00AF6907" w:rsidRDefault="00D2067D" w:rsidP="008E4247">
      <w:pPr>
        <w:tabs>
          <w:tab w:val="left" w:pos="764"/>
        </w:tabs>
        <w:spacing w:before="10" w:after="10" w:line="276" w:lineRule="auto"/>
        <w:ind w:left="567" w:right="567"/>
        <w:rPr>
          <w:szCs w:val="24"/>
        </w:rPr>
      </w:pPr>
    </w:p>
    <w:p w:rsidR="00D2067D" w:rsidRDefault="00D2067D" w:rsidP="008E4247">
      <w:pPr>
        <w:tabs>
          <w:tab w:val="left" w:pos="764"/>
        </w:tabs>
        <w:spacing w:before="10" w:after="10" w:line="276" w:lineRule="auto"/>
        <w:ind w:left="567" w:right="567"/>
        <w:rPr>
          <w:szCs w:val="24"/>
        </w:rPr>
      </w:pPr>
    </w:p>
    <w:p w:rsidR="00AD6FEB" w:rsidRDefault="00AD6FEB" w:rsidP="008E4247">
      <w:pPr>
        <w:tabs>
          <w:tab w:val="left" w:pos="764"/>
        </w:tabs>
        <w:spacing w:before="10" w:after="10" w:line="276" w:lineRule="auto"/>
        <w:ind w:left="567" w:right="567"/>
        <w:rPr>
          <w:szCs w:val="24"/>
        </w:rPr>
      </w:pPr>
    </w:p>
    <w:p w:rsidR="00AD6FEB" w:rsidRPr="00AF6907" w:rsidRDefault="00AD6FEB" w:rsidP="008E4247">
      <w:pPr>
        <w:tabs>
          <w:tab w:val="left" w:pos="764"/>
        </w:tabs>
        <w:spacing w:before="10" w:after="10" w:line="276" w:lineRule="auto"/>
        <w:ind w:left="567" w:right="567"/>
        <w:rPr>
          <w:szCs w:val="24"/>
        </w:rPr>
      </w:pPr>
    </w:p>
    <w:p w:rsidR="00D2067D" w:rsidRPr="00AF6907" w:rsidRDefault="00D2067D" w:rsidP="008E4247">
      <w:pPr>
        <w:tabs>
          <w:tab w:val="left" w:pos="764"/>
        </w:tabs>
        <w:spacing w:before="10" w:after="10" w:line="276" w:lineRule="auto"/>
        <w:ind w:left="567" w:right="567"/>
        <w:rPr>
          <w:szCs w:val="24"/>
        </w:rPr>
      </w:pPr>
    </w:p>
    <w:p w:rsidR="00AD6FEB" w:rsidRDefault="00AD6FEB" w:rsidP="008E4247">
      <w:pPr>
        <w:tabs>
          <w:tab w:val="left" w:pos="764"/>
        </w:tabs>
        <w:spacing w:before="10" w:after="10" w:line="276" w:lineRule="auto"/>
        <w:ind w:right="567"/>
        <w:rPr>
          <w:szCs w:val="24"/>
        </w:rPr>
      </w:pPr>
    </w:p>
    <w:p w:rsidR="00AB091C" w:rsidRDefault="00AB091C" w:rsidP="008E4247">
      <w:pPr>
        <w:tabs>
          <w:tab w:val="left" w:pos="764"/>
        </w:tabs>
        <w:spacing w:before="10" w:after="10" w:line="276" w:lineRule="auto"/>
        <w:ind w:right="567"/>
        <w:rPr>
          <w:b/>
          <w:bCs/>
          <w:szCs w:val="24"/>
          <w:lang w:val="en-IN"/>
        </w:rPr>
      </w:pPr>
    </w:p>
    <w:p w:rsidR="00AD6FEB" w:rsidRDefault="00AD6FEB" w:rsidP="008E4247">
      <w:pPr>
        <w:tabs>
          <w:tab w:val="left" w:pos="764"/>
        </w:tabs>
        <w:spacing w:before="10" w:after="10" w:line="276" w:lineRule="auto"/>
        <w:ind w:right="567"/>
        <w:rPr>
          <w:b/>
          <w:bCs/>
          <w:szCs w:val="24"/>
          <w:lang w:val="en-IN"/>
        </w:rPr>
      </w:pPr>
    </w:p>
    <w:p w:rsidR="00D2067D" w:rsidRPr="00AB091C" w:rsidRDefault="00D2067D" w:rsidP="008E4247">
      <w:pPr>
        <w:tabs>
          <w:tab w:val="left" w:pos="764"/>
        </w:tabs>
        <w:spacing w:before="10" w:after="10" w:line="276" w:lineRule="auto"/>
        <w:ind w:left="283" w:right="283"/>
        <w:jc w:val="center"/>
        <w:rPr>
          <w:b/>
          <w:bCs/>
          <w:sz w:val="28"/>
          <w:szCs w:val="28"/>
          <w:lang w:val="en-IN"/>
        </w:rPr>
      </w:pPr>
      <w:r w:rsidRPr="00AB091C">
        <w:rPr>
          <w:b/>
          <w:bCs/>
          <w:sz w:val="28"/>
          <w:szCs w:val="28"/>
          <w:lang w:val="en-IN"/>
        </w:rPr>
        <w:t>Chapter 6</w:t>
      </w:r>
    </w:p>
    <w:p w:rsidR="00D2067D" w:rsidRPr="00AB091C" w:rsidRDefault="00D2067D" w:rsidP="008E4247">
      <w:pPr>
        <w:tabs>
          <w:tab w:val="left" w:pos="764"/>
        </w:tabs>
        <w:spacing w:before="10" w:after="10" w:line="276" w:lineRule="auto"/>
        <w:ind w:left="283" w:right="283"/>
        <w:jc w:val="center"/>
        <w:rPr>
          <w:b/>
          <w:bCs/>
          <w:sz w:val="28"/>
          <w:szCs w:val="28"/>
          <w:lang w:val="en-IN"/>
        </w:rPr>
      </w:pPr>
      <w:r w:rsidRPr="00AB091C">
        <w:rPr>
          <w:b/>
          <w:bCs/>
          <w:sz w:val="28"/>
          <w:szCs w:val="28"/>
          <w:lang w:val="en-IN"/>
        </w:rPr>
        <w:t>CONCLUSION</w:t>
      </w:r>
    </w:p>
    <w:p w:rsidR="00D2067D" w:rsidRPr="00AB091C" w:rsidRDefault="00D2067D" w:rsidP="008E4247">
      <w:pPr>
        <w:tabs>
          <w:tab w:val="left" w:pos="764"/>
        </w:tabs>
        <w:spacing w:before="10" w:after="10" w:line="276" w:lineRule="auto"/>
        <w:ind w:left="283" w:right="283"/>
        <w:jc w:val="center"/>
        <w:rPr>
          <w:b/>
          <w:bCs/>
          <w:sz w:val="28"/>
          <w:szCs w:val="28"/>
          <w:lang w:val="en-IN"/>
        </w:rPr>
      </w:pPr>
    </w:p>
    <w:p w:rsidR="00D2067D" w:rsidRDefault="00D2067D" w:rsidP="008E4247">
      <w:pPr>
        <w:tabs>
          <w:tab w:val="left" w:pos="764"/>
        </w:tabs>
        <w:spacing w:before="10" w:after="10" w:line="276" w:lineRule="auto"/>
        <w:ind w:left="283" w:right="283"/>
        <w:jc w:val="center"/>
        <w:rPr>
          <w:b/>
          <w:bCs/>
          <w:szCs w:val="24"/>
          <w:lang w:val="en-IN"/>
        </w:rPr>
      </w:pPr>
    </w:p>
    <w:p w:rsidR="00D2067D" w:rsidRDefault="00D2067D" w:rsidP="008E4247">
      <w:pPr>
        <w:spacing w:before="10" w:after="10" w:line="276" w:lineRule="auto"/>
        <w:ind w:left="283" w:right="283"/>
        <w:jc w:val="both"/>
        <w:rPr>
          <w:shadow/>
          <w:szCs w:val="24"/>
        </w:rPr>
      </w:pPr>
      <w:r>
        <w:rPr>
          <w:rFonts w:eastAsia="Times New Roman"/>
          <w:color w:val="000000"/>
          <w:szCs w:val="24"/>
        </w:rPr>
        <w:t xml:space="preserve">It has been a matter of immense pleasure, honor and challenge to have this opportunity to take up this project and complete it successfully. </w:t>
      </w:r>
      <w:r>
        <w:rPr>
          <w:shadow/>
          <w:szCs w:val="24"/>
        </w:rPr>
        <w:t>This project has given us</w:t>
      </w:r>
      <w:r w:rsidRPr="004A2A0F">
        <w:rPr>
          <w:shadow/>
          <w:szCs w:val="24"/>
        </w:rPr>
        <w:t xml:space="preserve"> an ample opportunity to d</w:t>
      </w:r>
      <w:r>
        <w:rPr>
          <w:shadow/>
          <w:szCs w:val="24"/>
        </w:rPr>
        <w:t>esign, code, test and implement</w:t>
      </w:r>
      <w:r w:rsidRPr="004A2A0F">
        <w:rPr>
          <w:shadow/>
          <w:szCs w:val="24"/>
        </w:rPr>
        <w:t xml:space="preserve"> an application. </w:t>
      </w:r>
      <w:r>
        <w:rPr>
          <w:rFonts w:eastAsia="Times New Roman"/>
          <w:color w:val="000000"/>
          <w:szCs w:val="24"/>
        </w:rPr>
        <w:t xml:space="preserve">While developing this project we have learnt a lot about shopping software. We have also learnt how to make it user friendly. </w:t>
      </w:r>
      <w:r w:rsidRPr="004A2A0F">
        <w:rPr>
          <w:shadow/>
          <w:szCs w:val="24"/>
        </w:rPr>
        <w:t xml:space="preserve">This has helped </w:t>
      </w:r>
      <w:r>
        <w:rPr>
          <w:shadow/>
          <w:szCs w:val="24"/>
        </w:rPr>
        <w:t xml:space="preserve">us in putting into practice </w:t>
      </w:r>
      <w:r w:rsidRPr="004A2A0F">
        <w:rPr>
          <w:shadow/>
          <w:szCs w:val="24"/>
        </w:rPr>
        <w:t>various Software Engineering principles and Database Management concepts like maintaining integrity and consistency of d</w:t>
      </w:r>
      <w:r>
        <w:rPr>
          <w:shadow/>
          <w:szCs w:val="24"/>
        </w:rPr>
        <w:t xml:space="preserve">ata. </w:t>
      </w:r>
    </w:p>
    <w:p w:rsidR="00D2067D" w:rsidRDefault="00D2067D" w:rsidP="008E4247">
      <w:pPr>
        <w:spacing w:before="10" w:after="10" w:line="276" w:lineRule="auto"/>
        <w:ind w:left="283" w:right="283"/>
        <w:jc w:val="both"/>
        <w:rPr>
          <w:rFonts w:eastAsia="Times New Roman"/>
          <w:color w:val="000000"/>
          <w:szCs w:val="24"/>
        </w:rPr>
      </w:pPr>
    </w:p>
    <w:p w:rsidR="00D2067D" w:rsidRPr="00E7196B" w:rsidRDefault="00D2067D" w:rsidP="008E4247">
      <w:pPr>
        <w:spacing w:before="10" w:after="10" w:line="276" w:lineRule="auto"/>
        <w:ind w:left="283" w:right="283"/>
        <w:jc w:val="both"/>
        <w:rPr>
          <w:rFonts w:eastAsia="Times New Roman"/>
          <w:color w:val="000000"/>
          <w:szCs w:val="24"/>
        </w:rPr>
      </w:pPr>
      <w:r>
        <w:rPr>
          <w:rFonts w:eastAsia="Times New Roman"/>
          <w:color w:val="000000"/>
          <w:szCs w:val="24"/>
        </w:rPr>
        <w:t xml:space="preserve">During the development process, we studied carefully and understood each criteria for making a software more demanding. We also realized the importance of maintaining a minimal margin for error. </w:t>
      </w:r>
    </w:p>
    <w:p w:rsidR="00D2067D" w:rsidRDefault="00D2067D" w:rsidP="008E4247">
      <w:pPr>
        <w:pStyle w:val="BodyTextIndent"/>
        <w:spacing w:before="10" w:after="10" w:line="276" w:lineRule="auto"/>
        <w:ind w:left="0" w:right="283"/>
        <w:jc w:val="both"/>
        <w:rPr>
          <w:shadow/>
          <w:szCs w:val="24"/>
        </w:rPr>
      </w:pPr>
    </w:p>
    <w:p w:rsidR="00D2067D" w:rsidRPr="002801D4" w:rsidRDefault="00D2067D" w:rsidP="008E4247">
      <w:pPr>
        <w:pStyle w:val="BodyTextIndent"/>
        <w:spacing w:before="10" w:after="10" w:line="276" w:lineRule="auto"/>
        <w:ind w:right="283"/>
        <w:jc w:val="both"/>
        <w:rPr>
          <w:shadow/>
          <w:szCs w:val="24"/>
        </w:rPr>
      </w:pPr>
      <w:r>
        <w:rPr>
          <w:shadow/>
          <w:szCs w:val="24"/>
        </w:rPr>
        <w:t>We thank our</w:t>
      </w:r>
      <w:r w:rsidRPr="004A2A0F">
        <w:rPr>
          <w:shadow/>
          <w:szCs w:val="24"/>
        </w:rPr>
        <w:t xml:space="preserve"> guide for his invaluable con</w:t>
      </w:r>
      <w:r>
        <w:rPr>
          <w:shadow/>
          <w:szCs w:val="24"/>
        </w:rPr>
        <w:t>tribution in guiding me throughout the project.  We</w:t>
      </w:r>
      <w:r w:rsidRPr="004A2A0F">
        <w:rPr>
          <w:shadow/>
          <w:szCs w:val="24"/>
        </w:rPr>
        <w:t xml:space="preserve"> als</w:t>
      </w:r>
      <w:r>
        <w:rPr>
          <w:shadow/>
          <w:szCs w:val="24"/>
        </w:rPr>
        <w:t>o thank our</w:t>
      </w:r>
      <w:r w:rsidRPr="004A2A0F">
        <w:rPr>
          <w:shadow/>
          <w:szCs w:val="24"/>
        </w:rPr>
        <w:t xml:space="preserve"> parents and friends who</w:t>
      </w:r>
      <w:r>
        <w:rPr>
          <w:shadow/>
          <w:szCs w:val="24"/>
        </w:rPr>
        <w:t xml:space="preserve"> have supported and motivated us</w:t>
      </w:r>
      <w:r w:rsidRPr="004A2A0F">
        <w:rPr>
          <w:shadow/>
          <w:szCs w:val="24"/>
        </w:rPr>
        <w:t xml:space="preserve"> to complete this project successfully.</w:t>
      </w:r>
    </w:p>
    <w:p w:rsidR="00D2067D" w:rsidRPr="00AF6907" w:rsidRDefault="00D2067D" w:rsidP="008E4247">
      <w:pPr>
        <w:tabs>
          <w:tab w:val="left" w:pos="764"/>
        </w:tabs>
        <w:spacing w:before="10" w:after="10" w:line="276" w:lineRule="auto"/>
        <w:ind w:left="283" w:right="283"/>
        <w:jc w:val="center"/>
        <w:rPr>
          <w:b/>
          <w:bCs/>
          <w:szCs w:val="24"/>
        </w:rPr>
      </w:pPr>
    </w:p>
    <w:p w:rsidR="00D2067D" w:rsidRDefault="00D2067D" w:rsidP="008E4247">
      <w:pPr>
        <w:tabs>
          <w:tab w:val="left" w:pos="764"/>
        </w:tabs>
        <w:spacing w:before="10" w:after="10" w:line="276" w:lineRule="auto"/>
        <w:ind w:left="283" w:right="283"/>
        <w:rPr>
          <w:b/>
          <w:bCs/>
          <w:sz w:val="28"/>
          <w:szCs w:val="28"/>
          <w:lang w:val="en-IN"/>
        </w:rPr>
      </w:pPr>
      <w:r w:rsidRPr="00AB091C">
        <w:rPr>
          <w:b/>
          <w:bCs/>
          <w:sz w:val="28"/>
          <w:szCs w:val="28"/>
        </w:rPr>
        <w:t>6.</w:t>
      </w:r>
      <w:r w:rsidR="00AB091C" w:rsidRPr="00AB091C">
        <w:rPr>
          <w:b/>
          <w:bCs/>
          <w:sz w:val="28"/>
          <w:szCs w:val="28"/>
          <w:lang w:val="en-IN"/>
        </w:rPr>
        <w:t xml:space="preserve">1 </w:t>
      </w:r>
      <w:r w:rsidRPr="00AB091C">
        <w:rPr>
          <w:b/>
          <w:bCs/>
          <w:sz w:val="28"/>
          <w:szCs w:val="28"/>
        </w:rPr>
        <w:t>Findings</w:t>
      </w:r>
      <w:r w:rsidRPr="00AB091C">
        <w:rPr>
          <w:b/>
          <w:bCs/>
          <w:sz w:val="28"/>
          <w:szCs w:val="28"/>
          <w:lang w:val="en-IN"/>
        </w:rPr>
        <w:t>:</w:t>
      </w:r>
    </w:p>
    <w:p w:rsidR="00AB091C" w:rsidRPr="00AB091C" w:rsidRDefault="00AB091C" w:rsidP="008E4247">
      <w:pPr>
        <w:tabs>
          <w:tab w:val="left" w:pos="764"/>
        </w:tabs>
        <w:spacing w:before="10" w:after="10" w:line="276" w:lineRule="auto"/>
        <w:ind w:left="283" w:right="283"/>
        <w:rPr>
          <w:b/>
          <w:bCs/>
          <w:sz w:val="28"/>
          <w:szCs w:val="28"/>
          <w:lang w:val="en-IN"/>
        </w:rPr>
      </w:pPr>
    </w:p>
    <w:p w:rsidR="00AD6FEB" w:rsidRDefault="00AD6FEB" w:rsidP="008E4247">
      <w:pPr>
        <w:pStyle w:val="ListParagraph"/>
        <w:spacing w:before="10" w:after="10"/>
        <w:ind w:left="283" w:right="283"/>
        <w:jc w:val="both"/>
        <w:rPr>
          <w:rFonts w:ascii="Times New Roman" w:hAnsi="Times New Roman"/>
          <w:sz w:val="24"/>
          <w:szCs w:val="24"/>
        </w:rPr>
      </w:pPr>
      <w:r w:rsidRPr="00AD6FEB">
        <w:rPr>
          <w:rFonts w:ascii="Times New Roman" w:hAnsi="Times New Roman"/>
          <w:sz w:val="24"/>
          <w:szCs w:val="24"/>
        </w:rPr>
        <w:t>We have developed a Web application for an Institute(Mutech Informatics) which can be accessed anywhere with ease via any computer device with internet facility, its other facilities include:</w:t>
      </w:r>
    </w:p>
    <w:p w:rsidR="00AD6FEB" w:rsidRPr="00AD6FEB" w:rsidRDefault="00AD6FEB" w:rsidP="008E4247">
      <w:pPr>
        <w:pStyle w:val="ListParagraph"/>
        <w:spacing w:before="10" w:after="10"/>
        <w:ind w:left="283" w:right="283"/>
        <w:jc w:val="both"/>
        <w:rPr>
          <w:rFonts w:ascii="Times New Roman" w:hAnsi="Times New Roman"/>
          <w:b/>
          <w:sz w:val="24"/>
          <w:szCs w:val="24"/>
        </w:rPr>
      </w:pPr>
    </w:p>
    <w:p w:rsidR="00AD6FEB" w:rsidRPr="00AD6FEB" w:rsidRDefault="00AD6FEB" w:rsidP="008E4247">
      <w:pPr>
        <w:pStyle w:val="ListParagraph"/>
        <w:numPr>
          <w:ilvl w:val="0"/>
          <w:numId w:val="22"/>
        </w:numPr>
        <w:spacing w:before="10" w:after="10"/>
        <w:ind w:left="1134" w:right="283"/>
        <w:contextualSpacing w:val="0"/>
        <w:jc w:val="both"/>
        <w:rPr>
          <w:rFonts w:ascii="Times New Roman" w:hAnsi="Times New Roman"/>
          <w:b/>
          <w:sz w:val="24"/>
          <w:szCs w:val="24"/>
        </w:rPr>
      </w:pPr>
      <w:r w:rsidRPr="00AD6FEB">
        <w:rPr>
          <w:rFonts w:ascii="Times New Roman" w:hAnsi="Times New Roman"/>
          <w:sz w:val="24"/>
          <w:szCs w:val="24"/>
        </w:rPr>
        <w:t>Making user aware about technological development across the world.</w:t>
      </w:r>
    </w:p>
    <w:p w:rsidR="00AD6FEB" w:rsidRPr="00AD6FEB" w:rsidRDefault="00AD6FEB" w:rsidP="008E4247">
      <w:pPr>
        <w:pStyle w:val="ListParagraph"/>
        <w:numPr>
          <w:ilvl w:val="0"/>
          <w:numId w:val="22"/>
        </w:numPr>
        <w:spacing w:before="10" w:after="10"/>
        <w:ind w:left="1134" w:right="283"/>
        <w:contextualSpacing w:val="0"/>
        <w:jc w:val="both"/>
        <w:rPr>
          <w:rFonts w:ascii="Times New Roman" w:hAnsi="Times New Roman"/>
          <w:b/>
          <w:sz w:val="24"/>
          <w:szCs w:val="24"/>
        </w:rPr>
      </w:pPr>
      <w:r w:rsidRPr="00AD6FEB">
        <w:rPr>
          <w:rFonts w:ascii="Times New Roman" w:hAnsi="Times New Roman"/>
          <w:sz w:val="24"/>
          <w:szCs w:val="24"/>
        </w:rPr>
        <w:t xml:space="preserve">Easy access to the information about </w:t>
      </w:r>
      <w:r w:rsidR="00E90D45" w:rsidRPr="00AD6FEB">
        <w:rPr>
          <w:rFonts w:ascii="Times New Roman" w:hAnsi="Times New Roman"/>
          <w:sz w:val="24"/>
          <w:szCs w:val="24"/>
        </w:rPr>
        <w:t>projects, products</w:t>
      </w:r>
      <w:r w:rsidRPr="00AD6FEB">
        <w:rPr>
          <w:rFonts w:ascii="Times New Roman" w:hAnsi="Times New Roman"/>
          <w:sz w:val="24"/>
          <w:szCs w:val="24"/>
        </w:rPr>
        <w:t xml:space="preserve"> and other technical issues.</w:t>
      </w:r>
    </w:p>
    <w:p w:rsidR="00AD6FEB" w:rsidRPr="00AB091C" w:rsidRDefault="00AD6FEB" w:rsidP="00AB091C">
      <w:pPr>
        <w:pStyle w:val="ListParagraph"/>
        <w:numPr>
          <w:ilvl w:val="0"/>
          <w:numId w:val="22"/>
        </w:numPr>
        <w:spacing w:before="10" w:after="10"/>
        <w:ind w:left="1134" w:right="283"/>
        <w:contextualSpacing w:val="0"/>
        <w:jc w:val="both"/>
        <w:rPr>
          <w:rFonts w:ascii="Times New Roman" w:hAnsi="Times New Roman"/>
          <w:b/>
          <w:sz w:val="24"/>
          <w:szCs w:val="24"/>
        </w:rPr>
      </w:pPr>
      <w:r>
        <w:rPr>
          <w:rFonts w:ascii="Times New Roman" w:hAnsi="Times New Roman"/>
          <w:sz w:val="24"/>
          <w:szCs w:val="24"/>
        </w:rPr>
        <w:t>Direct interaction between user and the organization.</w:t>
      </w:r>
    </w:p>
    <w:p w:rsidR="00AB091C" w:rsidRPr="00AB091C" w:rsidRDefault="00AB091C" w:rsidP="00AB091C">
      <w:pPr>
        <w:pStyle w:val="ListParagraph"/>
        <w:spacing w:before="10" w:after="10"/>
        <w:ind w:left="1134" w:right="283"/>
        <w:contextualSpacing w:val="0"/>
        <w:jc w:val="both"/>
        <w:rPr>
          <w:rFonts w:ascii="Times New Roman" w:hAnsi="Times New Roman"/>
          <w:b/>
          <w:sz w:val="24"/>
          <w:szCs w:val="24"/>
        </w:rPr>
      </w:pPr>
    </w:p>
    <w:p w:rsidR="00D2067D" w:rsidRPr="00AB091C" w:rsidRDefault="00D2067D" w:rsidP="008E4247">
      <w:pPr>
        <w:tabs>
          <w:tab w:val="left" w:pos="764"/>
        </w:tabs>
        <w:spacing w:before="10" w:after="10" w:line="276" w:lineRule="auto"/>
        <w:ind w:left="283" w:right="283"/>
        <w:rPr>
          <w:b/>
          <w:bCs/>
          <w:sz w:val="28"/>
          <w:szCs w:val="28"/>
          <w:lang w:val="en-IN"/>
        </w:rPr>
      </w:pPr>
      <w:r w:rsidRPr="00AB091C">
        <w:rPr>
          <w:b/>
          <w:bCs/>
          <w:sz w:val="28"/>
          <w:szCs w:val="28"/>
        </w:rPr>
        <w:t>6.2 Limitations</w:t>
      </w:r>
      <w:r w:rsidRPr="00AB091C">
        <w:rPr>
          <w:b/>
          <w:bCs/>
          <w:sz w:val="28"/>
          <w:szCs w:val="28"/>
          <w:lang w:val="en-IN"/>
        </w:rPr>
        <w:t>:</w:t>
      </w:r>
    </w:p>
    <w:p w:rsidR="00D2067D" w:rsidRDefault="00D2067D" w:rsidP="008E4247">
      <w:pPr>
        <w:autoSpaceDE w:val="0"/>
        <w:autoSpaceDN w:val="0"/>
        <w:adjustRightInd w:val="0"/>
        <w:spacing w:before="10" w:after="10" w:line="276" w:lineRule="auto"/>
        <w:ind w:right="283"/>
        <w:jc w:val="both"/>
        <w:rPr>
          <w:b/>
          <w:szCs w:val="24"/>
        </w:rPr>
      </w:pPr>
    </w:p>
    <w:p w:rsidR="00AD6FEB" w:rsidRPr="00AD6FEB" w:rsidRDefault="00A975C7" w:rsidP="008E4247">
      <w:pPr>
        <w:pStyle w:val="ListParagraph"/>
        <w:numPr>
          <w:ilvl w:val="0"/>
          <w:numId w:val="23"/>
        </w:numPr>
        <w:spacing w:before="10" w:after="10"/>
        <w:ind w:left="1134" w:right="283"/>
        <w:contextualSpacing w:val="0"/>
        <w:rPr>
          <w:rFonts w:ascii="Times New Roman" w:hAnsi="Times New Roman"/>
          <w:sz w:val="24"/>
          <w:szCs w:val="24"/>
        </w:rPr>
      </w:pPr>
      <w:r>
        <w:rPr>
          <w:rFonts w:ascii="Times New Roman" w:hAnsi="Times New Roman"/>
          <w:sz w:val="24"/>
          <w:szCs w:val="24"/>
        </w:rPr>
        <w:t>Internet is mandatoriy required to access the system</w:t>
      </w:r>
      <w:r w:rsidR="00AD6FEB" w:rsidRPr="00AD6FEB">
        <w:rPr>
          <w:rFonts w:ascii="Times New Roman" w:hAnsi="Times New Roman"/>
          <w:sz w:val="24"/>
          <w:szCs w:val="24"/>
        </w:rPr>
        <w:t>.</w:t>
      </w:r>
    </w:p>
    <w:p w:rsidR="00AD6FEB" w:rsidRPr="00AD6FEB" w:rsidRDefault="00AD6FEB" w:rsidP="008E4247">
      <w:pPr>
        <w:spacing w:before="10" w:after="10" w:line="276" w:lineRule="auto"/>
        <w:ind w:left="1134" w:right="283"/>
        <w:rPr>
          <w:szCs w:val="24"/>
        </w:rPr>
      </w:pPr>
    </w:p>
    <w:p w:rsidR="00D2067D" w:rsidRPr="00362C8F" w:rsidRDefault="00AD6FEB" w:rsidP="00362C8F">
      <w:pPr>
        <w:pStyle w:val="ListParagraph"/>
        <w:numPr>
          <w:ilvl w:val="0"/>
          <w:numId w:val="23"/>
        </w:numPr>
        <w:spacing w:before="10" w:after="10"/>
        <w:ind w:left="1134" w:right="283"/>
        <w:contextualSpacing w:val="0"/>
        <w:rPr>
          <w:rFonts w:ascii="Times New Roman" w:hAnsi="Times New Roman"/>
          <w:sz w:val="20"/>
          <w:szCs w:val="20"/>
        </w:rPr>
      </w:pPr>
      <w:r w:rsidRPr="00AD6FEB">
        <w:rPr>
          <w:rFonts w:ascii="Times New Roman" w:hAnsi="Times New Roman"/>
          <w:sz w:val="24"/>
          <w:szCs w:val="24"/>
        </w:rPr>
        <w:t xml:space="preserve">It is highly dependent on database. In case database cause any problem it will effect the </w:t>
      </w:r>
      <w:r w:rsidR="00040E6B" w:rsidRPr="00AD6FEB">
        <w:rPr>
          <w:rFonts w:ascii="Times New Roman" w:hAnsi="Times New Roman"/>
          <w:sz w:val="24"/>
          <w:szCs w:val="24"/>
        </w:rPr>
        <w:t>system</w:t>
      </w:r>
      <w:r w:rsidRPr="00AD6FEB">
        <w:rPr>
          <w:rFonts w:ascii="Times New Roman" w:hAnsi="Times New Roman"/>
          <w:sz w:val="24"/>
          <w:szCs w:val="24"/>
        </w:rPr>
        <w:t xml:space="preserve"> to great extent</w:t>
      </w:r>
      <w:r>
        <w:rPr>
          <w:rFonts w:ascii="Times New Roman" w:hAnsi="Times New Roman"/>
          <w:sz w:val="20"/>
          <w:szCs w:val="20"/>
        </w:rPr>
        <w:t>.</w:t>
      </w:r>
    </w:p>
    <w:p w:rsidR="00040E6B" w:rsidRDefault="00040E6B" w:rsidP="00362C8F">
      <w:pPr>
        <w:tabs>
          <w:tab w:val="left" w:pos="764"/>
        </w:tabs>
        <w:spacing w:before="10" w:after="10" w:line="276" w:lineRule="auto"/>
        <w:ind w:right="283"/>
        <w:rPr>
          <w:b/>
          <w:bCs/>
          <w:szCs w:val="24"/>
        </w:rPr>
      </w:pPr>
    </w:p>
    <w:p w:rsidR="00D2067D" w:rsidRPr="00AB091C" w:rsidRDefault="00D2067D" w:rsidP="008E4247">
      <w:pPr>
        <w:tabs>
          <w:tab w:val="left" w:pos="764"/>
        </w:tabs>
        <w:spacing w:before="10" w:after="10" w:line="276" w:lineRule="auto"/>
        <w:ind w:left="283" w:right="283"/>
        <w:rPr>
          <w:b/>
          <w:bCs/>
          <w:sz w:val="28"/>
          <w:szCs w:val="28"/>
          <w:lang w:val="en-IN"/>
        </w:rPr>
      </w:pPr>
      <w:r w:rsidRPr="00AB091C">
        <w:rPr>
          <w:b/>
          <w:bCs/>
          <w:sz w:val="28"/>
          <w:szCs w:val="28"/>
        </w:rPr>
        <w:t>6.3</w:t>
      </w:r>
      <w:r w:rsidR="00AB091C" w:rsidRPr="00AB091C">
        <w:rPr>
          <w:b/>
          <w:bCs/>
          <w:sz w:val="28"/>
          <w:szCs w:val="28"/>
          <w:lang w:val="en-IN"/>
        </w:rPr>
        <w:t xml:space="preserve"> </w:t>
      </w:r>
      <w:r w:rsidR="005B3491">
        <w:rPr>
          <w:b/>
          <w:bCs/>
          <w:sz w:val="28"/>
          <w:szCs w:val="28"/>
        </w:rPr>
        <w:t>Scope for F</w:t>
      </w:r>
      <w:r w:rsidRPr="00AB091C">
        <w:rPr>
          <w:b/>
          <w:bCs/>
          <w:sz w:val="28"/>
          <w:szCs w:val="28"/>
        </w:rPr>
        <w:t>uture Prospects</w:t>
      </w:r>
      <w:r w:rsidRPr="00AB091C">
        <w:rPr>
          <w:b/>
          <w:bCs/>
          <w:sz w:val="28"/>
          <w:szCs w:val="28"/>
          <w:lang w:val="en-IN"/>
        </w:rPr>
        <w:t>:</w:t>
      </w:r>
    </w:p>
    <w:p w:rsidR="00D2067D" w:rsidRDefault="00D2067D" w:rsidP="008E4247">
      <w:pPr>
        <w:tabs>
          <w:tab w:val="left" w:pos="764"/>
        </w:tabs>
        <w:spacing w:before="10" w:after="10" w:line="276" w:lineRule="auto"/>
        <w:ind w:left="283" w:right="283"/>
        <w:rPr>
          <w:b/>
          <w:bCs/>
          <w:szCs w:val="24"/>
          <w:lang w:val="en-IN"/>
        </w:rPr>
      </w:pPr>
    </w:p>
    <w:p w:rsidR="00040E6B" w:rsidRPr="00040E6B" w:rsidRDefault="00040E6B" w:rsidP="008E4247">
      <w:pPr>
        <w:tabs>
          <w:tab w:val="left" w:pos="764"/>
        </w:tabs>
        <w:spacing w:before="10" w:after="10" w:line="276" w:lineRule="auto"/>
        <w:ind w:left="283" w:right="283"/>
        <w:rPr>
          <w:szCs w:val="24"/>
          <w:lang w:val="en-IN"/>
        </w:rPr>
      </w:pPr>
      <w:r w:rsidRPr="00040E6B">
        <w:rPr>
          <w:szCs w:val="24"/>
          <w:lang w:val="en-IN"/>
        </w:rPr>
        <w:t>This software is flexible in nature. There are many places in this software that can be enhanced in future. It has terminal points where more features can be added at that place. It can be made server based project in future, also with some additional facilities where users can access it.</w:t>
      </w:r>
    </w:p>
    <w:p w:rsidR="00040E6B" w:rsidRPr="00040E6B" w:rsidRDefault="00040E6B" w:rsidP="008E4247">
      <w:pPr>
        <w:pStyle w:val="ListParagraph"/>
        <w:spacing w:before="10" w:after="10"/>
        <w:ind w:left="283" w:right="283"/>
        <w:rPr>
          <w:rFonts w:ascii="Times New Roman" w:hAnsi="Times New Roman"/>
          <w:bCs/>
          <w:sz w:val="24"/>
          <w:szCs w:val="24"/>
        </w:rPr>
      </w:pPr>
      <w:r w:rsidRPr="00040E6B">
        <w:rPr>
          <w:rFonts w:ascii="Times New Roman" w:hAnsi="Times New Roman"/>
          <w:bCs/>
          <w:sz w:val="24"/>
          <w:szCs w:val="24"/>
        </w:rPr>
        <w:t>There are some areas of improvement which includes:</w:t>
      </w:r>
    </w:p>
    <w:p w:rsidR="00040E6B" w:rsidRPr="00040E6B" w:rsidRDefault="00040E6B" w:rsidP="008E4247">
      <w:pPr>
        <w:pStyle w:val="ListParagraph"/>
        <w:spacing w:before="10" w:after="10"/>
        <w:ind w:left="283" w:right="283"/>
        <w:rPr>
          <w:rFonts w:ascii="Times New Roman" w:hAnsi="Times New Roman"/>
          <w:bCs/>
          <w:sz w:val="24"/>
          <w:szCs w:val="24"/>
        </w:rPr>
      </w:pPr>
    </w:p>
    <w:p w:rsidR="00040E6B" w:rsidRPr="00040E6B" w:rsidRDefault="00AB091C" w:rsidP="008E4247">
      <w:pPr>
        <w:pStyle w:val="ListParagraph"/>
        <w:numPr>
          <w:ilvl w:val="0"/>
          <w:numId w:val="24"/>
        </w:numPr>
        <w:spacing w:before="10" w:after="10"/>
        <w:ind w:left="1134" w:right="283"/>
        <w:contextualSpacing w:val="0"/>
        <w:rPr>
          <w:rFonts w:ascii="Times New Roman" w:hAnsi="Times New Roman"/>
          <w:bCs/>
          <w:sz w:val="24"/>
          <w:szCs w:val="24"/>
        </w:rPr>
      </w:pPr>
      <w:r>
        <w:rPr>
          <w:rFonts w:ascii="Times New Roman" w:hAnsi="Times New Roman"/>
          <w:bCs/>
          <w:sz w:val="24"/>
          <w:szCs w:val="24"/>
        </w:rPr>
        <w:t>User</w:t>
      </w:r>
      <w:r w:rsidR="00040E6B" w:rsidRPr="00040E6B">
        <w:rPr>
          <w:rFonts w:ascii="Times New Roman" w:hAnsi="Times New Roman"/>
          <w:bCs/>
          <w:sz w:val="24"/>
          <w:szCs w:val="24"/>
        </w:rPr>
        <w:t xml:space="preserve"> can maintain his own profile.</w:t>
      </w:r>
    </w:p>
    <w:p w:rsidR="00040E6B" w:rsidRPr="00040E6B" w:rsidRDefault="00040E6B" w:rsidP="008E4247">
      <w:pPr>
        <w:pStyle w:val="ListParagraph"/>
        <w:spacing w:before="10" w:after="10"/>
        <w:ind w:left="1134" w:right="283"/>
        <w:rPr>
          <w:rFonts w:ascii="Times New Roman" w:hAnsi="Times New Roman"/>
          <w:bCs/>
          <w:sz w:val="24"/>
          <w:szCs w:val="24"/>
        </w:rPr>
      </w:pPr>
    </w:p>
    <w:p w:rsidR="00040E6B" w:rsidRPr="00040E6B" w:rsidRDefault="009E20E4" w:rsidP="008E4247">
      <w:pPr>
        <w:pStyle w:val="ListParagraph"/>
        <w:numPr>
          <w:ilvl w:val="0"/>
          <w:numId w:val="24"/>
        </w:numPr>
        <w:spacing w:before="10" w:after="10"/>
        <w:ind w:left="1134" w:right="283"/>
        <w:contextualSpacing w:val="0"/>
        <w:rPr>
          <w:rFonts w:ascii="Times New Roman" w:hAnsi="Times New Roman"/>
          <w:bCs/>
          <w:sz w:val="24"/>
          <w:szCs w:val="24"/>
        </w:rPr>
      </w:pPr>
      <w:r>
        <w:rPr>
          <w:rFonts w:ascii="Times New Roman" w:hAnsi="Times New Roman"/>
          <w:bCs/>
          <w:sz w:val="24"/>
          <w:szCs w:val="24"/>
        </w:rPr>
        <w:t>User will be able to order for the products online and do payments.</w:t>
      </w:r>
    </w:p>
    <w:p w:rsidR="00040E6B" w:rsidRPr="00040E6B" w:rsidRDefault="00040E6B" w:rsidP="008E4247">
      <w:pPr>
        <w:pStyle w:val="ListParagraph"/>
        <w:spacing w:before="10" w:after="10"/>
        <w:ind w:left="1134" w:right="283"/>
        <w:rPr>
          <w:rFonts w:ascii="Times New Roman" w:hAnsi="Times New Roman"/>
          <w:bCs/>
          <w:sz w:val="24"/>
          <w:szCs w:val="24"/>
        </w:rPr>
      </w:pPr>
    </w:p>
    <w:p w:rsidR="00040E6B" w:rsidRDefault="00040E6B" w:rsidP="008E4247">
      <w:pPr>
        <w:pStyle w:val="ListParagraph"/>
        <w:numPr>
          <w:ilvl w:val="0"/>
          <w:numId w:val="24"/>
        </w:numPr>
        <w:spacing w:before="10" w:after="10"/>
        <w:ind w:left="1134" w:right="283"/>
        <w:contextualSpacing w:val="0"/>
        <w:rPr>
          <w:rFonts w:ascii="Times New Roman" w:hAnsi="Times New Roman"/>
          <w:bCs/>
          <w:sz w:val="24"/>
          <w:szCs w:val="24"/>
        </w:rPr>
      </w:pPr>
      <w:r w:rsidRPr="00040E6B">
        <w:rPr>
          <w:rFonts w:ascii="Times New Roman" w:hAnsi="Times New Roman"/>
          <w:bCs/>
          <w:sz w:val="24"/>
          <w:szCs w:val="24"/>
        </w:rPr>
        <w:t xml:space="preserve">Also additional features can be added </w:t>
      </w:r>
      <w:r w:rsidR="00AB091C">
        <w:rPr>
          <w:rFonts w:ascii="Times New Roman" w:hAnsi="Times New Roman"/>
          <w:bCs/>
          <w:sz w:val="24"/>
          <w:szCs w:val="24"/>
        </w:rPr>
        <w:t>for communication of user with o</w:t>
      </w:r>
      <w:r w:rsidR="00AB091C" w:rsidRPr="00040E6B">
        <w:rPr>
          <w:rFonts w:ascii="Times New Roman" w:hAnsi="Times New Roman"/>
          <w:bCs/>
          <w:sz w:val="24"/>
          <w:szCs w:val="24"/>
        </w:rPr>
        <w:t>rganization</w:t>
      </w:r>
      <w:r w:rsidRPr="00040E6B">
        <w:rPr>
          <w:rFonts w:ascii="Times New Roman" w:hAnsi="Times New Roman"/>
          <w:bCs/>
          <w:sz w:val="24"/>
          <w:szCs w:val="24"/>
        </w:rPr>
        <w:t xml:space="preserve"> via video Conferencing.</w:t>
      </w:r>
    </w:p>
    <w:p w:rsidR="006232B5" w:rsidRPr="006232B5" w:rsidRDefault="006232B5" w:rsidP="006232B5">
      <w:pPr>
        <w:pStyle w:val="ListParagraph"/>
        <w:rPr>
          <w:rFonts w:ascii="Times New Roman" w:hAnsi="Times New Roman"/>
          <w:bCs/>
          <w:sz w:val="24"/>
          <w:szCs w:val="24"/>
        </w:rPr>
      </w:pPr>
    </w:p>
    <w:p w:rsidR="006232B5" w:rsidRPr="00040E6B" w:rsidRDefault="006232B5" w:rsidP="006232B5">
      <w:pPr>
        <w:pStyle w:val="ListParagraph"/>
        <w:spacing w:before="10" w:after="10"/>
        <w:ind w:left="1134" w:right="283"/>
        <w:contextualSpacing w:val="0"/>
        <w:rPr>
          <w:rFonts w:ascii="Times New Roman" w:hAnsi="Times New Roman"/>
          <w:bCs/>
          <w:sz w:val="24"/>
          <w:szCs w:val="24"/>
        </w:rPr>
      </w:pPr>
    </w:p>
    <w:p w:rsidR="00040E6B" w:rsidRPr="00040E6B" w:rsidRDefault="00040E6B" w:rsidP="008E4247">
      <w:pPr>
        <w:spacing w:before="10" w:after="10" w:line="276" w:lineRule="auto"/>
        <w:ind w:left="283" w:right="283"/>
        <w:rPr>
          <w:bCs/>
          <w:szCs w:val="24"/>
        </w:rPr>
      </w:pPr>
    </w:p>
    <w:p w:rsidR="00D2067D" w:rsidRPr="00040E6B" w:rsidRDefault="00D2067D" w:rsidP="008E4247">
      <w:pPr>
        <w:tabs>
          <w:tab w:val="left" w:pos="764"/>
        </w:tabs>
        <w:spacing w:before="10" w:after="10" w:line="276" w:lineRule="auto"/>
        <w:ind w:left="283" w:right="283"/>
        <w:rPr>
          <w:b/>
          <w:bCs/>
          <w:szCs w:val="24"/>
        </w:rPr>
      </w:pPr>
    </w:p>
    <w:p w:rsidR="00D2067D" w:rsidRPr="00AF6907" w:rsidRDefault="00D2067D" w:rsidP="008E4247">
      <w:pPr>
        <w:tabs>
          <w:tab w:val="left" w:pos="764"/>
        </w:tabs>
        <w:spacing w:before="10" w:after="10" w:line="276" w:lineRule="auto"/>
        <w:ind w:left="283" w:right="283"/>
        <w:rPr>
          <w:b/>
          <w:bCs/>
          <w:szCs w:val="24"/>
        </w:rPr>
      </w:pPr>
    </w:p>
    <w:p w:rsidR="00D2067D" w:rsidRPr="00AF6907" w:rsidRDefault="00D2067D" w:rsidP="008E4247">
      <w:pPr>
        <w:tabs>
          <w:tab w:val="left" w:pos="764"/>
        </w:tabs>
        <w:spacing w:before="10" w:after="10" w:line="276" w:lineRule="auto"/>
        <w:ind w:left="283" w:right="283"/>
        <w:rPr>
          <w:b/>
          <w:bCs/>
          <w:szCs w:val="24"/>
        </w:rPr>
      </w:pPr>
    </w:p>
    <w:p w:rsidR="00D2067D" w:rsidRPr="00AF6907" w:rsidRDefault="00D2067D" w:rsidP="008E4247">
      <w:pPr>
        <w:tabs>
          <w:tab w:val="left" w:pos="764"/>
        </w:tabs>
        <w:spacing w:before="10" w:after="10" w:line="276" w:lineRule="auto"/>
        <w:ind w:left="283" w:right="283"/>
        <w:rPr>
          <w:b/>
          <w:bCs/>
          <w:szCs w:val="24"/>
        </w:rPr>
      </w:pPr>
    </w:p>
    <w:p w:rsidR="00D2067D" w:rsidRPr="00AF6907" w:rsidRDefault="00D2067D" w:rsidP="008E4247">
      <w:pPr>
        <w:tabs>
          <w:tab w:val="left" w:pos="764"/>
        </w:tabs>
        <w:spacing w:before="10" w:after="10" w:line="276" w:lineRule="auto"/>
        <w:ind w:left="283" w:right="283"/>
        <w:rPr>
          <w:b/>
          <w:bCs/>
          <w:szCs w:val="24"/>
        </w:rPr>
      </w:pPr>
    </w:p>
    <w:p w:rsidR="00D2067D" w:rsidRPr="00AF6907" w:rsidRDefault="00D2067D" w:rsidP="008E4247">
      <w:pPr>
        <w:tabs>
          <w:tab w:val="left" w:pos="764"/>
        </w:tabs>
        <w:spacing w:before="10" w:after="10" w:line="276" w:lineRule="auto"/>
        <w:ind w:left="283" w:right="283"/>
        <w:rPr>
          <w:b/>
          <w:bCs/>
          <w:szCs w:val="24"/>
        </w:rPr>
      </w:pPr>
    </w:p>
    <w:p w:rsidR="00D2067D" w:rsidRPr="00AF6907" w:rsidRDefault="00D2067D" w:rsidP="008E4247">
      <w:pPr>
        <w:tabs>
          <w:tab w:val="left" w:pos="764"/>
        </w:tabs>
        <w:spacing w:before="10" w:after="10" w:line="276" w:lineRule="auto"/>
        <w:ind w:left="283" w:right="283"/>
        <w:rPr>
          <w:b/>
          <w:bCs/>
          <w:szCs w:val="24"/>
        </w:rPr>
      </w:pPr>
    </w:p>
    <w:p w:rsidR="00D2067D" w:rsidRPr="00AF6907" w:rsidRDefault="00D2067D" w:rsidP="008E4247">
      <w:pPr>
        <w:tabs>
          <w:tab w:val="left" w:pos="764"/>
        </w:tabs>
        <w:spacing w:before="10" w:after="10" w:line="276" w:lineRule="auto"/>
        <w:ind w:left="283" w:right="283"/>
        <w:rPr>
          <w:b/>
          <w:bCs/>
          <w:szCs w:val="24"/>
        </w:rPr>
      </w:pPr>
    </w:p>
    <w:p w:rsidR="00D2067D" w:rsidRPr="00AF6907" w:rsidRDefault="00D2067D" w:rsidP="008E4247">
      <w:pPr>
        <w:tabs>
          <w:tab w:val="left" w:pos="764"/>
        </w:tabs>
        <w:spacing w:before="10" w:after="10" w:line="276" w:lineRule="auto"/>
        <w:ind w:left="283" w:right="283"/>
        <w:rPr>
          <w:b/>
          <w:bCs/>
          <w:szCs w:val="24"/>
        </w:rPr>
      </w:pPr>
    </w:p>
    <w:p w:rsidR="00D2067D" w:rsidRPr="00AF6907" w:rsidRDefault="00D2067D" w:rsidP="008E4247">
      <w:pPr>
        <w:tabs>
          <w:tab w:val="left" w:pos="764"/>
        </w:tabs>
        <w:spacing w:before="10" w:after="10" w:line="276" w:lineRule="auto"/>
        <w:ind w:left="283" w:right="283"/>
        <w:rPr>
          <w:b/>
          <w:bCs/>
          <w:szCs w:val="24"/>
        </w:rPr>
      </w:pPr>
    </w:p>
    <w:p w:rsidR="00D2067D" w:rsidRPr="00AF6907" w:rsidRDefault="00D2067D" w:rsidP="008E4247">
      <w:pPr>
        <w:tabs>
          <w:tab w:val="left" w:pos="764"/>
        </w:tabs>
        <w:spacing w:before="10" w:after="10" w:line="276" w:lineRule="auto"/>
        <w:ind w:left="283" w:right="283"/>
        <w:rPr>
          <w:b/>
          <w:bCs/>
          <w:szCs w:val="24"/>
        </w:rPr>
      </w:pPr>
    </w:p>
    <w:p w:rsidR="00D2067D" w:rsidRPr="00AF6907" w:rsidRDefault="00D2067D" w:rsidP="008E4247">
      <w:pPr>
        <w:tabs>
          <w:tab w:val="left" w:pos="764"/>
        </w:tabs>
        <w:spacing w:before="10" w:after="10" w:line="276" w:lineRule="auto"/>
        <w:ind w:left="283" w:right="283"/>
        <w:rPr>
          <w:b/>
          <w:bCs/>
          <w:szCs w:val="24"/>
        </w:rPr>
      </w:pPr>
    </w:p>
    <w:p w:rsidR="00D2067D" w:rsidRPr="00AF6907" w:rsidRDefault="00D2067D" w:rsidP="008E4247">
      <w:pPr>
        <w:tabs>
          <w:tab w:val="left" w:pos="764"/>
        </w:tabs>
        <w:spacing w:before="10" w:after="10" w:line="276" w:lineRule="auto"/>
        <w:ind w:left="283" w:right="283"/>
        <w:rPr>
          <w:b/>
          <w:bCs/>
          <w:szCs w:val="24"/>
        </w:rPr>
      </w:pPr>
    </w:p>
    <w:p w:rsidR="00D2067D" w:rsidRPr="00AF6907" w:rsidRDefault="00D2067D" w:rsidP="008E4247">
      <w:pPr>
        <w:tabs>
          <w:tab w:val="left" w:pos="764"/>
        </w:tabs>
        <w:spacing w:before="10" w:after="10" w:line="276" w:lineRule="auto"/>
        <w:ind w:left="283" w:right="283"/>
        <w:rPr>
          <w:b/>
          <w:bCs/>
          <w:szCs w:val="24"/>
        </w:rPr>
      </w:pPr>
    </w:p>
    <w:p w:rsidR="00D2067D" w:rsidRPr="00AF6907" w:rsidRDefault="00D2067D" w:rsidP="008E4247">
      <w:pPr>
        <w:tabs>
          <w:tab w:val="left" w:pos="764"/>
        </w:tabs>
        <w:spacing w:before="10" w:after="10" w:line="276" w:lineRule="auto"/>
        <w:ind w:left="283" w:right="283"/>
        <w:rPr>
          <w:b/>
          <w:bCs/>
          <w:szCs w:val="24"/>
        </w:rPr>
      </w:pPr>
    </w:p>
    <w:p w:rsidR="00D2067D" w:rsidRPr="00AF6907" w:rsidRDefault="00D2067D" w:rsidP="008E4247">
      <w:pPr>
        <w:tabs>
          <w:tab w:val="left" w:pos="764"/>
        </w:tabs>
        <w:spacing w:before="10" w:after="10" w:line="276" w:lineRule="auto"/>
        <w:ind w:left="283" w:right="283"/>
        <w:rPr>
          <w:b/>
          <w:bCs/>
          <w:szCs w:val="24"/>
        </w:rPr>
      </w:pPr>
    </w:p>
    <w:p w:rsidR="00D2067D" w:rsidRPr="00AF6907" w:rsidRDefault="00D2067D" w:rsidP="008E4247">
      <w:pPr>
        <w:tabs>
          <w:tab w:val="left" w:pos="764"/>
        </w:tabs>
        <w:spacing w:before="10" w:after="10" w:line="276" w:lineRule="auto"/>
        <w:ind w:left="283" w:right="283"/>
        <w:rPr>
          <w:b/>
          <w:bCs/>
          <w:szCs w:val="24"/>
        </w:rPr>
      </w:pPr>
    </w:p>
    <w:p w:rsidR="00D2067D" w:rsidRPr="00AF6907" w:rsidRDefault="00D2067D" w:rsidP="008E4247">
      <w:pPr>
        <w:tabs>
          <w:tab w:val="left" w:pos="764"/>
        </w:tabs>
        <w:spacing w:before="10" w:after="10" w:line="276" w:lineRule="auto"/>
        <w:ind w:left="283" w:right="283"/>
        <w:rPr>
          <w:b/>
          <w:bCs/>
          <w:szCs w:val="24"/>
        </w:rPr>
      </w:pPr>
    </w:p>
    <w:p w:rsidR="00D2067D" w:rsidRPr="00AF6907" w:rsidRDefault="00D2067D" w:rsidP="008E4247">
      <w:pPr>
        <w:tabs>
          <w:tab w:val="left" w:pos="764"/>
        </w:tabs>
        <w:spacing w:before="10" w:after="10" w:line="276" w:lineRule="auto"/>
        <w:ind w:left="283" w:right="283"/>
        <w:rPr>
          <w:b/>
          <w:bCs/>
          <w:szCs w:val="24"/>
        </w:rPr>
      </w:pPr>
    </w:p>
    <w:p w:rsidR="00D2067D" w:rsidRPr="00AF6907" w:rsidRDefault="00D2067D" w:rsidP="008E4247">
      <w:pPr>
        <w:tabs>
          <w:tab w:val="left" w:pos="764"/>
        </w:tabs>
        <w:spacing w:before="10" w:after="10" w:line="276" w:lineRule="auto"/>
        <w:ind w:left="283" w:right="283"/>
        <w:rPr>
          <w:b/>
          <w:bCs/>
          <w:szCs w:val="24"/>
        </w:rPr>
      </w:pPr>
    </w:p>
    <w:p w:rsidR="00D2067D" w:rsidRPr="00AF6907" w:rsidRDefault="00D2067D" w:rsidP="008E4247">
      <w:pPr>
        <w:tabs>
          <w:tab w:val="left" w:pos="764"/>
        </w:tabs>
        <w:spacing w:before="10" w:after="10" w:line="276" w:lineRule="auto"/>
        <w:ind w:left="283" w:right="283"/>
        <w:rPr>
          <w:b/>
          <w:bCs/>
          <w:szCs w:val="24"/>
        </w:rPr>
      </w:pPr>
    </w:p>
    <w:p w:rsidR="00D2067D" w:rsidRPr="00AF6907" w:rsidRDefault="00D2067D" w:rsidP="008E4247">
      <w:pPr>
        <w:tabs>
          <w:tab w:val="left" w:pos="764"/>
        </w:tabs>
        <w:spacing w:before="10" w:after="10" w:line="276" w:lineRule="auto"/>
        <w:ind w:left="283" w:right="283"/>
        <w:rPr>
          <w:b/>
          <w:bCs/>
          <w:szCs w:val="24"/>
        </w:rPr>
      </w:pPr>
    </w:p>
    <w:p w:rsidR="00D2067D" w:rsidRPr="00AF6907" w:rsidRDefault="00D2067D" w:rsidP="008E4247">
      <w:pPr>
        <w:tabs>
          <w:tab w:val="left" w:pos="764"/>
        </w:tabs>
        <w:spacing w:before="10" w:after="10" w:line="276" w:lineRule="auto"/>
        <w:ind w:left="283" w:right="283"/>
        <w:rPr>
          <w:b/>
          <w:bCs/>
          <w:szCs w:val="24"/>
        </w:rPr>
      </w:pPr>
    </w:p>
    <w:p w:rsidR="00D2067D" w:rsidRPr="00AF6907" w:rsidRDefault="00D2067D" w:rsidP="008E4247">
      <w:pPr>
        <w:tabs>
          <w:tab w:val="left" w:pos="764"/>
        </w:tabs>
        <w:spacing w:before="10" w:after="10" w:line="276" w:lineRule="auto"/>
        <w:ind w:left="283" w:right="283"/>
        <w:rPr>
          <w:b/>
          <w:bCs/>
          <w:szCs w:val="24"/>
        </w:rPr>
      </w:pPr>
    </w:p>
    <w:p w:rsidR="00D2067D" w:rsidRPr="00AF6907" w:rsidRDefault="00D2067D" w:rsidP="008E4247">
      <w:pPr>
        <w:tabs>
          <w:tab w:val="left" w:pos="764"/>
        </w:tabs>
        <w:spacing w:before="10" w:after="10" w:line="276" w:lineRule="auto"/>
        <w:ind w:left="283" w:right="283"/>
        <w:rPr>
          <w:b/>
          <w:bCs/>
          <w:szCs w:val="24"/>
        </w:rPr>
      </w:pPr>
    </w:p>
    <w:p w:rsidR="00D2067D" w:rsidRPr="00AF6907" w:rsidRDefault="00D2067D" w:rsidP="008E4247">
      <w:pPr>
        <w:tabs>
          <w:tab w:val="left" w:pos="764"/>
        </w:tabs>
        <w:spacing w:before="10" w:after="10" w:line="276" w:lineRule="auto"/>
        <w:ind w:left="283" w:right="283"/>
        <w:rPr>
          <w:b/>
          <w:bCs/>
          <w:szCs w:val="24"/>
        </w:rPr>
      </w:pPr>
    </w:p>
    <w:p w:rsidR="00D2067D" w:rsidRDefault="00D2067D" w:rsidP="008E4247">
      <w:pPr>
        <w:tabs>
          <w:tab w:val="left" w:pos="764"/>
        </w:tabs>
        <w:spacing w:before="10" w:after="10" w:line="276" w:lineRule="auto"/>
        <w:ind w:left="283" w:right="283"/>
        <w:rPr>
          <w:b/>
          <w:bCs/>
          <w:szCs w:val="24"/>
        </w:rPr>
      </w:pPr>
    </w:p>
    <w:p w:rsidR="00AB091C" w:rsidRDefault="00AB091C" w:rsidP="008E4247">
      <w:pPr>
        <w:tabs>
          <w:tab w:val="left" w:pos="764"/>
        </w:tabs>
        <w:spacing w:before="10" w:after="10" w:line="276" w:lineRule="auto"/>
        <w:ind w:left="283" w:right="283"/>
        <w:rPr>
          <w:b/>
          <w:bCs/>
          <w:szCs w:val="24"/>
        </w:rPr>
      </w:pPr>
    </w:p>
    <w:p w:rsidR="00AB091C" w:rsidRDefault="00AB091C" w:rsidP="008E4247">
      <w:pPr>
        <w:tabs>
          <w:tab w:val="left" w:pos="764"/>
        </w:tabs>
        <w:spacing w:before="10" w:after="10" w:line="276" w:lineRule="auto"/>
        <w:ind w:left="283" w:right="283"/>
        <w:rPr>
          <w:b/>
          <w:bCs/>
          <w:szCs w:val="24"/>
        </w:rPr>
      </w:pPr>
    </w:p>
    <w:p w:rsidR="00AB091C" w:rsidRDefault="00AB091C" w:rsidP="008E4247">
      <w:pPr>
        <w:tabs>
          <w:tab w:val="left" w:pos="764"/>
        </w:tabs>
        <w:spacing w:before="10" w:after="10" w:line="276" w:lineRule="auto"/>
        <w:ind w:left="283" w:right="283"/>
        <w:rPr>
          <w:b/>
          <w:bCs/>
          <w:szCs w:val="24"/>
        </w:rPr>
      </w:pPr>
    </w:p>
    <w:p w:rsidR="00AB091C" w:rsidRDefault="00AB091C" w:rsidP="008E4247">
      <w:pPr>
        <w:tabs>
          <w:tab w:val="left" w:pos="764"/>
        </w:tabs>
        <w:spacing w:before="10" w:after="10" w:line="276" w:lineRule="auto"/>
        <w:ind w:left="283" w:right="283"/>
        <w:rPr>
          <w:b/>
          <w:bCs/>
          <w:szCs w:val="24"/>
        </w:rPr>
      </w:pPr>
    </w:p>
    <w:p w:rsidR="00AB091C" w:rsidRDefault="00AB091C" w:rsidP="008E4247">
      <w:pPr>
        <w:tabs>
          <w:tab w:val="left" w:pos="764"/>
        </w:tabs>
        <w:spacing w:before="10" w:after="10" w:line="276" w:lineRule="auto"/>
        <w:ind w:left="283" w:right="283"/>
        <w:rPr>
          <w:b/>
          <w:bCs/>
          <w:szCs w:val="24"/>
        </w:rPr>
      </w:pPr>
    </w:p>
    <w:p w:rsidR="00AB091C" w:rsidRDefault="00AB091C" w:rsidP="008E4247">
      <w:pPr>
        <w:tabs>
          <w:tab w:val="left" w:pos="764"/>
        </w:tabs>
        <w:spacing w:before="10" w:after="10" w:line="276" w:lineRule="auto"/>
        <w:ind w:left="283" w:right="283"/>
        <w:rPr>
          <w:b/>
          <w:bCs/>
          <w:szCs w:val="24"/>
        </w:rPr>
      </w:pPr>
    </w:p>
    <w:p w:rsidR="00AB091C" w:rsidRDefault="00AB091C" w:rsidP="008E4247">
      <w:pPr>
        <w:tabs>
          <w:tab w:val="left" w:pos="764"/>
        </w:tabs>
        <w:spacing w:before="10" w:after="10" w:line="276" w:lineRule="auto"/>
        <w:ind w:left="283" w:right="283"/>
        <w:rPr>
          <w:b/>
          <w:bCs/>
          <w:szCs w:val="24"/>
        </w:rPr>
      </w:pPr>
    </w:p>
    <w:p w:rsidR="00AB091C" w:rsidRDefault="00AB091C" w:rsidP="008E4247">
      <w:pPr>
        <w:tabs>
          <w:tab w:val="left" w:pos="764"/>
        </w:tabs>
        <w:spacing w:before="10" w:after="10" w:line="276" w:lineRule="auto"/>
        <w:ind w:left="283" w:right="283"/>
        <w:rPr>
          <w:b/>
          <w:bCs/>
          <w:szCs w:val="24"/>
        </w:rPr>
      </w:pPr>
    </w:p>
    <w:p w:rsidR="00AB091C" w:rsidRPr="00AF6907" w:rsidRDefault="00AB091C" w:rsidP="00AB091C">
      <w:pPr>
        <w:tabs>
          <w:tab w:val="left" w:pos="764"/>
        </w:tabs>
        <w:spacing w:before="10" w:after="10" w:line="276" w:lineRule="auto"/>
        <w:ind w:right="283"/>
        <w:rPr>
          <w:b/>
          <w:bCs/>
          <w:szCs w:val="24"/>
        </w:rPr>
      </w:pPr>
    </w:p>
    <w:p w:rsidR="00D2067D" w:rsidRPr="00E90D45" w:rsidRDefault="00D2067D" w:rsidP="00E90D45">
      <w:pPr>
        <w:spacing w:before="10" w:after="10"/>
        <w:ind w:right="283"/>
        <w:rPr>
          <w:bCs/>
          <w:szCs w:val="24"/>
        </w:rPr>
      </w:pPr>
    </w:p>
    <w:p w:rsidR="00D2067D" w:rsidRDefault="00D2067D" w:rsidP="008E4247">
      <w:pPr>
        <w:pStyle w:val="ListParagraph"/>
        <w:spacing w:before="10" w:after="10"/>
        <w:ind w:left="283" w:right="283"/>
        <w:jc w:val="center"/>
        <w:rPr>
          <w:rFonts w:ascii="Times New Roman" w:hAnsi="Times New Roman"/>
          <w:bCs/>
          <w:sz w:val="24"/>
          <w:szCs w:val="24"/>
        </w:rPr>
      </w:pPr>
    </w:p>
    <w:p w:rsidR="00D2067D" w:rsidRPr="005617AD" w:rsidRDefault="00D2067D" w:rsidP="008E4247">
      <w:pPr>
        <w:pStyle w:val="ListParagraph"/>
        <w:spacing w:before="10" w:after="10"/>
        <w:ind w:left="283" w:right="283"/>
        <w:jc w:val="center"/>
        <w:rPr>
          <w:rFonts w:ascii="Times New Roman" w:hAnsi="Times New Roman"/>
          <w:bCs/>
          <w:sz w:val="52"/>
          <w:szCs w:val="52"/>
        </w:rPr>
      </w:pPr>
      <w:r w:rsidRPr="005617AD">
        <w:rPr>
          <w:rFonts w:ascii="Times New Roman" w:hAnsi="Times New Roman"/>
          <w:bCs/>
          <w:sz w:val="52"/>
          <w:szCs w:val="52"/>
        </w:rPr>
        <w:t>CHAPTER 7</w:t>
      </w:r>
    </w:p>
    <w:p w:rsidR="00D2067D" w:rsidRPr="005617AD" w:rsidRDefault="00D2067D" w:rsidP="008E4247">
      <w:pPr>
        <w:tabs>
          <w:tab w:val="left" w:pos="764"/>
        </w:tabs>
        <w:spacing w:before="10" w:after="10" w:line="276" w:lineRule="auto"/>
        <w:ind w:left="283" w:right="283"/>
        <w:jc w:val="center"/>
        <w:rPr>
          <w:b/>
          <w:bCs/>
          <w:sz w:val="96"/>
          <w:szCs w:val="96"/>
        </w:rPr>
      </w:pPr>
      <w:r w:rsidRPr="005617AD">
        <w:rPr>
          <w:bCs/>
          <w:sz w:val="96"/>
          <w:szCs w:val="96"/>
        </w:rPr>
        <w:t>BIBLIOGRAPHY AND REFERENCES</w:t>
      </w:r>
    </w:p>
    <w:p w:rsidR="00D2067D" w:rsidRDefault="00D2067D" w:rsidP="008E4247">
      <w:pPr>
        <w:pStyle w:val="ListParagraph"/>
        <w:spacing w:before="10" w:after="10"/>
        <w:ind w:left="283" w:right="283"/>
        <w:jc w:val="center"/>
        <w:rPr>
          <w:rFonts w:ascii="Times New Roman" w:hAnsi="Times New Roman"/>
          <w:bCs/>
          <w:sz w:val="24"/>
          <w:szCs w:val="24"/>
        </w:rPr>
      </w:pPr>
    </w:p>
    <w:p w:rsidR="00D2067D" w:rsidRDefault="00D2067D" w:rsidP="008E4247">
      <w:pPr>
        <w:pStyle w:val="ListParagraph"/>
        <w:spacing w:before="10" w:after="10"/>
        <w:ind w:left="283" w:right="283"/>
        <w:jc w:val="center"/>
        <w:rPr>
          <w:rFonts w:ascii="Times New Roman" w:hAnsi="Times New Roman"/>
          <w:bCs/>
          <w:sz w:val="24"/>
          <w:szCs w:val="24"/>
        </w:rPr>
      </w:pPr>
    </w:p>
    <w:p w:rsidR="00D2067D" w:rsidRDefault="00D2067D" w:rsidP="008E4247">
      <w:pPr>
        <w:pStyle w:val="ListParagraph"/>
        <w:spacing w:before="10" w:after="10"/>
        <w:ind w:left="283" w:right="283"/>
        <w:jc w:val="center"/>
        <w:rPr>
          <w:rFonts w:ascii="Times New Roman" w:hAnsi="Times New Roman"/>
          <w:bCs/>
          <w:sz w:val="24"/>
          <w:szCs w:val="24"/>
        </w:rPr>
      </w:pPr>
    </w:p>
    <w:p w:rsidR="00D2067D" w:rsidRDefault="00D2067D" w:rsidP="008E4247">
      <w:pPr>
        <w:pStyle w:val="ListParagraph"/>
        <w:spacing w:before="10" w:after="10"/>
        <w:ind w:left="283" w:right="283"/>
        <w:jc w:val="center"/>
        <w:rPr>
          <w:rFonts w:ascii="Times New Roman" w:hAnsi="Times New Roman"/>
          <w:bCs/>
          <w:sz w:val="24"/>
          <w:szCs w:val="24"/>
        </w:rPr>
      </w:pPr>
    </w:p>
    <w:p w:rsidR="00E90D45" w:rsidRDefault="00E90D45" w:rsidP="008E4247">
      <w:pPr>
        <w:pStyle w:val="ListParagraph"/>
        <w:spacing w:before="10" w:after="10"/>
        <w:ind w:left="283" w:right="283"/>
        <w:jc w:val="center"/>
        <w:rPr>
          <w:rFonts w:ascii="Times New Roman" w:hAnsi="Times New Roman"/>
          <w:bCs/>
          <w:sz w:val="24"/>
          <w:szCs w:val="24"/>
        </w:rPr>
      </w:pPr>
    </w:p>
    <w:p w:rsidR="00D2067D" w:rsidRDefault="00D2067D" w:rsidP="008E4247">
      <w:pPr>
        <w:pStyle w:val="ListParagraph"/>
        <w:spacing w:before="10" w:after="10"/>
        <w:ind w:left="283" w:right="283"/>
        <w:jc w:val="center"/>
        <w:rPr>
          <w:rFonts w:ascii="Times New Roman" w:hAnsi="Times New Roman"/>
          <w:bCs/>
          <w:sz w:val="24"/>
          <w:szCs w:val="24"/>
        </w:rPr>
      </w:pPr>
    </w:p>
    <w:p w:rsidR="00D2067D" w:rsidRDefault="00D2067D" w:rsidP="008E4247">
      <w:pPr>
        <w:pStyle w:val="ListParagraph"/>
        <w:spacing w:before="10" w:after="10"/>
        <w:ind w:left="283" w:right="283"/>
        <w:jc w:val="center"/>
        <w:rPr>
          <w:rFonts w:ascii="Times New Roman" w:hAnsi="Times New Roman"/>
          <w:bCs/>
          <w:sz w:val="24"/>
          <w:szCs w:val="24"/>
        </w:rPr>
      </w:pPr>
    </w:p>
    <w:p w:rsidR="00D2067D" w:rsidRDefault="00D2067D" w:rsidP="008E4247">
      <w:pPr>
        <w:pStyle w:val="ListParagraph"/>
        <w:spacing w:before="10" w:after="10"/>
        <w:ind w:left="283" w:right="283"/>
        <w:jc w:val="center"/>
        <w:rPr>
          <w:rFonts w:ascii="Times New Roman" w:hAnsi="Times New Roman"/>
          <w:bCs/>
          <w:sz w:val="24"/>
          <w:szCs w:val="24"/>
        </w:rPr>
      </w:pPr>
    </w:p>
    <w:p w:rsidR="00D2067D" w:rsidRDefault="00D2067D" w:rsidP="008E4247">
      <w:pPr>
        <w:pStyle w:val="ListParagraph"/>
        <w:spacing w:before="10" w:after="10"/>
        <w:ind w:left="283" w:right="283"/>
        <w:jc w:val="center"/>
        <w:rPr>
          <w:rFonts w:ascii="Times New Roman" w:hAnsi="Times New Roman"/>
          <w:bCs/>
          <w:sz w:val="24"/>
          <w:szCs w:val="24"/>
        </w:rPr>
      </w:pPr>
    </w:p>
    <w:p w:rsidR="00D2067D" w:rsidRDefault="00D2067D" w:rsidP="008E4247">
      <w:pPr>
        <w:pStyle w:val="ListParagraph"/>
        <w:spacing w:before="10" w:after="10"/>
        <w:ind w:left="283" w:right="283"/>
        <w:jc w:val="center"/>
        <w:rPr>
          <w:rFonts w:ascii="Times New Roman" w:hAnsi="Times New Roman"/>
          <w:bCs/>
          <w:sz w:val="24"/>
          <w:szCs w:val="24"/>
        </w:rPr>
      </w:pPr>
    </w:p>
    <w:p w:rsidR="00D2067D" w:rsidRDefault="00D2067D" w:rsidP="008E4247">
      <w:pPr>
        <w:pStyle w:val="ListParagraph"/>
        <w:spacing w:before="10" w:after="10"/>
        <w:ind w:left="283" w:right="283"/>
        <w:jc w:val="center"/>
        <w:rPr>
          <w:rFonts w:ascii="Times New Roman" w:hAnsi="Times New Roman"/>
          <w:bCs/>
          <w:sz w:val="24"/>
          <w:szCs w:val="24"/>
        </w:rPr>
      </w:pPr>
    </w:p>
    <w:p w:rsidR="00D2067D" w:rsidRDefault="00D2067D" w:rsidP="008E4247">
      <w:pPr>
        <w:pStyle w:val="ListParagraph"/>
        <w:spacing w:before="10" w:after="10"/>
        <w:ind w:left="283" w:right="283"/>
        <w:jc w:val="center"/>
        <w:rPr>
          <w:rFonts w:ascii="Times New Roman" w:hAnsi="Times New Roman"/>
          <w:bCs/>
          <w:sz w:val="24"/>
          <w:szCs w:val="24"/>
        </w:rPr>
      </w:pPr>
    </w:p>
    <w:p w:rsidR="00D2067D" w:rsidRDefault="00D2067D" w:rsidP="008E4247">
      <w:pPr>
        <w:pStyle w:val="ListParagraph"/>
        <w:spacing w:before="10" w:after="10"/>
        <w:ind w:left="283" w:right="283"/>
        <w:jc w:val="center"/>
        <w:rPr>
          <w:rFonts w:ascii="Times New Roman" w:hAnsi="Times New Roman"/>
          <w:bCs/>
          <w:sz w:val="24"/>
          <w:szCs w:val="24"/>
        </w:rPr>
      </w:pPr>
    </w:p>
    <w:p w:rsidR="00040E6B" w:rsidRDefault="00040E6B" w:rsidP="00AB091C">
      <w:pPr>
        <w:tabs>
          <w:tab w:val="left" w:pos="764"/>
        </w:tabs>
        <w:spacing w:before="10" w:after="10" w:line="276" w:lineRule="auto"/>
        <w:ind w:right="283"/>
        <w:rPr>
          <w:b/>
          <w:bCs/>
          <w:szCs w:val="24"/>
        </w:rPr>
      </w:pPr>
    </w:p>
    <w:p w:rsidR="00AB091C" w:rsidRDefault="00AB091C" w:rsidP="00AB091C">
      <w:pPr>
        <w:tabs>
          <w:tab w:val="left" w:pos="764"/>
        </w:tabs>
        <w:spacing w:before="10" w:after="10" w:line="276" w:lineRule="auto"/>
        <w:ind w:right="283"/>
        <w:rPr>
          <w:b/>
          <w:bCs/>
          <w:szCs w:val="24"/>
        </w:rPr>
      </w:pPr>
    </w:p>
    <w:p w:rsidR="00040E6B" w:rsidRDefault="00040E6B" w:rsidP="008E4247">
      <w:pPr>
        <w:tabs>
          <w:tab w:val="left" w:pos="764"/>
        </w:tabs>
        <w:spacing w:before="10" w:after="10" w:line="276" w:lineRule="auto"/>
        <w:ind w:left="283" w:right="283"/>
        <w:jc w:val="center"/>
        <w:rPr>
          <w:b/>
          <w:bCs/>
          <w:szCs w:val="24"/>
        </w:rPr>
      </w:pPr>
    </w:p>
    <w:p w:rsidR="00D2067D" w:rsidRPr="00AB091C" w:rsidRDefault="00D2067D" w:rsidP="008E4247">
      <w:pPr>
        <w:tabs>
          <w:tab w:val="left" w:pos="764"/>
        </w:tabs>
        <w:spacing w:before="10" w:after="10" w:line="276" w:lineRule="auto"/>
        <w:ind w:left="283" w:right="283"/>
        <w:jc w:val="center"/>
        <w:rPr>
          <w:b/>
          <w:bCs/>
          <w:sz w:val="28"/>
          <w:szCs w:val="28"/>
        </w:rPr>
      </w:pPr>
      <w:r w:rsidRPr="00AB091C">
        <w:rPr>
          <w:b/>
          <w:bCs/>
          <w:sz w:val="28"/>
          <w:szCs w:val="28"/>
        </w:rPr>
        <w:t>Chapter 7</w:t>
      </w:r>
    </w:p>
    <w:p w:rsidR="00D2067D" w:rsidRPr="00AB091C" w:rsidRDefault="00D2067D" w:rsidP="008E4247">
      <w:pPr>
        <w:tabs>
          <w:tab w:val="left" w:pos="764"/>
        </w:tabs>
        <w:spacing w:before="10" w:after="10" w:line="276" w:lineRule="auto"/>
        <w:ind w:left="283" w:right="283"/>
        <w:jc w:val="center"/>
        <w:rPr>
          <w:b/>
          <w:bCs/>
          <w:sz w:val="28"/>
          <w:szCs w:val="28"/>
        </w:rPr>
      </w:pPr>
      <w:r w:rsidRPr="00AB091C">
        <w:rPr>
          <w:b/>
          <w:bCs/>
          <w:sz w:val="28"/>
          <w:szCs w:val="28"/>
        </w:rPr>
        <w:t>B</w:t>
      </w:r>
      <w:r w:rsidRPr="00AB091C">
        <w:rPr>
          <w:b/>
          <w:bCs/>
          <w:sz w:val="28"/>
          <w:szCs w:val="28"/>
          <w:lang w:val="en-IN"/>
        </w:rPr>
        <w:t>IBLIOGRAPHY AND REFERENCES</w:t>
      </w:r>
    </w:p>
    <w:p w:rsidR="00D2067D" w:rsidRDefault="00D2067D" w:rsidP="008E4247">
      <w:pPr>
        <w:tabs>
          <w:tab w:val="left" w:pos="764"/>
        </w:tabs>
        <w:spacing w:before="10" w:after="10" w:line="276" w:lineRule="auto"/>
        <w:ind w:left="283" w:right="283"/>
        <w:jc w:val="center"/>
        <w:rPr>
          <w:szCs w:val="24"/>
        </w:rPr>
      </w:pPr>
    </w:p>
    <w:p w:rsidR="00D2067D" w:rsidRPr="00AF6907" w:rsidRDefault="00D2067D" w:rsidP="008E4247">
      <w:pPr>
        <w:tabs>
          <w:tab w:val="left" w:pos="764"/>
        </w:tabs>
        <w:spacing w:before="10" w:after="10" w:line="276" w:lineRule="auto"/>
        <w:ind w:left="283" w:right="283"/>
        <w:jc w:val="center"/>
        <w:rPr>
          <w:szCs w:val="24"/>
        </w:rPr>
      </w:pPr>
    </w:p>
    <w:p w:rsidR="00D2067D" w:rsidRPr="00AB091C" w:rsidRDefault="00D2067D" w:rsidP="008E4247">
      <w:pPr>
        <w:tabs>
          <w:tab w:val="left" w:pos="764"/>
        </w:tabs>
        <w:spacing w:before="10" w:after="10" w:line="276" w:lineRule="auto"/>
        <w:ind w:left="283" w:right="283"/>
        <w:rPr>
          <w:b/>
          <w:bCs/>
          <w:sz w:val="28"/>
          <w:szCs w:val="28"/>
          <w:lang w:val="en-IN"/>
        </w:rPr>
      </w:pPr>
      <w:r w:rsidRPr="00AB091C">
        <w:rPr>
          <w:sz w:val="28"/>
          <w:szCs w:val="28"/>
        </w:rPr>
        <w:t xml:space="preserve"> </w:t>
      </w:r>
      <w:r w:rsidRPr="00AB091C">
        <w:rPr>
          <w:b/>
          <w:bCs/>
          <w:sz w:val="28"/>
          <w:szCs w:val="28"/>
        </w:rPr>
        <w:t xml:space="preserve">7.1 </w:t>
      </w:r>
      <w:r w:rsidRPr="00AB091C">
        <w:rPr>
          <w:b/>
          <w:bCs/>
          <w:sz w:val="28"/>
          <w:szCs w:val="28"/>
          <w:lang w:val="en-IN"/>
        </w:rPr>
        <w:t xml:space="preserve">  </w:t>
      </w:r>
      <w:r w:rsidRPr="00AB091C">
        <w:rPr>
          <w:b/>
          <w:bCs/>
          <w:sz w:val="28"/>
          <w:szCs w:val="28"/>
        </w:rPr>
        <w:t>Reference Books</w:t>
      </w:r>
      <w:r w:rsidRPr="00AB091C">
        <w:rPr>
          <w:b/>
          <w:bCs/>
          <w:sz w:val="28"/>
          <w:szCs w:val="28"/>
          <w:lang w:val="en-IN"/>
        </w:rPr>
        <w:t>:</w:t>
      </w:r>
    </w:p>
    <w:p w:rsidR="00D2067D" w:rsidRPr="00AF6907" w:rsidRDefault="00D2067D" w:rsidP="008E4247">
      <w:pPr>
        <w:tabs>
          <w:tab w:val="left" w:pos="764"/>
        </w:tabs>
        <w:spacing w:before="10" w:after="10" w:line="276" w:lineRule="auto"/>
        <w:ind w:left="283" w:right="283"/>
        <w:rPr>
          <w:b/>
          <w:bCs/>
          <w:szCs w:val="24"/>
          <w:lang w:val="en-IN"/>
        </w:rPr>
      </w:pPr>
    </w:p>
    <w:p w:rsidR="00D2067D" w:rsidRPr="00AF6907" w:rsidRDefault="00D2067D" w:rsidP="00AB091C">
      <w:pPr>
        <w:numPr>
          <w:ilvl w:val="0"/>
          <w:numId w:val="6"/>
        </w:numPr>
        <w:tabs>
          <w:tab w:val="left" w:pos="764"/>
        </w:tabs>
        <w:spacing w:before="10" w:after="10" w:line="276" w:lineRule="auto"/>
        <w:ind w:left="1134" w:right="283"/>
        <w:rPr>
          <w:szCs w:val="24"/>
          <w:lang w:val="en-IN"/>
        </w:rPr>
      </w:pPr>
      <w:r w:rsidRPr="00AF6907">
        <w:rPr>
          <w:szCs w:val="24"/>
          <w:lang w:val="en-IN"/>
        </w:rPr>
        <w:t xml:space="preserve"> Software Engineering by Roger S. Pressman.</w:t>
      </w:r>
    </w:p>
    <w:p w:rsidR="00D2067D" w:rsidRPr="00AF6907" w:rsidRDefault="00D2067D" w:rsidP="00AB091C">
      <w:pPr>
        <w:numPr>
          <w:ilvl w:val="0"/>
          <w:numId w:val="6"/>
        </w:numPr>
        <w:tabs>
          <w:tab w:val="left" w:pos="764"/>
        </w:tabs>
        <w:spacing w:before="10" w:after="10" w:line="276" w:lineRule="auto"/>
        <w:ind w:left="1134" w:right="283"/>
        <w:rPr>
          <w:szCs w:val="24"/>
        </w:rPr>
      </w:pPr>
      <w:r w:rsidRPr="00AF6907">
        <w:rPr>
          <w:szCs w:val="24"/>
          <w:lang w:val="en-IN"/>
        </w:rPr>
        <w:t xml:space="preserve"> Information Practices with Sumita Arora, Dhanpat Rai &amp; Co., Fifth Edition.</w:t>
      </w:r>
      <w:r w:rsidRPr="00AF6907">
        <w:rPr>
          <w:szCs w:val="24"/>
        </w:rPr>
        <w:t xml:space="preserve">   </w:t>
      </w:r>
    </w:p>
    <w:p w:rsidR="00D2067D" w:rsidRPr="00AF6907" w:rsidRDefault="00D2067D" w:rsidP="00AB091C">
      <w:pPr>
        <w:tabs>
          <w:tab w:val="left" w:pos="764"/>
        </w:tabs>
        <w:spacing w:before="10" w:after="10" w:line="276" w:lineRule="auto"/>
        <w:ind w:left="1134" w:right="283"/>
        <w:rPr>
          <w:szCs w:val="24"/>
          <w:lang w:val="en-IN"/>
        </w:rPr>
      </w:pPr>
      <w:r w:rsidRPr="00AF6907">
        <w:rPr>
          <w:szCs w:val="24"/>
          <w:lang w:val="en-IN"/>
        </w:rPr>
        <w:t>3.  PL/SQL Query Language by Ivan Bayross, BPB Publications, Fourth Edition.</w:t>
      </w:r>
    </w:p>
    <w:p w:rsidR="00D2067D" w:rsidRPr="00AF6907" w:rsidRDefault="00D2067D" w:rsidP="00AB091C">
      <w:pPr>
        <w:tabs>
          <w:tab w:val="left" w:pos="764"/>
        </w:tabs>
        <w:spacing w:before="10" w:after="10" w:line="276" w:lineRule="auto"/>
        <w:ind w:left="1134" w:right="283"/>
        <w:rPr>
          <w:szCs w:val="24"/>
          <w:lang w:val="en-IN"/>
        </w:rPr>
      </w:pPr>
      <w:r w:rsidRPr="00AF6907">
        <w:rPr>
          <w:szCs w:val="24"/>
          <w:lang w:val="en-IN"/>
        </w:rPr>
        <w:t>4.  System Analysis and Design by Elias M. Awad, Galgotia Publications Pvt. Ltd., Second Edition.</w:t>
      </w:r>
    </w:p>
    <w:p w:rsidR="00D2067D" w:rsidRPr="00AF6907" w:rsidRDefault="00D2067D" w:rsidP="00AB091C">
      <w:pPr>
        <w:tabs>
          <w:tab w:val="left" w:pos="5085"/>
        </w:tabs>
        <w:spacing w:before="10" w:after="10" w:line="276" w:lineRule="auto"/>
        <w:ind w:left="1134" w:right="283"/>
        <w:jc w:val="both"/>
        <w:rPr>
          <w:szCs w:val="24"/>
        </w:rPr>
      </w:pPr>
      <w:r w:rsidRPr="00AF6907">
        <w:rPr>
          <w:szCs w:val="24"/>
          <w:lang w:val="en-IN"/>
        </w:rPr>
        <w:t xml:space="preserve">5. </w:t>
      </w:r>
      <w:r w:rsidRPr="00AF6907">
        <w:rPr>
          <w:szCs w:val="24"/>
        </w:rPr>
        <w:t xml:space="preserve">  Database Management System, S. Sudarshan and Henry F. Korth.</w:t>
      </w:r>
    </w:p>
    <w:p w:rsidR="00D2067D" w:rsidRPr="00AF6907" w:rsidRDefault="00D2067D" w:rsidP="008E4247">
      <w:pPr>
        <w:tabs>
          <w:tab w:val="left" w:pos="764"/>
        </w:tabs>
        <w:spacing w:before="10" w:after="10" w:line="276" w:lineRule="auto"/>
        <w:ind w:right="283"/>
        <w:rPr>
          <w:szCs w:val="24"/>
        </w:rPr>
      </w:pPr>
      <w:r w:rsidRPr="00AF6907">
        <w:rPr>
          <w:szCs w:val="24"/>
        </w:rPr>
        <w:t xml:space="preserve">   </w:t>
      </w:r>
    </w:p>
    <w:p w:rsidR="00D2067D" w:rsidRPr="00AB091C" w:rsidRDefault="00D2067D" w:rsidP="008E4247">
      <w:pPr>
        <w:tabs>
          <w:tab w:val="left" w:pos="764"/>
        </w:tabs>
        <w:spacing w:before="10" w:after="10" w:line="276" w:lineRule="auto"/>
        <w:ind w:left="283" w:right="283"/>
        <w:rPr>
          <w:b/>
          <w:bCs/>
          <w:sz w:val="28"/>
          <w:szCs w:val="28"/>
          <w:lang w:val="en-IN"/>
        </w:rPr>
      </w:pPr>
      <w:r w:rsidRPr="00AB091C">
        <w:rPr>
          <w:b/>
          <w:bCs/>
          <w:sz w:val="28"/>
          <w:szCs w:val="28"/>
        </w:rPr>
        <w:t xml:space="preserve">7.2 </w:t>
      </w:r>
      <w:r w:rsidRPr="00AB091C">
        <w:rPr>
          <w:b/>
          <w:bCs/>
          <w:sz w:val="28"/>
          <w:szCs w:val="28"/>
          <w:lang w:val="en-IN"/>
        </w:rPr>
        <w:t xml:space="preserve">  </w:t>
      </w:r>
      <w:r w:rsidRPr="00AB091C">
        <w:rPr>
          <w:b/>
          <w:bCs/>
          <w:sz w:val="28"/>
          <w:szCs w:val="28"/>
        </w:rPr>
        <w:t>Other Documents and Resources</w:t>
      </w:r>
      <w:r w:rsidRPr="00AB091C">
        <w:rPr>
          <w:b/>
          <w:bCs/>
          <w:sz w:val="28"/>
          <w:szCs w:val="28"/>
          <w:lang w:val="en-IN"/>
        </w:rPr>
        <w:t>:</w:t>
      </w:r>
    </w:p>
    <w:p w:rsidR="00D2067D" w:rsidRPr="00AF6907" w:rsidRDefault="00D2067D" w:rsidP="008E4247">
      <w:pPr>
        <w:tabs>
          <w:tab w:val="left" w:pos="764"/>
        </w:tabs>
        <w:spacing w:before="10" w:after="10" w:line="276" w:lineRule="auto"/>
        <w:ind w:left="283" w:right="283"/>
        <w:rPr>
          <w:b/>
          <w:bCs/>
          <w:szCs w:val="24"/>
        </w:rPr>
      </w:pPr>
    </w:p>
    <w:p w:rsidR="00D2067D" w:rsidRPr="00E82AE2" w:rsidRDefault="00D2067D" w:rsidP="00AB091C">
      <w:pPr>
        <w:tabs>
          <w:tab w:val="left" w:pos="764"/>
        </w:tabs>
        <w:spacing w:before="10" w:after="10" w:line="276" w:lineRule="auto"/>
        <w:ind w:left="1134" w:right="283"/>
        <w:rPr>
          <w:bCs/>
          <w:szCs w:val="24"/>
        </w:rPr>
      </w:pPr>
      <w:r w:rsidRPr="00E82AE2">
        <w:rPr>
          <w:bCs/>
          <w:szCs w:val="24"/>
        </w:rPr>
        <w:t xml:space="preserve">1. </w:t>
      </w:r>
      <w:hyperlink r:id="rId51" w:history="1">
        <w:r w:rsidRPr="00E82AE2">
          <w:rPr>
            <w:rStyle w:val="Hyperlink"/>
            <w:bCs/>
            <w:color w:val="auto"/>
            <w:szCs w:val="24"/>
            <w:u w:val="none"/>
          </w:rPr>
          <w:t>www.wikipedia.org</w:t>
        </w:r>
      </w:hyperlink>
    </w:p>
    <w:p w:rsidR="00D2067D" w:rsidRPr="00E82AE2" w:rsidRDefault="00D2067D" w:rsidP="00AB091C">
      <w:pPr>
        <w:tabs>
          <w:tab w:val="left" w:pos="764"/>
        </w:tabs>
        <w:spacing w:before="10" w:after="10" w:line="276" w:lineRule="auto"/>
        <w:ind w:left="1134" w:right="283"/>
        <w:rPr>
          <w:bCs/>
          <w:szCs w:val="24"/>
        </w:rPr>
      </w:pPr>
      <w:r w:rsidRPr="00E82AE2">
        <w:rPr>
          <w:bCs/>
          <w:szCs w:val="24"/>
        </w:rPr>
        <w:t xml:space="preserve">2. </w:t>
      </w:r>
      <w:hyperlink r:id="rId52" w:history="1">
        <w:r w:rsidRPr="00E82AE2">
          <w:rPr>
            <w:rStyle w:val="Hyperlink"/>
            <w:bCs/>
            <w:color w:val="auto"/>
            <w:szCs w:val="24"/>
            <w:u w:val="none"/>
          </w:rPr>
          <w:t>www.google.co.in</w:t>
        </w:r>
      </w:hyperlink>
    </w:p>
    <w:p w:rsidR="00D2067D" w:rsidRPr="00E82AE2" w:rsidRDefault="00D2067D" w:rsidP="00AB091C">
      <w:pPr>
        <w:tabs>
          <w:tab w:val="left" w:pos="764"/>
        </w:tabs>
        <w:spacing w:before="10" w:after="10" w:line="276" w:lineRule="auto"/>
        <w:ind w:left="1134" w:right="283"/>
        <w:rPr>
          <w:bCs/>
          <w:szCs w:val="24"/>
        </w:rPr>
      </w:pPr>
      <w:r w:rsidRPr="00E82AE2">
        <w:rPr>
          <w:bCs/>
          <w:szCs w:val="24"/>
        </w:rPr>
        <w:t xml:space="preserve">3. </w:t>
      </w:r>
      <w:hyperlink r:id="rId53" w:history="1">
        <w:r w:rsidRPr="00E82AE2">
          <w:rPr>
            <w:rStyle w:val="Hyperlink"/>
            <w:bCs/>
            <w:color w:val="auto"/>
            <w:szCs w:val="24"/>
            <w:u w:val="none"/>
          </w:rPr>
          <w:t>www.stackoverflow.com</w:t>
        </w:r>
      </w:hyperlink>
    </w:p>
    <w:p w:rsidR="00D2067D" w:rsidRPr="00E82AE2" w:rsidRDefault="00D2067D" w:rsidP="00AB091C">
      <w:pPr>
        <w:tabs>
          <w:tab w:val="left" w:pos="764"/>
        </w:tabs>
        <w:spacing w:before="10" w:after="10" w:line="276" w:lineRule="auto"/>
        <w:ind w:left="1134" w:right="283"/>
        <w:rPr>
          <w:szCs w:val="24"/>
        </w:rPr>
      </w:pPr>
      <w:r w:rsidRPr="00E82AE2">
        <w:rPr>
          <w:bCs/>
          <w:szCs w:val="24"/>
        </w:rPr>
        <w:t xml:space="preserve">4. </w:t>
      </w:r>
      <w:r w:rsidR="009365BB" w:rsidRPr="001845C7">
        <w:rPr>
          <w:bCs/>
          <w:szCs w:val="24"/>
        </w:rPr>
        <w:t>www.</w:t>
      </w:r>
      <w:r w:rsidR="001845C7">
        <w:rPr>
          <w:bCs/>
          <w:szCs w:val="24"/>
        </w:rPr>
        <w:t>d</w:t>
      </w:r>
      <w:r w:rsidR="009365BB" w:rsidRPr="001845C7">
        <w:rPr>
          <w:bCs/>
          <w:szCs w:val="24"/>
        </w:rPr>
        <w:t>jango.org</w:t>
      </w:r>
    </w:p>
    <w:p w:rsidR="00D2067D" w:rsidRDefault="00D2067D" w:rsidP="00AB091C">
      <w:pPr>
        <w:tabs>
          <w:tab w:val="left" w:pos="5085"/>
        </w:tabs>
        <w:spacing w:before="10" w:after="10" w:line="276" w:lineRule="auto"/>
        <w:ind w:left="1134" w:right="283"/>
        <w:rPr>
          <w:szCs w:val="24"/>
        </w:rPr>
      </w:pPr>
      <w:r w:rsidRPr="00E82AE2">
        <w:rPr>
          <w:bCs/>
          <w:szCs w:val="24"/>
        </w:rPr>
        <w:t xml:space="preserve">5. </w:t>
      </w:r>
      <w:r w:rsidR="001845C7" w:rsidRPr="001845C7">
        <w:rPr>
          <w:szCs w:val="24"/>
        </w:rPr>
        <w:t>www.javatpoint.com</w:t>
      </w:r>
    </w:p>
    <w:p w:rsidR="00D2067D" w:rsidRPr="00E82AE2" w:rsidRDefault="00D2067D" w:rsidP="00AB091C">
      <w:pPr>
        <w:tabs>
          <w:tab w:val="left" w:pos="5085"/>
        </w:tabs>
        <w:spacing w:before="10" w:after="10" w:line="276" w:lineRule="auto"/>
        <w:ind w:left="1134" w:right="283"/>
        <w:rPr>
          <w:shadow/>
          <w:szCs w:val="24"/>
        </w:rPr>
      </w:pPr>
      <w:r w:rsidRPr="00E82AE2">
        <w:rPr>
          <w:shadow/>
          <w:szCs w:val="24"/>
        </w:rPr>
        <w:t xml:space="preserve">6. </w:t>
      </w:r>
      <w:r w:rsidR="00D33908">
        <w:t>www.</w:t>
      </w:r>
      <w:r w:rsidR="00040E6B">
        <w:t>techwiz.com</w:t>
      </w:r>
    </w:p>
    <w:p w:rsidR="00D2067D" w:rsidRDefault="00D2067D" w:rsidP="00AB091C">
      <w:pPr>
        <w:tabs>
          <w:tab w:val="left" w:pos="5085"/>
        </w:tabs>
        <w:spacing w:before="10" w:after="10" w:line="276" w:lineRule="auto"/>
        <w:ind w:left="1134" w:right="283"/>
      </w:pPr>
      <w:r w:rsidRPr="00E82AE2">
        <w:rPr>
          <w:shadow/>
          <w:szCs w:val="24"/>
        </w:rPr>
        <w:t>7</w:t>
      </w:r>
      <w:r w:rsidRPr="00040E6B">
        <w:rPr>
          <w:shadow/>
          <w:szCs w:val="24"/>
        </w:rPr>
        <w:t xml:space="preserve">. </w:t>
      </w:r>
      <w:hyperlink r:id="rId54" w:history="1">
        <w:r w:rsidR="00040E6B" w:rsidRPr="00040E6B">
          <w:rPr>
            <w:rStyle w:val="Hyperlink"/>
            <w:shadow/>
            <w:color w:val="auto"/>
            <w:szCs w:val="24"/>
            <w:u w:val="none"/>
          </w:rPr>
          <w:t>www.sunrom.com</w:t>
        </w:r>
      </w:hyperlink>
    </w:p>
    <w:p w:rsidR="00FF530B" w:rsidRPr="00E82AE2" w:rsidRDefault="00FF530B" w:rsidP="00AB091C">
      <w:pPr>
        <w:tabs>
          <w:tab w:val="left" w:pos="5085"/>
        </w:tabs>
        <w:spacing w:before="10" w:after="10" w:line="276" w:lineRule="auto"/>
        <w:ind w:left="1134" w:right="283"/>
        <w:rPr>
          <w:szCs w:val="24"/>
        </w:rPr>
      </w:pPr>
      <w:r>
        <w:t>8 .www.getbootstrap.com.</w:t>
      </w:r>
    </w:p>
    <w:p w:rsidR="00D2067D" w:rsidRPr="005617AD" w:rsidRDefault="00D2067D" w:rsidP="00AB091C">
      <w:pPr>
        <w:tabs>
          <w:tab w:val="left" w:pos="5085"/>
        </w:tabs>
        <w:spacing w:before="10" w:after="10" w:line="276" w:lineRule="auto"/>
        <w:ind w:left="1134" w:right="283"/>
        <w:rPr>
          <w:szCs w:val="24"/>
        </w:rPr>
      </w:pPr>
    </w:p>
    <w:p w:rsidR="00D2067D" w:rsidRPr="00AF6907" w:rsidRDefault="00D2067D" w:rsidP="00AB091C">
      <w:pPr>
        <w:tabs>
          <w:tab w:val="left" w:pos="764"/>
        </w:tabs>
        <w:spacing w:before="10" w:after="10" w:line="276" w:lineRule="auto"/>
        <w:ind w:left="1134" w:right="283"/>
        <w:rPr>
          <w:bCs/>
          <w:szCs w:val="24"/>
        </w:rPr>
      </w:pPr>
    </w:p>
    <w:p w:rsidR="00D2067D" w:rsidRPr="00AF6907" w:rsidRDefault="00D2067D" w:rsidP="008E4247">
      <w:pPr>
        <w:tabs>
          <w:tab w:val="left" w:pos="764"/>
        </w:tabs>
        <w:spacing w:before="10" w:after="10" w:line="276" w:lineRule="auto"/>
        <w:ind w:left="283" w:right="283"/>
        <w:rPr>
          <w:bCs/>
          <w:szCs w:val="24"/>
        </w:rPr>
      </w:pPr>
    </w:p>
    <w:p w:rsidR="00D2067D" w:rsidRPr="00AF6907" w:rsidRDefault="00D2067D" w:rsidP="008E4247">
      <w:pPr>
        <w:tabs>
          <w:tab w:val="left" w:pos="764"/>
        </w:tabs>
        <w:spacing w:before="10" w:after="10" w:line="276" w:lineRule="auto"/>
        <w:ind w:left="283" w:right="283"/>
        <w:rPr>
          <w:bCs/>
          <w:szCs w:val="24"/>
        </w:rPr>
      </w:pPr>
    </w:p>
    <w:p w:rsidR="00D2067D" w:rsidRPr="00AF6907" w:rsidRDefault="00D2067D" w:rsidP="008E4247">
      <w:pPr>
        <w:tabs>
          <w:tab w:val="left" w:pos="764"/>
        </w:tabs>
        <w:spacing w:before="10" w:after="10" w:line="276" w:lineRule="auto"/>
        <w:ind w:left="283" w:right="283" w:firstLineChars="200" w:firstLine="480"/>
        <w:rPr>
          <w:szCs w:val="24"/>
          <w:lang w:val="en-IN"/>
        </w:rPr>
      </w:pPr>
    </w:p>
    <w:p w:rsidR="00D2067D" w:rsidRPr="00AF6907" w:rsidRDefault="00D2067D" w:rsidP="008E4247">
      <w:pPr>
        <w:spacing w:before="10" w:after="10" w:line="276" w:lineRule="auto"/>
        <w:ind w:left="283" w:right="283"/>
        <w:rPr>
          <w:szCs w:val="24"/>
        </w:rPr>
      </w:pPr>
    </w:p>
    <w:p w:rsidR="002D2C95" w:rsidRDefault="002D2C95" w:rsidP="008E4247"/>
    <w:sectPr w:rsidR="002D2C95" w:rsidSect="00E1360C">
      <w:footerReference w:type="default" r:id="rId55"/>
      <w:pgSz w:w="12240" w:h="15840" w:code="1"/>
      <w:pgMar w:top="1440" w:right="850" w:bottom="1440" w:left="850" w:header="708" w:footer="170" w:gutter="0"/>
      <w:pgBorders w:display="notFirstPage" w:offsetFrom="page">
        <w:top w:val="thinThickSmallGap" w:sz="24" w:space="24" w:color="auto"/>
        <w:left w:val="thinThickSmallGap" w:sz="24" w:space="24" w:color="auto"/>
        <w:bottom w:val="thinThickSmallGap" w:sz="24" w:space="24" w:color="auto"/>
        <w:right w:val="thinThickSmallGap" w:sz="24" w:space="24" w:color="auto"/>
      </w:pgBorders>
      <w:pgNumType w:start="0"/>
      <w:cols w:space="720"/>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966FF" w:rsidRDefault="002966FF" w:rsidP="005E5D65">
      <w:r>
        <w:separator/>
      </w:r>
    </w:p>
  </w:endnote>
  <w:endnote w:type="continuationSeparator" w:id="1">
    <w:p w:rsidR="002966FF" w:rsidRDefault="002966FF" w:rsidP="005E5D6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ymbolMT">
    <w:altName w:val="Arial Unicode MS"/>
    <w:panose1 w:val="00000000000000000000"/>
    <w:charset w:val="88"/>
    <w:family w:val="auto"/>
    <w:notTrueType/>
    <w:pitch w:val="default"/>
    <w:sig w:usb0="00000001" w:usb1="08080000" w:usb2="00000010" w:usb3="00000000" w:csb0="001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03775" w:rsidRDefault="00603775">
    <w:pPr>
      <w:pStyle w:val="Footer"/>
      <w:framePr w:h="0" w:wrap="around" w:vAnchor="text" w:hAnchor="margin" w:xAlign="right" w:yAlign="top"/>
      <w:pBdr>
        <w:between w:val="none" w:sz="50" w:space="0" w:color="auto"/>
      </w:pBdr>
    </w:pPr>
    <w:fldSimple w:instr=" PAGE  ">
      <w:r w:rsidR="00362C8F">
        <w:rPr>
          <w:noProof/>
        </w:rPr>
        <w:t>46</w:t>
      </w:r>
    </w:fldSimple>
  </w:p>
  <w:p w:rsidR="00603775" w:rsidRDefault="00603775">
    <w:pPr>
      <w:pStyle w:val="Footer"/>
      <w:ind w:right="360"/>
      <w:rPr>
        <w:lang w:val="en-IN"/>
      </w:rPr>
    </w:pPr>
    <w:r>
      <w:rPr>
        <w:lang w:val="en-IN"/>
      </w:rPr>
      <w:t>International Institute of Professional Studies, DAVV</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966FF" w:rsidRDefault="002966FF" w:rsidP="005E5D65">
      <w:r>
        <w:separator/>
      </w:r>
    </w:p>
  </w:footnote>
  <w:footnote w:type="continuationSeparator" w:id="1">
    <w:p w:rsidR="002966FF" w:rsidRDefault="002966FF" w:rsidP="005E5D6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singleLevel"/>
    <w:tmpl w:val="00000002"/>
    <w:lvl w:ilvl="0">
      <w:start w:val="1"/>
      <w:numFmt w:val="decimal"/>
      <w:lvlText w:val="%1."/>
      <w:lvlJc w:val="left"/>
      <w:pPr>
        <w:tabs>
          <w:tab w:val="num" w:pos="425"/>
        </w:tabs>
        <w:ind w:left="425" w:hanging="425"/>
      </w:pPr>
      <w:rPr>
        <w:rFonts w:hint="default"/>
      </w:rPr>
    </w:lvl>
  </w:abstractNum>
  <w:abstractNum w:abstractNumId="1">
    <w:nsid w:val="0000000B"/>
    <w:multiLevelType w:val="singleLevel"/>
    <w:tmpl w:val="0000000B"/>
    <w:lvl w:ilvl="0">
      <w:start w:val="1"/>
      <w:numFmt w:val="decimal"/>
      <w:suff w:val="space"/>
      <w:lvlText w:val="%1."/>
      <w:lvlJc w:val="left"/>
    </w:lvl>
  </w:abstractNum>
  <w:abstractNum w:abstractNumId="2">
    <w:nsid w:val="0000000E"/>
    <w:multiLevelType w:val="singleLevel"/>
    <w:tmpl w:val="0000000E"/>
    <w:lvl w:ilvl="0">
      <w:start w:val="3"/>
      <w:numFmt w:val="decimal"/>
      <w:suff w:val="space"/>
      <w:lvlText w:val="%1."/>
      <w:lvlJc w:val="left"/>
    </w:lvl>
  </w:abstractNum>
  <w:abstractNum w:abstractNumId="3">
    <w:nsid w:val="0000000F"/>
    <w:multiLevelType w:val="singleLevel"/>
    <w:tmpl w:val="0000000F"/>
    <w:lvl w:ilvl="0">
      <w:start w:val="1"/>
      <w:numFmt w:val="bullet"/>
      <w:lvlText w:val=""/>
      <w:lvlJc w:val="left"/>
      <w:pPr>
        <w:tabs>
          <w:tab w:val="num" w:pos="420"/>
        </w:tabs>
        <w:ind w:left="420" w:hanging="420"/>
      </w:pPr>
      <w:rPr>
        <w:rFonts w:ascii="Wingdings" w:hAnsi="Wingdings" w:hint="default"/>
      </w:rPr>
    </w:lvl>
  </w:abstractNum>
  <w:abstractNum w:abstractNumId="4">
    <w:nsid w:val="00000010"/>
    <w:multiLevelType w:val="singleLevel"/>
    <w:tmpl w:val="00000010"/>
    <w:lvl w:ilvl="0">
      <w:start w:val="1"/>
      <w:numFmt w:val="decimal"/>
      <w:suff w:val="nothing"/>
      <w:lvlText w:val="%1."/>
      <w:lvlJc w:val="left"/>
    </w:lvl>
  </w:abstractNum>
  <w:abstractNum w:abstractNumId="5">
    <w:nsid w:val="00000015"/>
    <w:multiLevelType w:val="multilevel"/>
    <w:tmpl w:val="00000015"/>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6">
    <w:nsid w:val="00000016"/>
    <w:multiLevelType w:val="singleLevel"/>
    <w:tmpl w:val="00000016"/>
    <w:lvl w:ilvl="0">
      <w:start w:val="1"/>
      <w:numFmt w:val="decimal"/>
      <w:suff w:val="space"/>
      <w:lvlText w:val="%1."/>
      <w:lvlJc w:val="left"/>
    </w:lvl>
  </w:abstractNum>
  <w:abstractNum w:abstractNumId="7">
    <w:nsid w:val="00000018"/>
    <w:multiLevelType w:val="multilevel"/>
    <w:tmpl w:val="0000001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nsid w:val="0000001E"/>
    <w:multiLevelType w:val="multilevel"/>
    <w:tmpl w:val="0000001E"/>
    <w:lvl w:ilvl="0">
      <w:start w:val="1"/>
      <w:numFmt w:val="bullet"/>
      <w:lvlText w:val=""/>
      <w:lvlJc w:val="left"/>
      <w:pPr>
        <w:ind w:left="1003" w:hanging="360"/>
      </w:pPr>
      <w:rPr>
        <w:rFonts w:ascii="Symbol" w:hAnsi="Symbol" w:hint="default"/>
      </w:rPr>
    </w:lvl>
    <w:lvl w:ilvl="1">
      <w:start w:val="1"/>
      <w:numFmt w:val="bullet"/>
      <w:lvlText w:val="o"/>
      <w:lvlJc w:val="left"/>
      <w:pPr>
        <w:ind w:left="1723" w:hanging="360"/>
      </w:pPr>
      <w:rPr>
        <w:rFonts w:ascii="Courier New" w:hAnsi="Courier New" w:cs="Courier New" w:hint="default"/>
      </w:rPr>
    </w:lvl>
    <w:lvl w:ilvl="2">
      <w:start w:val="1"/>
      <w:numFmt w:val="bullet"/>
      <w:lvlText w:val=""/>
      <w:lvlJc w:val="left"/>
      <w:pPr>
        <w:ind w:left="2443" w:hanging="360"/>
      </w:pPr>
      <w:rPr>
        <w:rFonts w:ascii="Wingdings" w:hAnsi="Wingdings" w:hint="default"/>
      </w:rPr>
    </w:lvl>
    <w:lvl w:ilvl="3">
      <w:start w:val="1"/>
      <w:numFmt w:val="bullet"/>
      <w:lvlText w:val=""/>
      <w:lvlJc w:val="left"/>
      <w:pPr>
        <w:ind w:left="3163" w:hanging="360"/>
      </w:pPr>
      <w:rPr>
        <w:rFonts w:ascii="Symbol" w:hAnsi="Symbol" w:hint="default"/>
      </w:rPr>
    </w:lvl>
    <w:lvl w:ilvl="4">
      <w:start w:val="1"/>
      <w:numFmt w:val="bullet"/>
      <w:lvlText w:val="o"/>
      <w:lvlJc w:val="left"/>
      <w:pPr>
        <w:ind w:left="3883" w:hanging="360"/>
      </w:pPr>
      <w:rPr>
        <w:rFonts w:ascii="Courier New" w:hAnsi="Courier New" w:cs="Courier New" w:hint="default"/>
      </w:rPr>
    </w:lvl>
    <w:lvl w:ilvl="5">
      <w:start w:val="1"/>
      <w:numFmt w:val="bullet"/>
      <w:lvlText w:val=""/>
      <w:lvlJc w:val="left"/>
      <w:pPr>
        <w:ind w:left="4603" w:hanging="360"/>
      </w:pPr>
      <w:rPr>
        <w:rFonts w:ascii="Wingdings" w:hAnsi="Wingdings" w:hint="default"/>
      </w:rPr>
    </w:lvl>
    <w:lvl w:ilvl="6">
      <w:start w:val="1"/>
      <w:numFmt w:val="bullet"/>
      <w:lvlText w:val=""/>
      <w:lvlJc w:val="left"/>
      <w:pPr>
        <w:ind w:left="5323" w:hanging="360"/>
      </w:pPr>
      <w:rPr>
        <w:rFonts w:ascii="Symbol" w:hAnsi="Symbol" w:hint="default"/>
      </w:rPr>
    </w:lvl>
    <w:lvl w:ilvl="7">
      <w:start w:val="1"/>
      <w:numFmt w:val="bullet"/>
      <w:lvlText w:val="o"/>
      <w:lvlJc w:val="left"/>
      <w:pPr>
        <w:ind w:left="6043" w:hanging="360"/>
      </w:pPr>
      <w:rPr>
        <w:rFonts w:ascii="Courier New" w:hAnsi="Courier New" w:cs="Courier New" w:hint="default"/>
      </w:rPr>
    </w:lvl>
    <w:lvl w:ilvl="8">
      <w:start w:val="1"/>
      <w:numFmt w:val="bullet"/>
      <w:lvlText w:val=""/>
      <w:lvlJc w:val="left"/>
      <w:pPr>
        <w:ind w:left="6763" w:hanging="360"/>
      </w:pPr>
      <w:rPr>
        <w:rFonts w:ascii="Wingdings" w:hAnsi="Wingdings" w:hint="default"/>
      </w:rPr>
    </w:lvl>
  </w:abstractNum>
  <w:abstractNum w:abstractNumId="9">
    <w:nsid w:val="00000024"/>
    <w:multiLevelType w:val="multilevel"/>
    <w:tmpl w:val="00000024"/>
    <w:lvl w:ilvl="0">
      <w:start w:val="1"/>
      <w:numFmt w:val="bullet"/>
      <w:lvlText w:val=""/>
      <w:lvlJc w:val="left"/>
      <w:pPr>
        <w:ind w:left="1003" w:hanging="360"/>
      </w:pPr>
      <w:rPr>
        <w:rFonts w:ascii="Symbol" w:hAnsi="Symbol" w:hint="default"/>
      </w:rPr>
    </w:lvl>
    <w:lvl w:ilvl="1">
      <w:start w:val="1"/>
      <w:numFmt w:val="bullet"/>
      <w:lvlText w:val="o"/>
      <w:lvlJc w:val="left"/>
      <w:pPr>
        <w:ind w:left="1723" w:hanging="360"/>
      </w:pPr>
      <w:rPr>
        <w:rFonts w:ascii="Courier New" w:hAnsi="Courier New" w:cs="Courier New" w:hint="default"/>
      </w:rPr>
    </w:lvl>
    <w:lvl w:ilvl="2">
      <w:start w:val="1"/>
      <w:numFmt w:val="bullet"/>
      <w:lvlText w:val=""/>
      <w:lvlJc w:val="left"/>
      <w:pPr>
        <w:ind w:left="2443" w:hanging="360"/>
      </w:pPr>
      <w:rPr>
        <w:rFonts w:ascii="Wingdings" w:hAnsi="Wingdings" w:hint="default"/>
      </w:rPr>
    </w:lvl>
    <w:lvl w:ilvl="3">
      <w:start w:val="1"/>
      <w:numFmt w:val="bullet"/>
      <w:lvlText w:val=""/>
      <w:lvlJc w:val="left"/>
      <w:pPr>
        <w:ind w:left="3163" w:hanging="360"/>
      </w:pPr>
      <w:rPr>
        <w:rFonts w:ascii="Symbol" w:hAnsi="Symbol" w:hint="default"/>
      </w:rPr>
    </w:lvl>
    <w:lvl w:ilvl="4">
      <w:start w:val="1"/>
      <w:numFmt w:val="bullet"/>
      <w:lvlText w:val="o"/>
      <w:lvlJc w:val="left"/>
      <w:pPr>
        <w:ind w:left="3883" w:hanging="360"/>
      </w:pPr>
      <w:rPr>
        <w:rFonts w:ascii="Courier New" w:hAnsi="Courier New" w:cs="Courier New" w:hint="default"/>
      </w:rPr>
    </w:lvl>
    <w:lvl w:ilvl="5">
      <w:start w:val="1"/>
      <w:numFmt w:val="bullet"/>
      <w:lvlText w:val=""/>
      <w:lvlJc w:val="left"/>
      <w:pPr>
        <w:ind w:left="4603" w:hanging="360"/>
      </w:pPr>
      <w:rPr>
        <w:rFonts w:ascii="Wingdings" w:hAnsi="Wingdings" w:hint="default"/>
      </w:rPr>
    </w:lvl>
    <w:lvl w:ilvl="6">
      <w:start w:val="1"/>
      <w:numFmt w:val="bullet"/>
      <w:lvlText w:val=""/>
      <w:lvlJc w:val="left"/>
      <w:pPr>
        <w:ind w:left="5323" w:hanging="360"/>
      </w:pPr>
      <w:rPr>
        <w:rFonts w:ascii="Symbol" w:hAnsi="Symbol" w:hint="default"/>
      </w:rPr>
    </w:lvl>
    <w:lvl w:ilvl="7">
      <w:start w:val="1"/>
      <w:numFmt w:val="bullet"/>
      <w:lvlText w:val="o"/>
      <w:lvlJc w:val="left"/>
      <w:pPr>
        <w:ind w:left="6043" w:hanging="360"/>
      </w:pPr>
      <w:rPr>
        <w:rFonts w:ascii="Courier New" w:hAnsi="Courier New" w:cs="Courier New" w:hint="default"/>
      </w:rPr>
    </w:lvl>
    <w:lvl w:ilvl="8">
      <w:start w:val="1"/>
      <w:numFmt w:val="bullet"/>
      <w:lvlText w:val=""/>
      <w:lvlJc w:val="left"/>
      <w:pPr>
        <w:ind w:left="6763" w:hanging="360"/>
      </w:pPr>
      <w:rPr>
        <w:rFonts w:ascii="Wingdings" w:hAnsi="Wingdings" w:hint="default"/>
      </w:rPr>
    </w:lvl>
  </w:abstractNum>
  <w:abstractNum w:abstractNumId="10">
    <w:nsid w:val="18E71D56"/>
    <w:multiLevelType w:val="multilevel"/>
    <w:tmpl w:val="3D566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E6C4ECC"/>
    <w:multiLevelType w:val="hybridMultilevel"/>
    <w:tmpl w:val="249A9490"/>
    <w:lvl w:ilvl="0" w:tplc="40090001">
      <w:start w:val="1"/>
      <w:numFmt w:val="bullet"/>
      <w:lvlText w:val=""/>
      <w:lvlJc w:val="left"/>
      <w:pPr>
        <w:ind w:left="1003" w:hanging="360"/>
      </w:pPr>
      <w:rPr>
        <w:rFonts w:ascii="Symbol" w:hAnsi="Symbol" w:hint="default"/>
      </w:rPr>
    </w:lvl>
    <w:lvl w:ilvl="1" w:tplc="40090003" w:tentative="1">
      <w:start w:val="1"/>
      <w:numFmt w:val="bullet"/>
      <w:lvlText w:val="o"/>
      <w:lvlJc w:val="left"/>
      <w:pPr>
        <w:ind w:left="1723" w:hanging="360"/>
      </w:pPr>
      <w:rPr>
        <w:rFonts w:ascii="Courier New" w:hAnsi="Courier New" w:cs="Courier New" w:hint="default"/>
      </w:rPr>
    </w:lvl>
    <w:lvl w:ilvl="2" w:tplc="40090005" w:tentative="1">
      <w:start w:val="1"/>
      <w:numFmt w:val="bullet"/>
      <w:lvlText w:val=""/>
      <w:lvlJc w:val="left"/>
      <w:pPr>
        <w:ind w:left="2443" w:hanging="360"/>
      </w:pPr>
      <w:rPr>
        <w:rFonts w:ascii="Wingdings" w:hAnsi="Wingdings" w:hint="default"/>
      </w:rPr>
    </w:lvl>
    <w:lvl w:ilvl="3" w:tplc="40090001" w:tentative="1">
      <w:start w:val="1"/>
      <w:numFmt w:val="bullet"/>
      <w:lvlText w:val=""/>
      <w:lvlJc w:val="left"/>
      <w:pPr>
        <w:ind w:left="3163" w:hanging="360"/>
      </w:pPr>
      <w:rPr>
        <w:rFonts w:ascii="Symbol" w:hAnsi="Symbol" w:hint="default"/>
      </w:rPr>
    </w:lvl>
    <w:lvl w:ilvl="4" w:tplc="40090003" w:tentative="1">
      <w:start w:val="1"/>
      <w:numFmt w:val="bullet"/>
      <w:lvlText w:val="o"/>
      <w:lvlJc w:val="left"/>
      <w:pPr>
        <w:ind w:left="3883" w:hanging="360"/>
      </w:pPr>
      <w:rPr>
        <w:rFonts w:ascii="Courier New" w:hAnsi="Courier New" w:cs="Courier New" w:hint="default"/>
      </w:rPr>
    </w:lvl>
    <w:lvl w:ilvl="5" w:tplc="40090005" w:tentative="1">
      <w:start w:val="1"/>
      <w:numFmt w:val="bullet"/>
      <w:lvlText w:val=""/>
      <w:lvlJc w:val="left"/>
      <w:pPr>
        <w:ind w:left="4603" w:hanging="360"/>
      </w:pPr>
      <w:rPr>
        <w:rFonts w:ascii="Wingdings" w:hAnsi="Wingdings" w:hint="default"/>
      </w:rPr>
    </w:lvl>
    <w:lvl w:ilvl="6" w:tplc="40090001" w:tentative="1">
      <w:start w:val="1"/>
      <w:numFmt w:val="bullet"/>
      <w:lvlText w:val=""/>
      <w:lvlJc w:val="left"/>
      <w:pPr>
        <w:ind w:left="5323" w:hanging="360"/>
      </w:pPr>
      <w:rPr>
        <w:rFonts w:ascii="Symbol" w:hAnsi="Symbol" w:hint="default"/>
      </w:rPr>
    </w:lvl>
    <w:lvl w:ilvl="7" w:tplc="40090003" w:tentative="1">
      <w:start w:val="1"/>
      <w:numFmt w:val="bullet"/>
      <w:lvlText w:val="o"/>
      <w:lvlJc w:val="left"/>
      <w:pPr>
        <w:ind w:left="6043" w:hanging="360"/>
      </w:pPr>
      <w:rPr>
        <w:rFonts w:ascii="Courier New" w:hAnsi="Courier New" w:cs="Courier New" w:hint="default"/>
      </w:rPr>
    </w:lvl>
    <w:lvl w:ilvl="8" w:tplc="40090005" w:tentative="1">
      <w:start w:val="1"/>
      <w:numFmt w:val="bullet"/>
      <w:lvlText w:val=""/>
      <w:lvlJc w:val="left"/>
      <w:pPr>
        <w:ind w:left="6763" w:hanging="360"/>
      </w:pPr>
      <w:rPr>
        <w:rFonts w:ascii="Wingdings" w:hAnsi="Wingdings" w:hint="default"/>
      </w:rPr>
    </w:lvl>
  </w:abstractNum>
  <w:abstractNum w:abstractNumId="12">
    <w:nsid w:val="218526AB"/>
    <w:multiLevelType w:val="hybridMultilevel"/>
    <w:tmpl w:val="3B0A59D4"/>
    <w:lvl w:ilvl="0" w:tplc="40090001">
      <w:start w:val="1"/>
      <w:numFmt w:val="bullet"/>
      <w:lvlText w:val=""/>
      <w:lvlJc w:val="left"/>
      <w:pPr>
        <w:ind w:left="1003" w:hanging="360"/>
      </w:pPr>
      <w:rPr>
        <w:rFonts w:ascii="Symbol" w:hAnsi="Symbol" w:hint="default"/>
      </w:rPr>
    </w:lvl>
    <w:lvl w:ilvl="1" w:tplc="40090003" w:tentative="1">
      <w:start w:val="1"/>
      <w:numFmt w:val="bullet"/>
      <w:lvlText w:val="o"/>
      <w:lvlJc w:val="left"/>
      <w:pPr>
        <w:ind w:left="1723" w:hanging="360"/>
      </w:pPr>
      <w:rPr>
        <w:rFonts w:ascii="Courier New" w:hAnsi="Courier New" w:cs="Courier New" w:hint="default"/>
      </w:rPr>
    </w:lvl>
    <w:lvl w:ilvl="2" w:tplc="40090005" w:tentative="1">
      <w:start w:val="1"/>
      <w:numFmt w:val="bullet"/>
      <w:lvlText w:val=""/>
      <w:lvlJc w:val="left"/>
      <w:pPr>
        <w:ind w:left="2443" w:hanging="360"/>
      </w:pPr>
      <w:rPr>
        <w:rFonts w:ascii="Wingdings" w:hAnsi="Wingdings" w:hint="default"/>
      </w:rPr>
    </w:lvl>
    <w:lvl w:ilvl="3" w:tplc="40090001" w:tentative="1">
      <w:start w:val="1"/>
      <w:numFmt w:val="bullet"/>
      <w:lvlText w:val=""/>
      <w:lvlJc w:val="left"/>
      <w:pPr>
        <w:ind w:left="3163" w:hanging="360"/>
      </w:pPr>
      <w:rPr>
        <w:rFonts w:ascii="Symbol" w:hAnsi="Symbol" w:hint="default"/>
      </w:rPr>
    </w:lvl>
    <w:lvl w:ilvl="4" w:tplc="40090003" w:tentative="1">
      <w:start w:val="1"/>
      <w:numFmt w:val="bullet"/>
      <w:lvlText w:val="o"/>
      <w:lvlJc w:val="left"/>
      <w:pPr>
        <w:ind w:left="3883" w:hanging="360"/>
      </w:pPr>
      <w:rPr>
        <w:rFonts w:ascii="Courier New" w:hAnsi="Courier New" w:cs="Courier New" w:hint="default"/>
      </w:rPr>
    </w:lvl>
    <w:lvl w:ilvl="5" w:tplc="40090005" w:tentative="1">
      <w:start w:val="1"/>
      <w:numFmt w:val="bullet"/>
      <w:lvlText w:val=""/>
      <w:lvlJc w:val="left"/>
      <w:pPr>
        <w:ind w:left="4603" w:hanging="360"/>
      </w:pPr>
      <w:rPr>
        <w:rFonts w:ascii="Wingdings" w:hAnsi="Wingdings" w:hint="default"/>
      </w:rPr>
    </w:lvl>
    <w:lvl w:ilvl="6" w:tplc="40090001" w:tentative="1">
      <w:start w:val="1"/>
      <w:numFmt w:val="bullet"/>
      <w:lvlText w:val=""/>
      <w:lvlJc w:val="left"/>
      <w:pPr>
        <w:ind w:left="5323" w:hanging="360"/>
      </w:pPr>
      <w:rPr>
        <w:rFonts w:ascii="Symbol" w:hAnsi="Symbol" w:hint="default"/>
      </w:rPr>
    </w:lvl>
    <w:lvl w:ilvl="7" w:tplc="40090003" w:tentative="1">
      <w:start w:val="1"/>
      <w:numFmt w:val="bullet"/>
      <w:lvlText w:val="o"/>
      <w:lvlJc w:val="left"/>
      <w:pPr>
        <w:ind w:left="6043" w:hanging="360"/>
      </w:pPr>
      <w:rPr>
        <w:rFonts w:ascii="Courier New" w:hAnsi="Courier New" w:cs="Courier New" w:hint="default"/>
      </w:rPr>
    </w:lvl>
    <w:lvl w:ilvl="8" w:tplc="40090005" w:tentative="1">
      <w:start w:val="1"/>
      <w:numFmt w:val="bullet"/>
      <w:lvlText w:val=""/>
      <w:lvlJc w:val="left"/>
      <w:pPr>
        <w:ind w:left="6763" w:hanging="360"/>
      </w:pPr>
      <w:rPr>
        <w:rFonts w:ascii="Wingdings" w:hAnsi="Wingdings" w:hint="default"/>
      </w:rPr>
    </w:lvl>
  </w:abstractNum>
  <w:abstractNum w:abstractNumId="13">
    <w:nsid w:val="251F4F00"/>
    <w:multiLevelType w:val="hybridMultilevel"/>
    <w:tmpl w:val="EA823C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29B54C6A"/>
    <w:multiLevelType w:val="hybridMultilevel"/>
    <w:tmpl w:val="A5624416"/>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2B74319B"/>
    <w:multiLevelType w:val="hybridMultilevel"/>
    <w:tmpl w:val="E97A8D44"/>
    <w:lvl w:ilvl="0" w:tplc="40090001">
      <w:start w:val="1"/>
      <w:numFmt w:val="bullet"/>
      <w:lvlText w:val=""/>
      <w:lvlJc w:val="left"/>
      <w:pPr>
        <w:ind w:left="1003" w:hanging="360"/>
      </w:pPr>
      <w:rPr>
        <w:rFonts w:ascii="Symbol" w:hAnsi="Symbol" w:hint="default"/>
      </w:rPr>
    </w:lvl>
    <w:lvl w:ilvl="1" w:tplc="40090003" w:tentative="1">
      <w:start w:val="1"/>
      <w:numFmt w:val="bullet"/>
      <w:lvlText w:val="o"/>
      <w:lvlJc w:val="left"/>
      <w:pPr>
        <w:ind w:left="1723" w:hanging="360"/>
      </w:pPr>
      <w:rPr>
        <w:rFonts w:ascii="Courier New" w:hAnsi="Courier New" w:cs="Courier New" w:hint="default"/>
      </w:rPr>
    </w:lvl>
    <w:lvl w:ilvl="2" w:tplc="40090005" w:tentative="1">
      <w:start w:val="1"/>
      <w:numFmt w:val="bullet"/>
      <w:lvlText w:val=""/>
      <w:lvlJc w:val="left"/>
      <w:pPr>
        <w:ind w:left="2443" w:hanging="360"/>
      </w:pPr>
      <w:rPr>
        <w:rFonts w:ascii="Wingdings" w:hAnsi="Wingdings" w:hint="default"/>
      </w:rPr>
    </w:lvl>
    <w:lvl w:ilvl="3" w:tplc="40090001" w:tentative="1">
      <w:start w:val="1"/>
      <w:numFmt w:val="bullet"/>
      <w:lvlText w:val=""/>
      <w:lvlJc w:val="left"/>
      <w:pPr>
        <w:ind w:left="3163" w:hanging="360"/>
      </w:pPr>
      <w:rPr>
        <w:rFonts w:ascii="Symbol" w:hAnsi="Symbol" w:hint="default"/>
      </w:rPr>
    </w:lvl>
    <w:lvl w:ilvl="4" w:tplc="40090003" w:tentative="1">
      <w:start w:val="1"/>
      <w:numFmt w:val="bullet"/>
      <w:lvlText w:val="o"/>
      <w:lvlJc w:val="left"/>
      <w:pPr>
        <w:ind w:left="3883" w:hanging="360"/>
      </w:pPr>
      <w:rPr>
        <w:rFonts w:ascii="Courier New" w:hAnsi="Courier New" w:cs="Courier New" w:hint="default"/>
      </w:rPr>
    </w:lvl>
    <w:lvl w:ilvl="5" w:tplc="40090005" w:tentative="1">
      <w:start w:val="1"/>
      <w:numFmt w:val="bullet"/>
      <w:lvlText w:val=""/>
      <w:lvlJc w:val="left"/>
      <w:pPr>
        <w:ind w:left="4603" w:hanging="360"/>
      </w:pPr>
      <w:rPr>
        <w:rFonts w:ascii="Wingdings" w:hAnsi="Wingdings" w:hint="default"/>
      </w:rPr>
    </w:lvl>
    <w:lvl w:ilvl="6" w:tplc="40090001" w:tentative="1">
      <w:start w:val="1"/>
      <w:numFmt w:val="bullet"/>
      <w:lvlText w:val=""/>
      <w:lvlJc w:val="left"/>
      <w:pPr>
        <w:ind w:left="5323" w:hanging="360"/>
      </w:pPr>
      <w:rPr>
        <w:rFonts w:ascii="Symbol" w:hAnsi="Symbol" w:hint="default"/>
      </w:rPr>
    </w:lvl>
    <w:lvl w:ilvl="7" w:tplc="40090003" w:tentative="1">
      <w:start w:val="1"/>
      <w:numFmt w:val="bullet"/>
      <w:lvlText w:val="o"/>
      <w:lvlJc w:val="left"/>
      <w:pPr>
        <w:ind w:left="6043" w:hanging="360"/>
      </w:pPr>
      <w:rPr>
        <w:rFonts w:ascii="Courier New" w:hAnsi="Courier New" w:cs="Courier New" w:hint="default"/>
      </w:rPr>
    </w:lvl>
    <w:lvl w:ilvl="8" w:tplc="40090005" w:tentative="1">
      <w:start w:val="1"/>
      <w:numFmt w:val="bullet"/>
      <w:lvlText w:val=""/>
      <w:lvlJc w:val="left"/>
      <w:pPr>
        <w:ind w:left="6763" w:hanging="360"/>
      </w:pPr>
      <w:rPr>
        <w:rFonts w:ascii="Wingdings" w:hAnsi="Wingdings" w:hint="default"/>
      </w:rPr>
    </w:lvl>
  </w:abstractNum>
  <w:abstractNum w:abstractNumId="16">
    <w:nsid w:val="2DDD33E4"/>
    <w:multiLevelType w:val="hybridMultilevel"/>
    <w:tmpl w:val="C81EA1AC"/>
    <w:lvl w:ilvl="0" w:tplc="0409000F">
      <w:start w:val="1"/>
      <w:numFmt w:val="decimal"/>
      <w:lvlText w:val="%1."/>
      <w:lvlJc w:val="left"/>
      <w:pPr>
        <w:ind w:left="2250" w:hanging="360"/>
      </w:pPr>
    </w:lvl>
    <w:lvl w:ilvl="1" w:tplc="04090019" w:tentative="1">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17">
    <w:nsid w:val="34CC3650"/>
    <w:multiLevelType w:val="hybridMultilevel"/>
    <w:tmpl w:val="431287FE"/>
    <w:lvl w:ilvl="0" w:tplc="40090001">
      <w:start w:val="1"/>
      <w:numFmt w:val="bullet"/>
      <w:lvlText w:val=""/>
      <w:lvlJc w:val="left"/>
      <w:pPr>
        <w:ind w:left="1003" w:hanging="360"/>
      </w:pPr>
      <w:rPr>
        <w:rFonts w:ascii="Symbol" w:hAnsi="Symbol" w:hint="default"/>
      </w:rPr>
    </w:lvl>
    <w:lvl w:ilvl="1" w:tplc="40090003" w:tentative="1">
      <w:start w:val="1"/>
      <w:numFmt w:val="bullet"/>
      <w:lvlText w:val="o"/>
      <w:lvlJc w:val="left"/>
      <w:pPr>
        <w:ind w:left="1723" w:hanging="360"/>
      </w:pPr>
      <w:rPr>
        <w:rFonts w:ascii="Courier New" w:hAnsi="Courier New" w:cs="Courier New" w:hint="default"/>
      </w:rPr>
    </w:lvl>
    <w:lvl w:ilvl="2" w:tplc="40090005" w:tentative="1">
      <w:start w:val="1"/>
      <w:numFmt w:val="bullet"/>
      <w:lvlText w:val=""/>
      <w:lvlJc w:val="left"/>
      <w:pPr>
        <w:ind w:left="2443" w:hanging="360"/>
      </w:pPr>
      <w:rPr>
        <w:rFonts w:ascii="Wingdings" w:hAnsi="Wingdings" w:hint="default"/>
      </w:rPr>
    </w:lvl>
    <w:lvl w:ilvl="3" w:tplc="40090001" w:tentative="1">
      <w:start w:val="1"/>
      <w:numFmt w:val="bullet"/>
      <w:lvlText w:val=""/>
      <w:lvlJc w:val="left"/>
      <w:pPr>
        <w:ind w:left="3163" w:hanging="360"/>
      </w:pPr>
      <w:rPr>
        <w:rFonts w:ascii="Symbol" w:hAnsi="Symbol" w:hint="default"/>
      </w:rPr>
    </w:lvl>
    <w:lvl w:ilvl="4" w:tplc="40090003" w:tentative="1">
      <w:start w:val="1"/>
      <w:numFmt w:val="bullet"/>
      <w:lvlText w:val="o"/>
      <w:lvlJc w:val="left"/>
      <w:pPr>
        <w:ind w:left="3883" w:hanging="360"/>
      </w:pPr>
      <w:rPr>
        <w:rFonts w:ascii="Courier New" w:hAnsi="Courier New" w:cs="Courier New" w:hint="default"/>
      </w:rPr>
    </w:lvl>
    <w:lvl w:ilvl="5" w:tplc="40090005" w:tentative="1">
      <w:start w:val="1"/>
      <w:numFmt w:val="bullet"/>
      <w:lvlText w:val=""/>
      <w:lvlJc w:val="left"/>
      <w:pPr>
        <w:ind w:left="4603" w:hanging="360"/>
      </w:pPr>
      <w:rPr>
        <w:rFonts w:ascii="Wingdings" w:hAnsi="Wingdings" w:hint="default"/>
      </w:rPr>
    </w:lvl>
    <w:lvl w:ilvl="6" w:tplc="40090001" w:tentative="1">
      <w:start w:val="1"/>
      <w:numFmt w:val="bullet"/>
      <w:lvlText w:val=""/>
      <w:lvlJc w:val="left"/>
      <w:pPr>
        <w:ind w:left="5323" w:hanging="360"/>
      </w:pPr>
      <w:rPr>
        <w:rFonts w:ascii="Symbol" w:hAnsi="Symbol" w:hint="default"/>
      </w:rPr>
    </w:lvl>
    <w:lvl w:ilvl="7" w:tplc="40090003" w:tentative="1">
      <w:start w:val="1"/>
      <w:numFmt w:val="bullet"/>
      <w:lvlText w:val="o"/>
      <w:lvlJc w:val="left"/>
      <w:pPr>
        <w:ind w:left="6043" w:hanging="360"/>
      </w:pPr>
      <w:rPr>
        <w:rFonts w:ascii="Courier New" w:hAnsi="Courier New" w:cs="Courier New" w:hint="default"/>
      </w:rPr>
    </w:lvl>
    <w:lvl w:ilvl="8" w:tplc="40090005" w:tentative="1">
      <w:start w:val="1"/>
      <w:numFmt w:val="bullet"/>
      <w:lvlText w:val=""/>
      <w:lvlJc w:val="left"/>
      <w:pPr>
        <w:ind w:left="6763" w:hanging="360"/>
      </w:pPr>
      <w:rPr>
        <w:rFonts w:ascii="Wingdings" w:hAnsi="Wingdings" w:hint="default"/>
      </w:rPr>
    </w:lvl>
  </w:abstractNum>
  <w:abstractNum w:abstractNumId="18">
    <w:nsid w:val="3DE415F0"/>
    <w:multiLevelType w:val="hybridMultilevel"/>
    <w:tmpl w:val="C1A08A50"/>
    <w:lvl w:ilvl="0" w:tplc="40090001">
      <w:start w:val="1"/>
      <w:numFmt w:val="bullet"/>
      <w:lvlText w:val=""/>
      <w:lvlJc w:val="left"/>
      <w:pPr>
        <w:ind w:left="1003" w:hanging="360"/>
      </w:pPr>
      <w:rPr>
        <w:rFonts w:ascii="Symbol" w:hAnsi="Symbol" w:hint="default"/>
      </w:rPr>
    </w:lvl>
    <w:lvl w:ilvl="1" w:tplc="40090003" w:tentative="1">
      <w:start w:val="1"/>
      <w:numFmt w:val="bullet"/>
      <w:lvlText w:val="o"/>
      <w:lvlJc w:val="left"/>
      <w:pPr>
        <w:ind w:left="1723" w:hanging="360"/>
      </w:pPr>
      <w:rPr>
        <w:rFonts w:ascii="Courier New" w:hAnsi="Courier New" w:cs="Courier New" w:hint="default"/>
      </w:rPr>
    </w:lvl>
    <w:lvl w:ilvl="2" w:tplc="40090005" w:tentative="1">
      <w:start w:val="1"/>
      <w:numFmt w:val="bullet"/>
      <w:lvlText w:val=""/>
      <w:lvlJc w:val="left"/>
      <w:pPr>
        <w:ind w:left="2443" w:hanging="360"/>
      </w:pPr>
      <w:rPr>
        <w:rFonts w:ascii="Wingdings" w:hAnsi="Wingdings" w:hint="default"/>
      </w:rPr>
    </w:lvl>
    <w:lvl w:ilvl="3" w:tplc="40090001" w:tentative="1">
      <w:start w:val="1"/>
      <w:numFmt w:val="bullet"/>
      <w:lvlText w:val=""/>
      <w:lvlJc w:val="left"/>
      <w:pPr>
        <w:ind w:left="3163" w:hanging="360"/>
      </w:pPr>
      <w:rPr>
        <w:rFonts w:ascii="Symbol" w:hAnsi="Symbol" w:hint="default"/>
      </w:rPr>
    </w:lvl>
    <w:lvl w:ilvl="4" w:tplc="40090003" w:tentative="1">
      <w:start w:val="1"/>
      <w:numFmt w:val="bullet"/>
      <w:lvlText w:val="o"/>
      <w:lvlJc w:val="left"/>
      <w:pPr>
        <w:ind w:left="3883" w:hanging="360"/>
      </w:pPr>
      <w:rPr>
        <w:rFonts w:ascii="Courier New" w:hAnsi="Courier New" w:cs="Courier New" w:hint="default"/>
      </w:rPr>
    </w:lvl>
    <w:lvl w:ilvl="5" w:tplc="40090005" w:tentative="1">
      <w:start w:val="1"/>
      <w:numFmt w:val="bullet"/>
      <w:lvlText w:val=""/>
      <w:lvlJc w:val="left"/>
      <w:pPr>
        <w:ind w:left="4603" w:hanging="360"/>
      </w:pPr>
      <w:rPr>
        <w:rFonts w:ascii="Wingdings" w:hAnsi="Wingdings" w:hint="default"/>
      </w:rPr>
    </w:lvl>
    <w:lvl w:ilvl="6" w:tplc="40090001" w:tentative="1">
      <w:start w:val="1"/>
      <w:numFmt w:val="bullet"/>
      <w:lvlText w:val=""/>
      <w:lvlJc w:val="left"/>
      <w:pPr>
        <w:ind w:left="5323" w:hanging="360"/>
      </w:pPr>
      <w:rPr>
        <w:rFonts w:ascii="Symbol" w:hAnsi="Symbol" w:hint="default"/>
      </w:rPr>
    </w:lvl>
    <w:lvl w:ilvl="7" w:tplc="40090003" w:tentative="1">
      <w:start w:val="1"/>
      <w:numFmt w:val="bullet"/>
      <w:lvlText w:val="o"/>
      <w:lvlJc w:val="left"/>
      <w:pPr>
        <w:ind w:left="6043" w:hanging="360"/>
      </w:pPr>
      <w:rPr>
        <w:rFonts w:ascii="Courier New" w:hAnsi="Courier New" w:cs="Courier New" w:hint="default"/>
      </w:rPr>
    </w:lvl>
    <w:lvl w:ilvl="8" w:tplc="40090005" w:tentative="1">
      <w:start w:val="1"/>
      <w:numFmt w:val="bullet"/>
      <w:lvlText w:val=""/>
      <w:lvlJc w:val="left"/>
      <w:pPr>
        <w:ind w:left="6763" w:hanging="360"/>
      </w:pPr>
      <w:rPr>
        <w:rFonts w:ascii="Wingdings" w:hAnsi="Wingdings" w:hint="default"/>
      </w:rPr>
    </w:lvl>
  </w:abstractNum>
  <w:abstractNum w:abstractNumId="19">
    <w:nsid w:val="49102355"/>
    <w:multiLevelType w:val="hybridMultilevel"/>
    <w:tmpl w:val="62EA409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nsid w:val="4DFA31F0"/>
    <w:multiLevelType w:val="hybridMultilevel"/>
    <w:tmpl w:val="8C18D6E4"/>
    <w:lvl w:ilvl="0" w:tplc="40090001">
      <w:start w:val="1"/>
      <w:numFmt w:val="bullet"/>
      <w:lvlText w:val=""/>
      <w:lvlJc w:val="left"/>
      <w:pPr>
        <w:ind w:left="1003" w:hanging="360"/>
      </w:pPr>
      <w:rPr>
        <w:rFonts w:ascii="Symbol" w:hAnsi="Symbol" w:hint="default"/>
      </w:rPr>
    </w:lvl>
    <w:lvl w:ilvl="1" w:tplc="40090003" w:tentative="1">
      <w:start w:val="1"/>
      <w:numFmt w:val="bullet"/>
      <w:lvlText w:val="o"/>
      <w:lvlJc w:val="left"/>
      <w:pPr>
        <w:ind w:left="1723" w:hanging="360"/>
      </w:pPr>
      <w:rPr>
        <w:rFonts w:ascii="Courier New" w:hAnsi="Courier New" w:cs="Courier New" w:hint="default"/>
      </w:rPr>
    </w:lvl>
    <w:lvl w:ilvl="2" w:tplc="40090005" w:tentative="1">
      <w:start w:val="1"/>
      <w:numFmt w:val="bullet"/>
      <w:lvlText w:val=""/>
      <w:lvlJc w:val="left"/>
      <w:pPr>
        <w:ind w:left="2443" w:hanging="360"/>
      </w:pPr>
      <w:rPr>
        <w:rFonts w:ascii="Wingdings" w:hAnsi="Wingdings" w:hint="default"/>
      </w:rPr>
    </w:lvl>
    <w:lvl w:ilvl="3" w:tplc="40090001" w:tentative="1">
      <w:start w:val="1"/>
      <w:numFmt w:val="bullet"/>
      <w:lvlText w:val=""/>
      <w:lvlJc w:val="left"/>
      <w:pPr>
        <w:ind w:left="3163" w:hanging="360"/>
      </w:pPr>
      <w:rPr>
        <w:rFonts w:ascii="Symbol" w:hAnsi="Symbol" w:hint="default"/>
      </w:rPr>
    </w:lvl>
    <w:lvl w:ilvl="4" w:tplc="40090003" w:tentative="1">
      <w:start w:val="1"/>
      <w:numFmt w:val="bullet"/>
      <w:lvlText w:val="o"/>
      <w:lvlJc w:val="left"/>
      <w:pPr>
        <w:ind w:left="3883" w:hanging="360"/>
      </w:pPr>
      <w:rPr>
        <w:rFonts w:ascii="Courier New" w:hAnsi="Courier New" w:cs="Courier New" w:hint="default"/>
      </w:rPr>
    </w:lvl>
    <w:lvl w:ilvl="5" w:tplc="40090005" w:tentative="1">
      <w:start w:val="1"/>
      <w:numFmt w:val="bullet"/>
      <w:lvlText w:val=""/>
      <w:lvlJc w:val="left"/>
      <w:pPr>
        <w:ind w:left="4603" w:hanging="360"/>
      </w:pPr>
      <w:rPr>
        <w:rFonts w:ascii="Wingdings" w:hAnsi="Wingdings" w:hint="default"/>
      </w:rPr>
    </w:lvl>
    <w:lvl w:ilvl="6" w:tplc="40090001" w:tentative="1">
      <w:start w:val="1"/>
      <w:numFmt w:val="bullet"/>
      <w:lvlText w:val=""/>
      <w:lvlJc w:val="left"/>
      <w:pPr>
        <w:ind w:left="5323" w:hanging="360"/>
      </w:pPr>
      <w:rPr>
        <w:rFonts w:ascii="Symbol" w:hAnsi="Symbol" w:hint="default"/>
      </w:rPr>
    </w:lvl>
    <w:lvl w:ilvl="7" w:tplc="40090003" w:tentative="1">
      <w:start w:val="1"/>
      <w:numFmt w:val="bullet"/>
      <w:lvlText w:val="o"/>
      <w:lvlJc w:val="left"/>
      <w:pPr>
        <w:ind w:left="6043" w:hanging="360"/>
      </w:pPr>
      <w:rPr>
        <w:rFonts w:ascii="Courier New" w:hAnsi="Courier New" w:cs="Courier New" w:hint="default"/>
      </w:rPr>
    </w:lvl>
    <w:lvl w:ilvl="8" w:tplc="40090005" w:tentative="1">
      <w:start w:val="1"/>
      <w:numFmt w:val="bullet"/>
      <w:lvlText w:val=""/>
      <w:lvlJc w:val="left"/>
      <w:pPr>
        <w:ind w:left="6763" w:hanging="360"/>
      </w:pPr>
      <w:rPr>
        <w:rFonts w:ascii="Wingdings" w:hAnsi="Wingdings" w:hint="default"/>
      </w:rPr>
    </w:lvl>
  </w:abstractNum>
  <w:abstractNum w:abstractNumId="21">
    <w:nsid w:val="590F5949"/>
    <w:multiLevelType w:val="hybridMultilevel"/>
    <w:tmpl w:val="159680C4"/>
    <w:lvl w:ilvl="0" w:tplc="40090001">
      <w:start w:val="1"/>
      <w:numFmt w:val="bullet"/>
      <w:lvlText w:val=""/>
      <w:lvlJc w:val="left"/>
      <w:pPr>
        <w:ind w:left="1003" w:hanging="360"/>
      </w:pPr>
      <w:rPr>
        <w:rFonts w:ascii="Symbol" w:hAnsi="Symbol" w:hint="default"/>
      </w:rPr>
    </w:lvl>
    <w:lvl w:ilvl="1" w:tplc="40090003" w:tentative="1">
      <w:start w:val="1"/>
      <w:numFmt w:val="bullet"/>
      <w:lvlText w:val="o"/>
      <w:lvlJc w:val="left"/>
      <w:pPr>
        <w:ind w:left="1723" w:hanging="360"/>
      </w:pPr>
      <w:rPr>
        <w:rFonts w:ascii="Courier New" w:hAnsi="Courier New" w:cs="Courier New" w:hint="default"/>
      </w:rPr>
    </w:lvl>
    <w:lvl w:ilvl="2" w:tplc="40090005" w:tentative="1">
      <w:start w:val="1"/>
      <w:numFmt w:val="bullet"/>
      <w:lvlText w:val=""/>
      <w:lvlJc w:val="left"/>
      <w:pPr>
        <w:ind w:left="2443" w:hanging="360"/>
      </w:pPr>
      <w:rPr>
        <w:rFonts w:ascii="Wingdings" w:hAnsi="Wingdings" w:hint="default"/>
      </w:rPr>
    </w:lvl>
    <w:lvl w:ilvl="3" w:tplc="40090001" w:tentative="1">
      <w:start w:val="1"/>
      <w:numFmt w:val="bullet"/>
      <w:lvlText w:val=""/>
      <w:lvlJc w:val="left"/>
      <w:pPr>
        <w:ind w:left="3163" w:hanging="360"/>
      </w:pPr>
      <w:rPr>
        <w:rFonts w:ascii="Symbol" w:hAnsi="Symbol" w:hint="default"/>
      </w:rPr>
    </w:lvl>
    <w:lvl w:ilvl="4" w:tplc="40090003" w:tentative="1">
      <w:start w:val="1"/>
      <w:numFmt w:val="bullet"/>
      <w:lvlText w:val="o"/>
      <w:lvlJc w:val="left"/>
      <w:pPr>
        <w:ind w:left="3883" w:hanging="360"/>
      </w:pPr>
      <w:rPr>
        <w:rFonts w:ascii="Courier New" w:hAnsi="Courier New" w:cs="Courier New" w:hint="default"/>
      </w:rPr>
    </w:lvl>
    <w:lvl w:ilvl="5" w:tplc="40090005" w:tentative="1">
      <w:start w:val="1"/>
      <w:numFmt w:val="bullet"/>
      <w:lvlText w:val=""/>
      <w:lvlJc w:val="left"/>
      <w:pPr>
        <w:ind w:left="4603" w:hanging="360"/>
      </w:pPr>
      <w:rPr>
        <w:rFonts w:ascii="Wingdings" w:hAnsi="Wingdings" w:hint="default"/>
      </w:rPr>
    </w:lvl>
    <w:lvl w:ilvl="6" w:tplc="40090001" w:tentative="1">
      <w:start w:val="1"/>
      <w:numFmt w:val="bullet"/>
      <w:lvlText w:val=""/>
      <w:lvlJc w:val="left"/>
      <w:pPr>
        <w:ind w:left="5323" w:hanging="360"/>
      </w:pPr>
      <w:rPr>
        <w:rFonts w:ascii="Symbol" w:hAnsi="Symbol" w:hint="default"/>
      </w:rPr>
    </w:lvl>
    <w:lvl w:ilvl="7" w:tplc="40090003" w:tentative="1">
      <w:start w:val="1"/>
      <w:numFmt w:val="bullet"/>
      <w:lvlText w:val="o"/>
      <w:lvlJc w:val="left"/>
      <w:pPr>
        <w:ind w:left="6043" w:hanging="360"/>
      </w:pPr>
      <w:rPr>
        <w:rFonts w:ascii="Courier New" w:hAnsi="Courier New" w:cs="Courier New" w:hint="default"/>
      </w:rPr>
    </w:lvl>
    <w:lvl w:ilvl="8" w:tplc="40090005" w:tentative="1">
      <w:start w:val="1"/>
      <w:numFmt w:val="bullet"/>
      <w:lvlText w:val=""/>
      <w:lvlJc w:val="left"/>
      <w:pPr>
        <w:ind w:left="6763" w:hanging="360"/>
      </w:pPr>
      <w:rPr>
        <w:rFonts w:ascii="Wingdings" w:hAnsi="Wingdings" w:hint="default"/>
      </w:rPr>
    </w:lvl>
  </w:abstractNum>
  <w:abstractNum w:abstractNumId="22">
    <w:nsid w:val="63156FAC"/>
    <w:multiLevelType w:val="hybridMultilevel"/>
    <w:tmpl w:val="F6A00D58"/>
    <w:lvl w:ilvl="0" w:tplc="40090001">
      <w:start w:val="1"/>
      <w:numFmt w:val="bullet"/>
      <w:lvlText w:val=""/>
      <w:lvlJc w:val="left"/>
      <w:pPr>
        <w:ind w:left="1003" w:hanging="360"/>
      </w:pPr>
      <w:rPr>
        <w:rFonts w:ascii="Symbol" w:hAnsi="Symbol" w:hint="default"/>
      </w:rPr>
    </w:lvl>
    <w:lvl w:ilvl="1" w:tplc="40090003" w:tentative="1">
      <w:start w:val="1"/>
      <w:numFmt w:val="bullet"/>
      <w:lvlText w:val="o"/>
      <w:lvlJc w:val="left"/>
      <w:pPr>
        <w:ind w:left="1723" w:hanging="360"/>
      </w:pPr>
      <w:rPr>
        <w:rFonts w:ascii="Courier New" w:hAnsi="Courier New" w:cs="Courier New" w:hint="default"/>
      </w:rPr>
    </w:lvl>
    <w:lvl w:ilvl="2" w:tplc="40090005" w:tentative="1">
      <w:start w:val="1"/>
      <w:numFmt w:val="bullet"/>
      <w:lvlText w:val=""/>
      <w:lvlJc w:val="left"/>
      <w:pPr>
        <w:ind w:left="2443" w:hanging="360"/>
      </w:pPr>
      <w:rPr>
        <w:rFonts w:ascii="Wingdings" w:hAnsi="Wingdings" w:hint="default"/>
      </w:rPr>
    </w:lvl>
    <w:lvl w:ilvl="3" w:tplc="40090001" w:tentative="1">
      <w:start w:val="1"/>
      <w:numFmt w:val="bullet"/>
      <w:lvlText w:val=""/>
      <w:lvlJc w:val="left"/>
      <w:pPr>
        <w:ind w:left="3163" w:hanging="360"/>
      </w:pPr>
      <w:rPr>
        <w:rFonts w:ascii="Symbol" w:hAnsi="Symbol" w:hint="default"/>
      </w:rPr>
    </w:lvl>
    <w:lvl w:ilvl="4" w:tplc="40090003" w:tentative="1">
      <w:start w:val="1"/>
      <w:numFmt w:val="bullet"/>
      <w:lvlText w:val="o"/>
      <w:lvlJc w:val="left"/>
      <w:pPr>
        <w:ind w:left="3883" w:hanging="360"/>
      </w:pPr>
      <w:rPr>
        <w:rFonts w:ascii="Courier New" w:hAnsi="Courier New" w:cs="Courier New" w:hint="default"/>
      </w:rPr>
    </w:lvl>
    <w:lvl w:ilvl="5" w:tplc="40090005" w:tentative="1">
      <w:start w:val="1"/>
      <w:numFmt w:val="bullet"/>
      <w:lvlText w:val=""/>
      <w:lvlJc w:val="left"/>
      <w:pPr>
        <w:ind w:left="4603" w:hanging="360"/>
      </w:pPr>
      <w:rPr>
        <w:rFonts w:ascii="Wingdings" w:hAnsi="Wingdings" w:hint="default"/>
      </w:rPr>
    </w:lvl>
    <w:lvl w:ilvl="6" w:tplc="40090001" w:tentative="1">
      <w:start w:val="1"/>
      <w:numFmt w:val="bullet"/>
      <w:lvlText w:val=""/>
      <w:lvlJc w:val="left"/>
      <w:pPr>
        <w:ind w:left="5323" w:hanging="360"/>
      </w:pPr>
      <w:rPr>
        <w:rFonts w:ascii="Symbol" w:hAnsi="Symbol" w:hint="default"/>
      </w:rPr>
    </w:lvl>
    <w:lvl w:ilvl="7" w:tplc="40090003" w:tentative="1">
      <w:start w:val="1"/>
      <w:numFmt w:val="bullet"/>
      <w:lvlText w:val="o"/>
      <w:lvlJc w:val="left"/>
      <w:pPr>
        <w:ind w:left="6043" w:hanging="360"/>
      </w:pPr>
      <w:rPr>
        <w:rFonts w:ascii="Courier New" w:hAnsi="Courier New" w:cs="Courier New" w:hint="default"/>
      </w:rPr>
    </w:lvl>
    <w:lvl w:ilvl="8" w:tplc="40090005" w:tentative="1">
      <w:start w:val="1"/>
      <w:numFmt w:val="bullet"/>
      <w:lvlText w:val=""/>
      <w:lvlJc w:val="left"/>
      <w:pPr>
        <w:ind w:left="6763" w:hanging="360"/>
      </w:pPr>
      <w:rPr>
        <w:rFonts w:ascii="Wingdings" w:hAnsi="Wingdings" w:hint="default"/>
      </w:rPr>
    </w:lvl>
  </w:abstractNum>
  <w:abstractNum w:abstractNumId="23">
    <w:nsid w:val="66A221A6"/>
    <w:multiLevelType w:val="hybridMultilevel"/>
    <w:tmpl w:val="252C66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6C6D4DA0"/>
    <w:multiLevelType w:val="hybridMultilevel"/>
    <w:tmpl w:val="93606640"/>
    <w:lvl w:ilvl="0" w:tplc="40090001">
      <w:start w:val="1"/>
      <w:numFmt w:val="bullet"/>
      <w:lvlText w:val=""/>
      <w:lvlJc w:val="left"/>
      <w:pPr>
        <w:ind w:left="1003" w:hanging="360"/>
      </w:pPr>
      <w:rPr>
        <w:rFonts w:ascii="Symbol" w:hAnsi="Symbol" w:hint="default"/>
      </w:rPr>
    </w:lvl>
    <w:lvl w:ilvl="1" w:tplc="40090003" w:tentative="1">
      <w:start w:val="1"/>
      <w:numFmt w:val="bullet"/>
      <w:lvlText w:val="o"/>
      <w:lvlJc w:val="left"/>
      <w:pPr>
        <w:ind w:left="1723" w:hanging="360"/>
      </w:pPr>
      <w:rPr>
        <w:rFonts w:ascii="Courier New" w:hAnsi="Courier New" w:cs="Courier New" w:hint="default"/>
      </w:rPr>
    </w:lvl>
    <w:lvl w:ilvl="2" w:tplc="40090005" w:tentative="1">
      <w:start w:val="1"/>
      <w:numFmt w:val="bullet"/>
      <w:lvlText w:val=""/>
      <w:lvlJc w:val="left"/>
      <w:pPr>
        <w:ind w:left="2443" w:hanging="360"/>
      </w:pPr>
      <w:rPr>
        <w:rFonts w:ascii="Wingdings" w:hAnsi="Wingdings" w:hint="default"/>
      </w:rPr>
    </w:lvl>
    <w:lvl w:ilvl="3" w:tplc="40090001" w:tentative="1">
      <w:start w:val="1"/>
      <w:numFmt w:val="bullet"/>
      <w:lvlText w:val=""/>
      <w:lvlJc w:val="left"/>
      <w:pPr>
        <w:ind w:left="3163" w:hanging="360"/>
      </w:pPr>
      <w:rPr>
        <w:rFonts w:ascii="Symbol" w:hAnsi="Symbol" w:hint="default"/>
      </w:rPr>
    </w:lvl>
    <w:lvl w:ilvl="4" w:tplc="40090003" w:tentative="1">
      <w:start w:val="1"/>
      <w:numFmt w:val="bullet"/>
      <w:lvlText w:val="o"/>
      <w:lvlJc w:val="left"/>
      <w:pPr>
        <w:ind w:left="3883" w:hanging="360"/>
      </w:pPr>
      <w:rPr>
        <w:rFonts w:ascii="Courier New" w:hAnsi="Courier New" w:cs="Courier New" w:hint="default"/>
      </w:rPr>
    </w:lvl>
    <w:lvl w:ilvl="5" w:tplc="40090005" w:tentative="1">
      <w:start w:val="1"/>
      <w:numFmt w:val="bullet"/>
      <w:lvlText w:val=""/>
      <w:lvlJc w:val="left"/>
      <w:pPr>
        <w:ind w:left="4603" w:hanging="360"/>
      </w:pPr>
      <w:rPr>
        <w:rFonts w:ascii="Wingdings" w:hAnsi="Wingdings" w:hint="default"/>
      </w:rPr>
    </w:lvl>
    <w:lvl w:ilvl="6" w:tplc="40090001" w:tentative="1">
      <w:start w:val="1"/>
      <w:numFmt w:val="bullet"/>
      <w:lvlText w:val=""/>
      <w:lvlJc w:val="left"/>
      <w:pPr>
        <w:ind w:left="5323" w:hanging="360"/>
      </w:pPr>
      <w:rPr>
        <w:rFonts w:ascii="Symbol" w:hAnsi="Symbol" w:hint="default"/>
      </w:rPr>
    </w:lvl>
    <w:lvl w:ilvl="7" w:tplc="40090003" w:tentative="1">
      <w:start w:val="1"/>
      <w:numFmt w:val="bullet"/>
      <w:lvlText w:val="o"/>
      <w:lvlJc w:val="left"/>
      <w:pPr>
        <w:ind w:left="6043" w:hanging="360"/>
      </w:pPr>
      <w:rPr>
        <w:rFonts w:ascii="Courier New" w:hAnsi="Courier New" w:cs="Courier New" w:hint="default"/>
      </w:rPr>
    </w:lvl>
    <w:lvl w:ilvl="8" w:tplc="40090005" w:tentative="1">
      <w:start w:val="1"/>
      <w:numFmt w:val="bullet"/>
      <w:lvlText w:val=""/>
      <w:lvlJc w:val="left"/>
      <w:pPr>
        <w:ind w:left="6763" w:hanging="360"/>
      </w:pPr>
      <w:rPr>
        <w:rFonts w:ascii="Wingdings" w:hAnsi="Wingdings" w:hint="default"/>
      </w:rPr>
    </w:lvl>
  </w:abstractNum>
  <w:num w:numId="1">
    <w:abstractNumId w:val="3"/>
  </w:num>
  <w:num w:numId="2">
    <w:abstractNumId w:val="0"/>
  </w:num>
  <w:num w:numId="3">
    <w:abstractNumId w:val="2"/>
  </w:num>
  <w:num w:numId="4">
    <w:abstractNumId w:val="1"/>
  </w:num>
  <w:num w:numId="5">
    <w:abstractNumId w:val="4"/>
  </w:num>
  <w:num w:numId="6">
    <w:abstractNumId w:val="6"/>
  </w:num>
  <w:num w:numId="7">
    <w:abstractNumId w:val="16"/>
  </w:num>
  <w:num w:numId="8">
    <w:abstractNumId w:val="23"/>
  </w:num>
  <w:num w:numId="9">
    <w:abstractNumId w:val="13"/>
  </w:num>
  <w:num w:numId="10">
    <w:abstractNumId w:val="12"/>
  </w:num>
  <w:num w:numId="11">
    <w:abstractNumId w:val="14"/>
  </w:num>
  <w:num w:numId="12">
    <w:abstractNumId w:val="24"/>
  </w:num>
  <w:num w:numId="13">
    <w:abstractNumId w:val="11"/>
  </w:num>
  <w:num w:numId="14">
    <w:abstractNumId w:val="18"/>
  </w:num>
  <w:num w:numId="15">
    <w:abstractNumId w:val="21"/>
  </w:num>
  <w:num w:numId="16">
    <w:abstractNumId w:val="7"/>
  </w:num>
  <w:num w:numId="17">
    <w:abstractNumId w:val="15"/>
  </w:num>
  <w:num w:numId="18">
    <w:abstractNumId w:val="8"/>
  </w:num>
  <w:num w:numId="19">
    <w:abstractNumId w:val="20"/>
  </w:num>
  <w:num w:numId="20">
    <w:abstractNumId w:val="17"/>
  </w:num>
  <w:num w:numId="21">
    <w:abstractNumId w:val="9"/>
  </w:num>
  <w:num w:numId="22">
    <w:abstractNumId w:val="5"/>
  </w:num>
  <w:num w:numId="23">
    <w:abstractNumId w:val="19"/>
  </w:num>
  <w:num w:numId="24">
    <w:abstractNumId w:val="22"/>
  </w:num>
  <w:num w:numId="25">
    <w:abstractNumId w:val="10"/>
  </w:num>
  <w:numIdMacAtCleanup w:val="2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20"/>
  <w:displayHorizontalDrawingGridEvery w:val="2"/>
  <w:characterSpacingControl w:val="doNotCompress"/>
  <w:footnotePr>
    <w:footnote w:id="0"/>
    <w:footnote w:id="1"/>
  </w:footnotePr>
  <w:endnotePr>
    <w:endnote w:id="0"/>
    <w:endnote w:id="1"/>
  </w:endnotePr>
  <w:compat/>
  <w:rsids>
    <w:rsidRoot w:val="00D2067D"/>
    <w:rsid w:val="00003B4C"/>
    <w:rsid w:val="00040E6B"/>
    <w:rsid w:val="000B2DF9"/>
    <w:rsid w:val="000E14F7"/>
    <w:rsid w:val="000F6523"/>
    <w:rsid w:val="001845C7"/>
    <w:rsid w:val="001B1300"/>
    <w:rsid w:val="00202F3C"/>
    <w:rsid w:val="00243B25"/>
    <w:rsid w:val="002966FF"/>
    <w:rsid w:val="00296995"/>
    <w:rsid w:val="002A381E"/>
    <w:rsid w:val="002D2C95"/>
    <w:rsid w:val="00361A6E"/>
    <w:rsid w:val="00362C8F"/>
    <w:rsid w:val="003E3977"/>
    <w:rsid w:val="00402EEB"/>
    <w:rsid w:val="00425C42"/>
    <w:rsid w:val="00460223"/>
    <w:rsid w:val="0047722F"/>
    <w:rsid w:val="004D0845"/>
    <w:rsid w:val="004F02E3"/>
    <w:rsid w:val="00565110"/>
    <w:rsid w:val="005B3491"/>
    <w:rsid w:val="005B5441"/>
    <w:rsid w:val="005C053F"/>
    <w:rsid w:val="005E28A8"/>
    <w:rsid w:val="005E5D65"/>
    <w:rsid w:val="00603775"/>
    <w:rsid w:val="0061107F"/>
    <w:rsid w:val="00621CCF"/>
    <w:rsid w:val="006232B5"/>
    <w:rsid w:val="006A0B8C"/>
    <w:rsid w:val="006D6A23"/>
    <w:rsid w:val="00760BA7"/>
    <w:rsid w:val="0076377A"/>
    <w:rsid w:val="00763916"/>
    <w:rsid w:val="00832D94"/>
    <w:rsid w:val="00865370"/>
    <w:rsid w:val="008928C9"/>
    <w:rsid w:val="008E4247"/>
    <w:rsid w:val="009365BB"/>
    <w:rsid w:val="0094689B"/>
    <w:rsid w:val="009E20E4"/>
    <w:rsid w:val="00A36804"/>
    <w:rsid w:val="00A47BCF"/>
    <w:rsid w:val="00A975C7"/>
    <w:rsid w:val="00AB091C"/>
    <w:rsid w:val="00AD1D70"/>
    <w:rsid w:val="00AD6FEB"/>
    <w:rsid w:val="00AE3522"/>
    <w:rsid w:val="00AF1C03"/>
    <w:rsid w:val="00B053AC"/>
    <w:rsid w:val="00B100AA"/>
    <w:rsid w:val="00B21A82"/>
    <w:rsid w:val="00B54822"/>
    <w:rsid w:val="00B82EB1"/>
    <w:rsid w:val="00BA50C4"/>
    <w:rsid w:val="00C176A3"/>
    <w:rsid w:val="00C42DCE"/>
    <w:rsid w:val="00CA4C12"/>
    <w:rsid w:val="00CC69F1"/>
    <w:rsid w:val="00CD312C"/>
    <w:rsid w:val="00D2067D"/>
    <w:rsid w:val="00D33908"/>
    <w:rsid w:val="00D33E80"/>
    <w:rsid w:val="00D43F4F"/>
    <w:rsid w:val="00D94918"/>
    <w:rsid w:val="00DD5A7A"/>
    <w:rsid w:val="00E1360C"/>
    <w:rsid w:val="00E90D45"/>
    <w:rsid w:val="00E93657"/>
    <w:rsid w:val="00F56235"/>
    <w:rsid w:val="00F614E5"/>
    <w:rsid w:val="00F70E66"/>
    <w:rsid w:val="00FC27AD"/>
    <w:rsid w:val="00FF530B"/>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067D"/>
    <w:pPr>
      <w:widowControl w:val="0"/>
      <w:spacing w:after="0" w:line="240" w:lineRule="auto"/>
    </w:pPr>
    <w:rPr>
      <w:rFonts w:ascii="Times New Roman" w:eastAsia="SimSun" w:hAnsi="Times New Roman" w:cs="Times New Roman"/>
      <w:kern w:val="2"/>
      <w:sz w:val="24"/>
      <w:szCs w:val="20"/>
      <w:lang w:val="en-US" w:eastAsia="zh-CN"/>
    </w:rPr>
  </w:style>
  <w:style w:type="paragraph" w:styleId="Heading1">
    <w:name w:val="heading 1"/>
    <w:basedOn w:val="Normal"/>
    <w:next w:val="Normal"/>
    <w:link w:val="Heading1Char"/>
    <w:qFormat/>
    <w:rsid w:val="00D2067D"/>
    <w:pPr>
      <w:keepNext/>
      <w:keepLines/>
      <w:spacing w:before="240" w:after="60"/>
      <w:outlineLvl w:val="0"/>
    </w:pPr>
    <w:rPr>
      <w:rFonts w:ascii="Arial" w:hAnsi="Arial"/>
      <w:b/>
      <w:kern w:val="44"/>
      <w:sz w:val="32"/>
    </w:rPr>
  </w:style>
  <w:style w:type="paragraph" w:styleId="Heading2">
    <w:name w:val="heading 2"/>
    <w:basedOn w:val="Normal"/>
    <w:next w:val="Normal"/>
    <w:link w:val="Heading2Char"/>
    <w:qFormat/>
    <w:rsid w:val="00D2067D"/>
    <w:pPr>
      <w:keepNext/>
      <w:keepLines/>
      <w:spacing w:before="240" w:after="60"/>
      <w:outlineLvl w:val="1"/>
    </w:pPr>
    <w:rPr>
      <w:rFonts w:ascii="Arial" w:hAnsi="Arial"/>
      <w:b/>
      <w:i/>
      <w:sz w:val="28"/>
    </w:rPr>
  </w:style>
  <w:style w:type="paragraph" w:styleId="Heading3">
    <w:name w:val="heading 3"/>
    <w:basedOn w:val="Normal"/>
    <w:next w:val="Normal"/>
    <w:link w:val="Heading3Char"/>
    <w:qFormat/>
    <w:rsid w:val="00D2067D"/>
    <w:pPr>
      <w:keepNext/>
      <w:keepLines/>
      <w:spacing w:before="240" w:after="60"/>
      <w:outlineLvl w:val="2"/>
    </w:pPr>
    <w:rPr>
      <w:rFonts w:ascii="Arial" w:hAnsi="Arial"/>
      <w:b/>
      <w:sz w:val="26"/>
    </w:rPr>
  </w:style>
  <w:style w:type="paragraph" w:styleId="Heading4">
    <w:name w:val="heading 4"/>
    <w:basedOn w:val="Normal"/>
    <w:next w:val="Normal"/>
    <w:link w:val="Heading4Char"/>
    <w:qFormat/>
    <w:rsid w:val="00D2067D"/>
    <w:pPr>
      <w:keepNext/>
      <w:keepLines/>
      <w:spacing w:before="240" w:after="60"/>
      <w:outlineLvl w:val="3"/>
    </w:pPr>
    <w:rPr>
      <w:b/>
      <w:sz w:val="28"/>
    </w:rPr>
  </w:style>
  <w:style w:type="paragraph" w:styleId="Heading5">
    <w:name w:val="heading 5"/>
    <w:basedOn w:val="Normal"/>
    <w:next w:val="Normal"/>
    <w:link w:val="Heading5Char"/>
    <w:qFormat/>
    <w:rsid w:val="00D2067D"/>
    <w:pPr>
      <w:keepNext/>
      <w:keepLines/>
      <w:spacing w:before="240" w:after="60"/>
      <w:outlineLvl w:val="4"/>
    </w:pPr>
    <w:rPr>
      <w:b/>
      <w:i/>
      <w:sz w:val="26"/>
    </w:rPr>
  </w:style>
  <w:style w:type="paragraph" w:styleId="Heading6">
    <w:name w:val="heading 6"/>
    <w:basedOn w:val="Normal"/>
    <w:next w:val="Normal"/>
    <w:link w:val="Heading6Char"/>
    <w:qFormat/>
    <w:rsid w:val="00D2067D"/>
    <w:pPr>
      <w:keepNext/>
      <w:keepLines/>
      <w:spacing w:before="240" w:after="60"/>
      <w:outlineLvl w:val="5"/>
    </w:pPr>
    <w:rPr>
      <w:b/>
      <w:sz w:val="22"/>
    </w:rPr>
  </w:style>
  <w:style w:type="paragraph" w:styleId="Heading7">
    <w:name w:val="heading 7"/>
    <w:basedOn w:val="Normal"/>
    <w:next w:val="Normal"/>
    <w:link w:val="Heading7Char"/>
    <w:qFormat/>
    <w:rsid w:val="00D2067D"/>
    <w:pPr>
      <w:keepNext/>
      <w:keepLines/>
      <w:spacing w:before="240" w:after="60"/>
      <w:outlineLvl w:val="6"/>
    </w:pPr>
  </w:style>
  <w:style w:type="paragraph" w:styleId="Heading8">
    <w:name w:val="heading 8"/>
    <w:basedOn w:val="Normal"/>
    <w:next w:val="Normal"/>
    <w:link w:val="Heading8Char"/>
    <w:qFormat/>
    <w:rsid w:val="00D2067D"/>
    <w:pPr>
      <w:keepNext/>
      <w:keepLines/>
      <w:spacing w:before="240" w:after="60"/>
      <w:outlineLvl w:val="7"/>
    </w:pPr>
    <w:rPr>
      <w:i/>
    </w:rPr>
  </w:style>
  <w:style w:type="paragraph" w:styleId="Heading9">
    <w:name w:val="heading 9"/>
    <w:basedOn w:val="Normal"/>
    <w:next w:val="Normal"/>
    <w:link w:val="Heading9Char"/>
    <w:qFormat/>
    <w:rsid w:val="00D2067D"/>
    <w:pPr>
      <w:keepNext/>
      <w:keepLines/>
      <w:spacing w:before="240" w:after="60"/>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2067D"/>
    <w:rPr>
      <w:rFonts w:ascii="Arial" w:eastAsia="SimSun" w:hAnsi="Arial" w:cs="Times New Roman"/>
      <w:b/>
      <w:kern w:val="44"/>
      <w:sz w:val="32"/>
      <w:szCs w:val="20"/>
      <w:lang w:val="en-US" w:eastAsia="zh-CN"/>
    </w:rPr>
  </w:style>
  <w:style w:type="character" w:customStyle="1" w:styleId="Heading2Char">
    <w:name w:val="Heading 2 Char"/>
    <w:basedOn w:val="DefaultParagraphFont"/>
    <w:link w:val="Heading2"/>
    <w:rsid w:val="00D2067D"/>
    <w:rPr>
      <w:rFonts w:ascii="Arial" w:eastAsia="SimSun" w:hAnsi="Arial" w:cs="Times New Roman"/>
      <w:b/>
      <w:i/>
      <w:kern w:val="2"/>
      <w:sz w:val="28"/>
      <w:szCs w:val="20"/>
      <w:lang w:val="en-US" w:eastAsia="zh-CN"/>
    </w:rPr>
  </w:style>
  <w:style w:type="character" w:customStyle="1" w:styleId="Heading3Char">
    <w:name w:val="Heading 3 Char"/>
    <w:basedOn w:val="DefaultParagraphFont"/>
    <w:link w:val="Heading3"/>
    <w:rsid w:val="00D2067D"/>
    <w:rPr>
      <w:rFonts w:ascii="Arial" w:eastAsia="SimSun" w:hAnsi="Arial" w:cs="Times New Roman"/>
      <w:b/>
      <w:kern w:val="2"/>
      <w:sz w:val="26"/>
      <w:szCs w:val="20"/>
      <w:lang w:val="en-US" w:eastAsia="zh-CN"/>
    </w:rPr>
  </w:style>
  <w:style w:type="character" w:customStyle="1" w:styleId="Heading4Char">
    <w:name w:val="Heading 4 Char"/>
    <w:basedOn w:val="DefaultParagraphFont"/>
    <w:link w:val="Heading4"/>
    <w:rsid w:val="00D2067D"/>
    <w:rPr>
      <w:rFonts w:ascii="Times New Roman" w:eastAsia="SimSun" w:hAnsi="Times New Roman" w:cs="Times New Roman"/>
      <w:b/>
      <w:kern w:val="2"/>
      <w:sz w:val="28"/>
      <w:szCs w:val="20"/>
      <w:lang w:val="en-US" w:eastAsia="zh-CN"/>
    </w:rPr>
  </w:style>
  <w:style w:type="character" w:customStyle="1" w:styleId="Heading5Char">
    <w:name w:val="Heading 5 Char"/>
    <w:basedOn w:val="DefaultParagraphFont"/>
    <w:link w:val="Heading5"/>
    <w:rsid w:val="00D2067D"/>
    <w:rPr>
      <w:rFonts w:ascii="Times New Roman" w:eastAsia="SimSun" w:hAnsi="Times New Roman" w:cs="Times New Roman"/>
      <w:b/>
      <w:i/>
      <w:kern w:val="2"/>
      <w:sz w:val="26"/>
      <w:szCs w:val="20"/>
      <w:lang w:val="en-US" w:eastAsia="zh-CN"/>
    </w:rPr>
  </w:style>
  <w:style w:type="character" w:customStyle="1" w:styleId="Heading6Char">
    <w:name w:val="Heading 6 Char"/>
    <w:basedOn w:val="DefaultParagraphFont"/>
    <w:link w:val="Heading6"/>
    <w:rsid w:val="00D2067D"/>
    <w:rPr>
      <w:rFonts w:ascii="Times New Roman" w:eastAsia="SimSun" w:hAnsi="Times New Roman" w:cs="Times New Roman"/>
      <w:b/>
      <w:kern w:val="2"/>
      <w:szCs w:val="20"/>
      <w:lang w:val="en-US" w:eastAsia="zh-CN"/>
    </w:rPr>
  </w:style>
  <w:style w:type="character" w:customStyle="1" w:styleId="Heading7Char">
    <w:name w:val="Heading 7 Char"/>
    <w:basedOn w:val="DefaultParagraphFont"/>
    <w:link w:val="Heading7"/>
    <w:rsid w:val="00D2067D"/>
    <w:rPr>
      <w:rFonts w:ascii="Times New Roman" w:eastAsia="SimSun" w:hAnsi="Times New Roman" w:cs="Times New Roman"/>
      <w:kern w:val="2"/>
      <w:sz w:val="24"/>
      <w:szCs w:val="20"/>
      <w:lang w:val="en-US" w:eastAsia="zh-CN"/>
    </w:rPr>
  </w:style>
  <w:style w:type="character" w:customStyle="1" w:styleId="Heading8Char">
    <w:name w:val="Heading 8 Char"/>
    <w:basedOn w:val="DefaultParagraphFont"/>
    <w:link w:val="Heading8"/>
    <w:rsid w:val="00D2067D"/>
    <w:rPr>
      <w:rFonts w:ascii="Times New Roman" w:eastAsia="SimSun" w:hAnsi="Times New Roman" w:cs="Times New Roman"/>
      <w:i/>
      <w:kern w:val="2"/>
      <w:sz w:val="24"/>
      <w:szCs w:val="20"/>
      <w:lang w:val="en-US" w:eastAsia="zh-CN"/>
    </w:rPr>
  </w:style>
  <w:style w:type="character" w:customStyle="1" w:styleId="Heading9Char">
    <w:name w:val="Heading 9 Char"/>
    <w:basedOn w:val="DefaultParagraphFont"/>
    <w:link w:val="Heading9"/>
    <w:rsid w:val="00D2067D"/>
    <w:rPr>
      <w:rFonts w:ascii="Arial" w:eastAsia="SimSun" w:hAnsi="Arial" w:cs="Times New Roman"/>
      <w:kern w:val="2"/>
      <w:szCs w:val="20"/>
      <w:lang w:val="en-US" w:eastAsia="zh-CN"/>
    </w:rPr>
  </w:style>
  <w:style w:type="paragraph" w:styleId="Header">
    <w:name w:val="header"/>
    <w:basedOn w:val="Normal"/>
    <w:link w:val="HeaderChar"/>
    <w:rsid w:val="00D2067D"/>
    <w:pPr>
      <w:tabs>
        <w:tab w:val="center" w:pos="4153"/>
        <w:tab w:val="right" w:pos="8306"/>
      </w:tabs>
      <w:snapToGrid w:val="0"/>
    </w:pPr>
    <w:rPr>
      <w:sz w:val="18"/>
      <w:szCs w:val="18"/>
    </w:rPr>
  </w:style>
  <w:style w:type="character" w:customStyle="1" w:styleId="HeaderChar">
    <w:name w:val="Header Char"/>
    <w:basedOn w:val="DefaultParagraphFont"/>
    <w:link w:val="Header"/>
    <w:rsid w:val="00D2067D"/>
    <w:rPr>
      <w:rFonts w:ascii="Times New Roman" w:eastAsia="SimSun" w:hAnsi="Times New Roman" w:cs="Times New Roman"/>
      <w:kern w:val="2"/>
      <w:sz w:val="18"/>
      <w:szCs w:val="18"/>
      <w:lang w:val="en-US" w:eastAsia="zh-CN"/>
    </w:rPr>
  </w:style>
  <w:style w:type="paragraph" w:styleId="Footer">
    <w:name w:val="footer"/>
    <w:basedOn w:val="Normal"/>
    <w:link w:val="FooterChar"/>
    <w:rsid w:val="00D2067D"/>
    <w:pPr>
      <w:tabs>
        <w:tab w:val="center" w:pos="4153"/>
        <w:tab w:val="right" w:pos="8306"/>
      </w:tabs>
      <w:snapToGrid w:val="0"/>
    </w:pPr>
    <w:rPr>
      <w:sz w:val="18"/>
      <w:szCs w:val="18"/>
    </w:rPr>
  </w:style>
  <w:style w:type="character" w:customStyle="1" w:styleId="FooterChar">
    <w:name w:val="Footer Char"/>
    <w:basedOn w:val="DefaultParagraphFont"/>
    <w:link w:val="Footer"/>
    <w:rsid w:val="00D2067D"/>
    <w:rPr>
      <w:rFonts w:ascii="Times New Roman" w:eastAsia="SimSun" w:hAnsi="Times New Roman" w:cs="Times New Roman"/>
      <w:kern w:val="2"/>
      <w:sz w:val="18"/>
      <w:szCs w:val="18"/>
      <w:lang w:val="en-US" w:eastAsia="zh-CN"/>
    </w:rPr>
  </w:style>
  <w:style w:type="character" w:styleId="Hyperlink">
    <w:name w:val="Hyperlink"/>
    <w:basedOn w:val="DefaultParagraphFont"/>
    <w:unhideWhenUsed/>
    <w:rsid w:val="00D2067D"/>
    <w:rPr>
      <w:color w:val="0000FF"/>
      <w:u w:val="single"/>
    </w:rPr>
  </w:style>
  <w:style w:type="paragraph" w:styleId="BalloonText">
    <w:name w:val="Balloon Text"/>
    <w:basedOn w:val="Normal"/>
    <w:link w:val="BalloonTextChar"/>
    <w:uiPriority w:val="99"/>
    <w:semiHidden/>
    <w:unhideWhenUsed/>
    <w:rsid w:val="00D2067D"/>
    <w:rPr>
      <w:rFonts w:ascii="Tahoma" w:hAnsi="Tahoma" w:cs="Tahoma"/>
      <w:sz w:val="16"/>
      <w:szCs w:val="16"/>
    </w:rPr>
  </w:style>
  <w:style w:type="character" w:customStyle="1" w:styleId="BalloonTextChar">
    <w:name w:val="Balloon Text Char"/>
    <w:basedOn w:val="DefaultParagraphFont"/>
    <w:link w:val="BalloonText"/>
    <w:uiPriority w:val="99"/>
    <w:semiHidden/>
    <w:rsid w:val="00D2067D"/>
    <w:rPr>
      <w:rFonts w:ascii="Tahoma" w:eastAsia="SimSun" w:hAnsi="Tahoma" w:cs="Tahoma"/>
      <w:kern w:val="2"/>
      <w:sz w:val="16"/>
      <w:szCs w:val="16"/>
      <w:lang w:val="en-US" w:eastAsia="zh-CN"/>
    </w:rPr>
  </w:style>
  <w:style w:type="table" w:styleId="TableGrid">
    <w:name w:val="Table Grid"/>
    <w:basedOn w:val="TableNormal"/>
    <w:uiPriority w:val="59"/>
    <w:rsid w:val="00D2067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qFormat/>
    <w:rsid w:val="00D2067D"/>
    <w:pPr>
      <w:widowControl/>
      <w:spacing w:after="200" w:line="276" w:lineRule="auto"/>
      <w:ind w:left="720"/>
      <w:contextualSpacing/>
    </w:pPr>
    <w:rPr>
      <w:rFonts w:ascii="Calibri" w:eastAsia="Calibri" w:hAnsi="Calibri"/>
      <w:kern w:val="0"/>
      <w:sz w:val="22"/>
      <w:szCs w:val="22"/>
      <w:lang w:eastAsia="en-US"/>
    </w:rPr>
  </w:style>
  <w:style w:type="paragraph" w:styleId="NoSpacing">
    <w:name w:val="No Spacing"/>
    <w:link w:val="NoSpacingChar"/>
    <w:qFormat/>
    <w:rsid w:val="00D2067D"/>
    <w:pPr>
      <w:spacing w:after="0" w:line="240" w:lineRule="auto"/>
    </w:pPr>
    <w:rPr>
      <w:rFonts w:ascii="Calibri" w:eastAsia="Calibri" w:hAnsi="Calibri" w:cs="Times New Roman"/>
      <w:lang w:val="en-US"/>
    </w:rPr>
  </w:style>
  <w:style w:type="character" w:customStyle="1" w:styleId="NoSpacingChar">
    <w:name w:val="No Spacing Char"/>
    <w:link w:val="NoSpacing"/>
    <w:rsid w:val="00D2067D"/>
    <w:rPr>
      <w:rFonts w:ascii="Calibri" w:eastAsia="Calibri" w:hAnsi="Calibri" w:cs="Times New Roman"/>
      <w:lang w:val="en-US"/>
    </w:rPr>
  </w:style>
  <w:style w:type="paragraph" w:styleId="BodyText">
    <w:name w:val="Body Text"/>
    <w:basedOn w:val="Normal"/>
    <w:link w:val="BodyTextChar"/>
    <w:rsid w:val="00D2067D"/>
    <w:pPr>
      <w:widowControl/>
      <w:spacing w:line="360" w:lineRule="auto"/>
    </w:pPr>
    <w:rPr>
      <w:rFonts w:eastAsia="Times New Roman"/>
      <w:kern w:val="0"/>
      <w:sz w:val="22"/>
      <w:szCs w:val="24"/>
      <w:lang w:eastAsia="en-US"/>
    </w:rPr>
  </w:style>
  <w:style w:type="character" w:customStyle="1" w:styleId="BodyTextChar">
    <w:name w:val="Body Text Char"/>
    <w:basedOn w:val="DefaultParagraphFont"/>
    <w:link w:val="BodyText"/>
    <w:rsid w:val="00D2067D"/>
    <w:rPr>
      <w:rFonts w:ascii="Times New Roman" w:eastAsia="Times New Roman" w:hAnsi="Times New Roman" w:cs="Times New Roman"/>
      <w:szCs w:val="24"/>
      <w:lang w:val="en-US"/>
    </w:rPr>
  </w:style>
  <w:style w:type="paragraph" w:styleId="NormalWeb">
    <w:name w:val="Normal (Web)"/>
    <w:basedOn w:val="Normal"/>
    <w:uiPriority w:val="99"/>
    <w:unhideWhenUsed/>
    <w:rsid w:val="00D2067D"/>
    <w:pPr>
      <w:widowControl/>
      <w:spacing w:before="100" w:beforeAutospacing="1" w:after="100" w:afterAutospacing="1"/>
    </w:pPr>
    <w:rPr>
      <w:rFonts w:eastAsia="Times New Roman"/>
      <w:kern w:val="0"/>
      <w:szCs w:val="24"/>
      <w:lang w:val="en-GB" w:eastAsia="en-GB"/>
    </w:rPr>
  </w:style>
  <w:style w:type="paragraph" w:styleId="BodyTextIndent">
    <w:name w:val="Body Text Indent"/>
    <w:basedOn w:val="Normal"/>
    <w:link w:val="BodyTextIndentChar"/>
    <w:uiPriority w:val="99"/>
    <w:unhideWhenUsed/>
    <w:rsid w:val="00D2067D"/>
    <w:pPr>
      <w:spacing w:after="120"/>
      <w:ind w:left="283"/>
    </w:pPr>
  </w:style>
  <w:style w:type="character" w:customStyle="1" w:styleId="BodyTextIndentChar">
    <w:name w:val="Body Text Indent Char"/>
    <w:basedOn w:val="DefaultParagraphFont"/>
    <w:link w:val="BodyTextIndent"/>
    <w:uiPriority w:val="99"/>
    <w:rsid w:val="00D2067D"/>
    <w:rPr>
      <w:rFonts w:ascii="Times New Roman" w:eastAsia="SimSun" w:hAnsi="Times New Roman" w:cs="Times New Roman"/>
      <w:kern w:val="2"/>
      <w:sz w:val="24"/>
      <w:szCs w:val="20"/>
      <w:lang w:val="en-US" w:eastAsia="zh-CN"/>
    </w:rPr>
  </w:style>
  <w:style w:type="paragraph" w:styleId="Title">
    <w:name w:val="Title"/>
    <w:basedOn w:val="Normal"/>
    <w:link w:val="TitleChar"/>
    <w:qFormat/>
    <w:rsid w:val="00D2067D"/>
    <w:pPr>
      <w:widowControl/>
      <w:jc w:val="center"/>
    </w:pPr>
    <w:rPr>
      <w:rFonts w:eastAsia="Times New Roman"/>
      <w:b/>
      <w:shadow/>
      <w:kern w:val="0"/>
      <w:sz w:val="32"/>
      <w:lang w:eastAsia="en-US"/>
    </w:rPr>
  </w:style>
  <w:style w:type="character" w:customStyle="1" w:styleId="TitleChar">
    <w:name w:val="Title Char"/>
    <w:basedOn w:val="DefaultParagraphFont"/>
    <w:link w:val="Title"/>
    <w:rsid w:val="00D2067D"/>
    <w:rPr>
      <w:rFonts w:ascii="Times New Roman" w:eastAsia="Times New Roman" w:hAnsi="Times New Roman" w:cs="Times New Roman"/>
      <w:b/>
      <w:shadow/>
      <w:sz w:val="32"/>
      <w:szCs w:val="20"/>
      <w:lang w:val="en-US"/>
    </w:rPr>
  </w:style>
  <w:style w:type="character" w:customStyle="1" w:styleId="apple-converted-space">
    <w:name w:val="apple-converted-space"/>
    <w:basedOn w:val="DefaultParagraphFont"/>
    <w:rsid w:val="00D2067D"/>
  </w:style>
  <w:style w:type="paragraph" w:customStyle="1" w:styleId="NormalWeb858D7CFB-ED40-4347-BF05-701D383B685F858D7CFB-ED40-4347-BF05-701D383B685F">
    <w:name w:val="Normal (Web){858D7CFB-ED40-4347-BF05-701D383B685F}{858D7CFB-ED40-4347-BF05-701D383B685F}"/>
    <w:basedOn w:val="Normal"/>
    <w:rsid w:val="00D2067D"/>
    <w:pPr>
      <w:widowControl/>
      <w:spacing w:before="100" w:beforeAutospacing="1" w:after="100" w:afterAutospacing="1"/>
    </w:pPr>
    <w:rPr>
      <w:rFonts w:eastAsia="Times New Roman"/>
      <w:kern w:val="0"/>
      <w:szCs w:val="24"/>
      <w:lang w:val="en-IN" w:eastAsia="en-IN"/>
    </w:rPr>
  </w:style>
</w:styles>
</file>

<file path=word/webSettings.xml><?xml version="1.0" encoding="utf-8"?>
<w:webSettings xmlns:r="http://schemas.openxmlformats.org/officeDocument/2006/relationships" xmlns:w="http://schemas.openxmlformats.org/wordprocessingml/2006/main">
  <w:divs>
    <w:div w:id="1380476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Django_Software_Foundation" TargetMode="External"/><Relationship Id="rId18" Type="http://schemas.openxmlformats.org/officeDocument/2006/relationships/hyperlink" Target="http://en.wikipedia.org/wiki/XML" TargetMode="External"/><Relationship Id="rId26" Type="http://schemas.openxmlformats.org/officeDocument/2006/relationships/image" Target="media/image3.png"/><Relationship Id="rId39" Type="http://schemas.openxmlformats.org/officeDocument/2006/relationships/image" Target="media/image7.png"/><Relationship Id="rId21" Type="http://schemas.openxmlformats.org/officeDocument/2006/relationships/hyperlink" Target="http://en.wikipedia.org/wiki/LaTeX" TargetMode="External"/><Relationship Id="rId34" Type="http://schemas.openxmlformats.org/officeDocument/2006/relationships/hyperlink" Target="http://en.wikipedia.org/wiki/Information_system" TargetMode="External"/><Relationship Id="rId42" Type="http://schemas.openxmlformats.org/officeDocument/2006/relationships/image" Target="media/image10.png"/><Relationship Id="rId47" Type="http://schemas.openxmlformats.org/officeDocument/2006/relationships/image" Target="media/image15.png"/><Relationship Id="rId50" Type="http://schemas.openxmlformats.org/officeDocument/2006/relationships/image" Target="media/image18.png"/><Relationship Id="rId55"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hyperlink" Target="http://en.wikipedia.org/wiki/Architectural_pattern_(computer_science)" TargetMode="External"/><Relationship Id="rId17" Type="http://schemas.openxmlformats.org/officeDocument/2006/relationships/hyperlink" Target="http://en.wikipedia.org/wiki/SQL" TargetMode="External"/><Relationship Id="rId25" Type="http://schemas.openxmlformats.org/officeDocument/2006/relationships/hyperlink" Target="http://en.wikipedia.org/wiki/Work_breakdown_structure" TargetMode="External"/><Relationship Id="rId33" Type="http://schemas.openxmlformats.org/officeDocument/2006/relationships/image" Target="media/image4.png"/><Relationship Id="rId38" Type="http://schemas.openxmlformats.org/officeDocument/2006/relationships/image" Target="media/image6.png"/><Relationship Id="rId46"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hyperlink" Target="http://en.wikipedia.org/wiki/Comma-separated_values" TargetMode="External"/><Relationship Id="rId20" Type="http://schemas.openxmlformats.org/officeDocument/2006/relationships/hyperlink" Target="http://en.wikipedia.org/wiki/TCPDF" TargetMode="External"/><Relationship Id="rId29" Type="http://schemas.openxmlformats.org/officeDocument/2006/relationships/hyperlink" Target="http://en.wikipedia.org/wiki/Actor_(UML)" TargetMode="External"/><Relationship Id="rId41" Type="http://schemas.openxmlformats.org/officeDocument/2006/relationships/image" Target="media/image9.png"/><Relationship Id="rId54" Type="http://schemas.openxmlformats.org/officeDocument/2006/relationships/hyperlink" Target="http://www.sunrom.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en.wikipedia.org/wiki/Model&#226;&#128;" TargetMode="External"/><Relationship Id="rId24" Type="http://schemas.openxmlformats.org/officeDocument/2006/relationships/hyperlink" Target="http://en.wikipedia.org/wiki/Systems_analysis" TargetMode="External"/><Relationship Id="rId32" Type="http://schemas.openxmlformats.org/officeDocument/2006/relationships/hyperlink" Target="http://en.wikipedia.org/wiki/Unified_Modeling_Language" TargetMode="External"/><Relationship Id="rId37" Type="http://schemas.openxmlformats.org/officeDocument/2006/relationships/image" Target="media/image5.png"/><Relationship Id="rId40" Type="http://schemas.openxmlformats.org/officeDocument/2006/relationships/image" Target="media/image8.png"/><Relationship Id="rId45" Type="http://schemas.openxmlformats.org/officeDocument/2006/relationships/image" Target="media/image13.png"/><Relationship Id="rId53" Type="http://schemas.openxmlformats.org/officeDocument/2006/relationships/hyperlink" Target="http://www.stackoverflow.com" TargetMode="External"/><Relationship Id="rId5" Type="http://schemas.openxmlformats.org/officeDocument/2006/relationships/footnotes" Target="footnotes.xml"/><Relationship Id="rId15" Type="http://schemas.openxmlformats.org/officeDocument/2006/relationships/hyperlink" Target="http://en.wikipedia.org/wiki/SQL" TargetMode="External"/><Relationship Id="rId23" Type="http://schemas.openxmlformats.org/officeDocument/2006/relationships/image" Target="media/image2.gif"/><Relationship Id="rId28" Type="http://schemas.openxmlformats.org/officeDocument/2006/relationships/hyperlink" Target="http://en.wikipedia.org/wiki/Use-case_analysis" TargetMode="External"/><Relationship Id="rId36" Type="http://schemas.openxmlformats.org/officeDocument/2006/relationships/hyperlink" Target="http://en.wikipedia.org/wiki/Data_processing" TargetMode="External"/><Relationship Id="rId49" Type="http://schemas.openxmlformats.org/officeDocument/2006/relationships/image" Target="media/image17.png"/><Relationship Id="rId57" Type="http://schemas.openxmlformats.org/officeDocument/2006/relationships/theme" Target="theme/theme1.xml"/><Relationship Id="rId10" Type="http://schemas.openxmlformats.org/officeDocument/2006/relationships/hyperlink" Target="http://en.wikipedia.org/wiki/Python_(programming_language)" TargetMode="External"/><Relationship Id="rId19" Type="http://schemas.openxmlformats.org/officeDocument/2006/relationships/hyperlink" Target="http://en.wikipedia.org/wiki/Portable_Document_Format" TargetMode="External"/><Relationship Id="rId31" Type="http://schemas.openxmlformats.org/officeDocument/2006/relationships/hyperlink" Target="http://en.wikipedia.org/wiki/Object_Management_Group" TargetMode="External"/><Relationship Id="rId44" Type="http://schemas.openxmlformats.org/officeDocument/2006/relationships/image" Target="media/image12.png"/><Relationship Id="rId52" Type="http://schemas.openxmlformats.org/officeDocument/2006/relationships/hyperlink" Target="http://www.google.co.in" TargetMode="External"/><Relationship Id="rId4" Type="http://schemas.openxmlformats.org/officeDocument/2006/relationships/webSettings" Target="webSettings.xml"/><Relationship Id="rId9" Type="http://schemas.openxmlformats.org/officeDocument/2006/relationships/hyperlink" Target="http://en.wikipedia.org/wiki/Web_application_framework" TargetMode="External"/><Relationship Id="rId14" Type="http://schemas.openxmlformats.org/officeDocument/2006/relationships/hyperlink" Target="http://en.wikipedia.org/wiki/Comma-separated_values" TargetMode="External"/><Relationship Id="rId22" Type="http://schemas.openxmlformats.org/officeDocument/2006/relationships/hyperlink" Target="http://en.wikipedia.org/wiki/BLOB" TargetMode="External"/><Relationship Id="rId27" Type="http://schemas.openxmlformats.org/officeDocument/2006/relationships/hyperlink" Target="http://en.wikipedia.org/wiki/Unified_Modeling_Language" TargetMode="External"/><Relationship Id="rId30" Type="http://schemas.openxmlformats.org/officeDocument/2006/relationships/hyperlink" Target="http://en.wikipedia.org/wiki/Use_case" TargetMode="External"/><Relationship Id="rId35" Type="http://schemas.openxmlformats.org/officeDocument/2006/relationships/hyperlink" Target="http://en.wikipedia.org/wiki/Data_visualization" TargetMode="External"/><Relationship Id="rId43" Type="http://schemas.openxmlformats.org/officeDocument/2006/relationships/image" Target="media/image11.png"/><Relationship Id="rId48" Type="http://schemas.openxmlformats.org/officeDocument/2006/relationships/image" Target="media/image16.png"/><Relationship Id="rId56" Type="http://schemas.openxmlformats.org/officeDocument/2006/relationships/fontTable" Target="fontTable.xml"/><Relationship Id="rId8" Type="http://schemas.openxmlformats.org/officeDocument/2006/relationships/hyperlink" Target="http://en.wikipedia.org/wiki/Free_and_open_source" TargetMode="External"/><Relationship Id="rId51" Type="http://schemas.openxmlformats.org/officeDocument/2006/relationships/hyperlink" Target="http://www.wikipedia.org"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504</TotalTime>
  <Pages>47</Pages>
  <Words>5526</Words>
  <Characters>31502</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Shiv</cp:lastModifiedBy>
  <cp:revision>63</cp:revision>
  <dcterms:created xsi:type="dcterms:W3CDTF">2015-04-17T17:13:00Z</dcterms:created>
  <dcterms:modified xsi:type="dcterms:W3CDTF">2015-05-16T15:00:00Z</dcterms:modified>
</cp:coreProperties>
</file>